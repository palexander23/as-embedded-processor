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C00AAF" w14:textId="77777777" w:rsidR="00686D3C" w:rsidRDefault="0024264A">
      <w:pPr>
        <w:widowControl w:val="0"/>
        <w:autoSpaceDE w:val="0"/>
        <w:autoSpaceDN w:val="0"/>
        <w:adjustRightInd w:val="0"/>
        <w:spacing w:after="200" w:line="276" w:lineRule="auto"/>
        <w:ind w:right="-6"/>
        <w:jc w:val="center"/>
        <w:rPr>
          <w:rFonts w:ascii="Helvetica-Bold" w:hAnsi="Helvetica-Bold" w:cs="Helvetica-Bold"/>
          <w:b/>
          <w:bCs/>
          <w:sz w:val="28"/>
          <w:szCs w:val="28"/>
        </w:rPr>
      </w:pPr>
      <w:r>
        <w:rPr>
          <w:rFonts w:ascii="Helvetica-Bold" w:hAnsi="Helvetica-Bold" w:cs="Helvetica-Bold"/>
          <w:b/>
          <w:bCs/>
          <w:sz w:val="28"/>
          <w:szCs w:val="28"/>
        </w:rPr>
        <w:t>ELEC</w:t>
      </w:r>
      <w:proofErr w:type="gramStart"/>
      <w:r>
        <w:rPr>
          <w:rFonts w:ascii="Helvetica-Bold" w:hAnsi="Helvetica-Bold" w:cs="Helvetica-Bold"/>
          <w:b/>
          <w:bCs/>
          <w:sz w:val="28"/>
          <w:szCs w:val="28"/>
        </w:rPr>
        <w:t>6234  –</w:t>
      </w:r>
      <w:proofErr w:type="gramEnd"/>
      <w:r>
        <w:rPr>
          <w:rFonts w:ascii="Helvetica-Bold" w:hAnsi="Helvetica-Bold" w:cs="Helvetica-Bold"/>
          <w:b/>
          <w:bCs/>
          <w:sz w:val="28"/>
          <w:szCs w:val="28"/>
        </w:rPr>
        <w:t xml:space="preserve"> Embedded Processor Synthesis</w:t>
      </w:r>
    </w:p>
    <w:p w14:paraId="0066A861" w14:textId="77777777" w:rsidR="00686D3C" w:rsidRDefault="00686D3C">
      <w:pPr>
        <w:widowControl w:val="0"/>
        <w:autoSpaceDE w:val="0"/>
        <w:autoSpaceDN w:val="0"/>
        <w:adjustRightInd w:val="0"/>
        <w:spacing w:after="200" w:line="276" w:lineRule="auto"/>
        <w:ind w:right="-6"/>
        <w:jc w:val="center"/>
        <w:rPr>
          <w:rFonts w:ascii="Helvetica-Bold" w:hAnsi="Helvetica-Bold" w:cs="Helvetica-Bold"/>
          <w:b/>
          <w:bCs/>
          <w:sz w:val="28"/>
          <w:szCs w:val="28"/>
        </w:rPr>
      </w:pPr>
    </w:p>
    <w:p w14:paraId="7D564BAE" w14:textId="749BF0BF" w:rsidR="00686D3C" w:rsidRDefault="0025526F">
      <w:pPr>
        <w:widowControl w:val="0"/>
        <w:autoSpaceDE w:val="0"/>
        <w:autoSpaceDN w:val="0"/>
        <w:adjustRightInd w:val="0"/>
        <w:spacing w:after="0" w:line="240" w:lineRule="auto"/>
        <w:ind w:right="-6"/>
        <w:jc w:val="center"/>
        <w:rPr>
          <w:rFonts w:ascii="Helvetica" w:hAnsi="Helvetica" w:cs="Helvetica"/>
        </w:rPr>
      </w:pPr>
      <w:r>
        <w:rPr>
          <w:rFonts w:ascii="Helvetica" w:hAnsi="Helvetica" w:cs="Helvetica"/>
        </w:rPr>
        <w:t>Peter Alexander</w:t>
      </w:r>
    </w:p>
    <w:p w14:paraId="72A24620" w14:textId="2066A77E" w:rsidR="00686D3C" w:rsidRDefault="0025526F">
      <w:pPr>
        <w:widowControl w:val="0"/>
        <w:autoSpaceDE w:val="0"/>
        <w:autoSpaceDN w:val="0"/>
        <w:adjustRightInd w:val="0"/>
        <w:spacing w:after="0" w:line="240" w:lineRule="auto"/>
        <w:ind w:right="-6"/>
        <w:jc w:val="center"/>
        <w:rPr>
          <w:rFonts w:ascii="Helvetica" w:hAnsi="Helvetica" w:cs="Helvetica"/>
        </w:rPr>
      </w:pPr>
      <w:r>
        <w:rPr>
          <w:rFonts w:ascii="Helvetica" w:hAnsi="Helvetica" w:cs="Helvetica"/>
        </w:rPr>
        <w:t>pa4g17</w:t>
      </w:r>
    </w:p>
    <w:p w14:paraId="566921D9" w14:textId="6E3E4FEE" w:rsidR="00686D3C" w:rsidRDefault="0025526F">
      <w:pPr>
        <w:widowControl w:val="0"/>
        <w:autoSpaceDE w:val="0"/>
        <w:autoSpaceDN w:val="0"/>
        <w:adjustRightInd w:val="0"/>
        <w:spacing w:after="0" w:line="240" w:lineRule="auto"/>
        <w:ind w:right="-6"/>
        <w:jc w:val="center"/>
        <w:rPr>
          <w:rFonts w:ascii="Helvetica" w:hAnsi="Helvetica" w:cs="Helvetica"/>
        </w:rPr>
      </w:pPr>
      <w:r>
        <w:rPr>
          <w:rFonts w:ascii="Helvetica" w:hAnsi="Helvetica" w:cs="Helvetica"/>
        </w:rPr>
        <w:t>Electronic Engineering with Computer Systems</w:t>
      </w:r>
    </w:p>
    <w:p w14:paraId="5FDA3B36" w14:textId="77777777" w:rsidR="0025526F" w:rsidRPr="0025526F" w:rsidRDefault="0025526F" w:rsidP="0025526F">
      <w:pPr>
        <w:widowControl w:val="0"/>
        <w:autoSpaceDE w:val="0"/>
        <w:autoSpaceDN w:val="0"/>
        <w:adjustRightInd w:val="0"/>
        <w:spacing w:after="0" w:line="240" w:lineRule="auto"/>
        <w:ind w:right="-6"/>
        <w:jc w:val="center"/>
        <w:rPr>
          <w:rFonts w:ascii="Helvetica" w:hAnsi="Helvetica" w:cs="Helvetica"/>
        </w:rPr>
      </w:pPr>
      <w:r w:rsidRPr="0025526F">
        <w:rPr>
          <w:rFonts w:ascii="Helvetica" w:hAnsi="Helvetica" w:cs="Helvetica"/>
        </w:rPr>
        <w:t xml:space="preserve">Dr </w:t>
      </w:r>
      <w:proofErr w:type="spellStart"/>
      <w:r w:rsidRPr="0025526F">
        <w:rPr>
          <w:rFonts w:ascii="Helvetica" w:hAnsi="Helvetica" w:cs="Helvetica"/>
        </w:rPr>
        <w:t>Sasan</w:t>
      </w:r>
      <w:proofErr w:type="spellEnd"/>
      <w:r w:rsidRPr="0025526F">
        <w:rPr>
          <w:rFonts w:ascii="Helvetica" w:hAnsi="Helvetica" w:cs="Helvetica"/>
        </w:rPr>
        <w:t xml:space="preserve"> Mahmoodi</w:t>
      </w:r>
    </w:p>
    <w:p w14:paraId="1A447526" w14:textId="2C26F97F" w:rsidR="00686D3C" w:rsidRDefault="00686D3C">
      <w:pPr>
        <w:widowControl w:val="0"/>
        <w:autoSpaceDE w:val="0"/>
        <w:autoSpaceDN w:val="0"/>
        <w:adjustRightInd w:val="0"/>
        <w:spacing w:after="0" w:line="240" w:lineRule="auto"/>
        <w:ind w:right="-6"/>
        <w:jc w:val="center"/>
        <w:rPr>
          <w:rFonts w:ascii="Helvetica" w:hAnsi="Helvetica" w:cs="Helvetica"/>
        </w:rPr>
      </w:pPr>
    </w:p>
    <w:p w14:paraId="4F4EFB2F" w14:textId="77777777" w:rsidR="00686D3C" w:rsidRDefault="00686D3C">
      <w:pPr>
        <w:widowControl w:val="0"/>
        <w:autoSpaceDE w:val="0"/>
        <w:autoSpaceDN w:val="0"/>
        <w:adjustRightInd w:val="0"/>
        <w:spacing w:after="200" w:line="276" w:lineRule="auto"/>
        <w:ind w:right="-6"/>
        <w:jc w:val="center"/>
        <w:rPr>
          <w:rFonts w:ascii="Helvetica" w:hAnsi="Helvetica" w:cs="Helvetica"/>
          <w:sz w:val="28"/>
          <w:szCs w:val="28"/>
        </w:rPr>
      </w:pPr>
    </w:p>
    <w:p w14:paraId="240725C0" w14:textId="76BA5A08" w:rsidR="00686D3C" w:rsidRPr="007F0356" w:rsidRDefault="0024264A">
      <w:pPr>
        <w:widowControl w:val="0"/>
        <w:autoSpaceDE w:val="0"/>
        <w:autoSpaceDN w:val="0"/>
        <w:adjustRightInd w:val="0"/>
        <w:spacing w:after="0" w:line="240" w:lineRule="auto"/>
        <w:ind w:right="-6"/>
        <w:jc w:val="center"/>
        <w:rPr>
          <w:rFonts w:ascii="Helvetica" w:hAnsi="Helvetica" w:cs="Helvetica"/>
        </w:rPr>
      </w:pPr>
      <w:r>
        <w:rPr>
          <w:rFonts w:ascii="Helvetica-Bold" w:hAnsi="Helvetica-Bold" w:cs="Helvetica-Bold"/>
          <w:b/>
          <w:bCs/>
          <w:sz w:val="24"/>
          <w:szCs w:val="24"/>
        </w:rPr>
        <w:t xml:space="preserve">ABSTRACT:  </w:t>
      </w:r>
      <w:r w:rsidR="007F0356">
        <w:rPr>
          <w:rFonts w:ascii="Helvetica-Bold" w:hAnsi="Helvetica-Bold" w:cs="Helvetica-Bold"/>
        </w:rPr>
        <w:t xml:space="preserve">A synthesisable n-bit picoMIPS processor was developed in </w:t>
      </w:r>
      <w:proofErr w:type="spellStart"/>
      <w:r w:rsidR="007F0356">
        <w:rPr>
          <w:rFonts w:ascii="Helvetica-Bold" w:hAnsi="Helvetica-Bold" w:cs="Helvetica-Bold"/>
        </w:rPr>
        <w:t>SystemVerilog</w:t>
      </w:r>
      <w:proofErr w:type="spellEnd"/>
      <w:r w:rsidR="007F0356">
        <w:rPr>
          <w:rFonts w:ascii="Helvetica-Bold" w:hAnsi="Helvetica-Bold" w:cs="Helvetica-Bold"/>
        </w:rPr>
        <w:t xml:space="preserve"> to implement a given algorithm in Software. The design has been verified in simulation and when synthesised on an FPGA.</w:t>
      </w:r>
    </w:p>
    <w:p w14:paraId="413FEAE6" w14:textId="77777777" w:rsidR="00686D3C" w:rsidRDefault="00686D3C">
      <w:pPr>
        <w:widowControl w:val="0"/>
        <w:autoSpaceDE w:val="0"/>
        <w:autoSpaceDN w:val="0"/>
        <w:adjustRightInd w:val="0"/>
        <w:spacing w:after="0" w:line="240" w:lineRule="auto"/>
        <w:ind w:right="-6"/>
        <w:jc w:val="center"/>
        <w:rPr>
          <w:rFonts w:ascii="Helvetica" w:hAnsi="Helvetica" w:cs="Helvetica"/>
          <w:sz w:val="24"/>
          <w:szCs w:val="24"/>
        </w:rPr>
      </w:pPr>
    </w:p>
    <w:p w14:paraId="4C236394" w14:textId="4927CE49" w:rsidR="00686D3C" w:rsidRDefault="0024264A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right="-6"/>
        <w:rPr>
          <w:rFonts w:ascii="Helvetica-Bold" w:hAnsi="Helvetica-Bold" w:cs="Helvetica-Bold"/>
          <w:b/>
          <w:bCs/>
          <w:sz w:val="28"/>
          <w:szCs w:val="28"/>
        </w:rPr>
      </w:pPr>
      <w:r>
        <w:rPr>
          <w:rFonts w:ascii="Helvetica-Bold" w:hAnsi="Helvetica-Bold" w:cs="Helvetica-Bold"/>
          <w:b/>
          <w:bCs/>
          <w:sz w:val="28"/>
          <w:szCs w:val="28"/>
        </w:rPr>
        <w:t>1.</w:t>
      </w:r>
      <w:r>
        <w:rPr>
          <w:rFonts w:ascii="Helvetica-Bold" w:hAnsi="Helvetica-Bold" w:cs="Helvetica-Bold"/>
          <w:b/>
          <w:bCs/>
          <w:sz w:val="28"/>
          <w:szCs w:val="28"/>
        </w:rPr>
        <w:tab/>
        <w:t>Introduction</w:t>
      </w:r>
    </w:p>
    <w:p w14:paraId="6F7F2B09" w14:textId="77777777" w:rsidR="00966C69" w:rsidRDefault="00966C69" w:rsidP="00966C69">
      <w:pPr>
        <w:widowControl w:val="0"/>
        <w:autoSpaceDE w:val="0"/>
        <w:autoSpaceDN w:val="0"/>
        <w:adjustRightInd w:val="0"/>
        <w:spacing w:after="0" w:line="240" w:lineRule="auto"/>
        <w:ind w:right="-6"/>
        <w:rPr>
          <w:rFonts w:ascii="Helvetica-Bold" w:hAnsi="Helvetica-Bold" w:cs="Helvetica-Bold"/>
        </w:rPr>
      </w:pPr>
    </w:p>
    <w:p w14:paraId="1721ACA6" w14:textId="70F24784" w:rsidR="00966C69" w:rsidRDefault="00966C69" w:rsidP="00966C69">
      <w:pPr>
        <w:widowControl w:val="0"/>
        <w:autoSpaceDE w:val="0"/>
        <w:autoSpaceDN w:val="0"/>
        <w:adjustRightInd w:val="0"/>
        <w:spacing w:after="0" w:line="240" w:lineRule="auto"/>
        <w:ind w:right="-6"/>
        <w:rPr>
          <w:rFonts w:ascii="Helvetica-Bold" w:hAnsi="Helvetica-Bold" w:cs="Helvetica-Bold"/>
        </w:rPr>
      </w:pPr>
      <w:r>
        <w:rPr>
          <w:rFonts w:ascii="Helvetica-Bold" w:hAnsi="Helvetica-Bold" w:cs="Helvetica-Bold"/>
        </w:rPr>
        <w:t xml:space="preserve">The </w:t>
      </w:r>
      <w:r w:rsidR="00CB2721">
        <w:rPr>
          <w:rFonts w:ascii="Helvetica-Bold" w:hAnsi="Helvetica-Bold" w:cs="Helvetica-Bold"/>
        </w:rPr>
        <w:t xml:space="preserve">goal of this assignment as given in </w:t>
      </w:r>
      <w:sdt>
        <w:sdtPr>
          <w:rPr>
            <w:rFonts w:ascii="Helvetica-Bold" w:hAnsi="Helvetica-Bold" w:cs="Helvetica-Bold"/>
          </w:rPr>
          <w:id w:val="-1060245695"/>
          <w:citation/>
        </w:sdtPr>
        <w:sdtContent>
          <w:r w:rsidR="00CB2721">
            <w:rPr>
              <w:rFonts w:ascii="Helvetica-Bold" w:hAnsi="Helvetica-Bold" w:cs="Helvetica-Bold"/>
            </w:rPr>
            <w:fldChar w:fldCharType="begin"/>
          </w:r>
          <w:r w:rsidR="00CB2721">
            <w:rPr>
              <w:rFonts w:ascii="Helvetica-Bold" w:hAnsi="Helvetica-Bold" w:cs="Helvetica-Bold"/>
            </w:rPr>
            <w:instrText xml:space="preserve"> CITATION Tom21 \l 2057 </w:instrText>
          </w:r>
          <w:r w:rsidR="00CB2721">
            <w:rPr>
              <w:rFonts w:ascii="Helvetica-Bold" w:hAnsi="Helvetica-Bold" w:cs="Helvetica-Bold"/>
            </w:rPr>
            <w:fldChar w:fldCharType="separate"/>
          </w:r>
          <w:r w:rsidR="00CB2721" w:rsidRPr="00CB2721">
            <w:rPr>
              <w:rFonts w:ascii="Helvetica-Bold" w:hAnsi="Helvetica-Bold" w:cs="Helvetica-Bold"/>
              <w:noProof/>
            </w:rPr>
            <w:t>[1]</w:t>
          </w:r>
          <w:r w:rsidR="00CB2721">
            <w:rPr>
              <w:rFonts w:ascii="Helvetica-Bold" w:hAnsi="Helvetica-Bold" w:cs="Helvetica-Bold"/>
            </w:rPr>
            <w:fldChar w:fldCharType="end"/>
          </w:r>
        </w:sdtContent>
      </w:sdt>
      <w:r w:rsidR="00CB2721">
        <w:rPr>
          <w:rFonts w:ascii="Helvetica-Bold" w:hAnsi="Helvetica-Bold" w:cs="Helvetica-Bold"/>
        </w:rPr>
        <w:t xml:space="preserve"> was to implement a synthesisable n-bit picoMIPS processor in </w:t>
      </w:r>
      <w:proofErr w:type="spellStart"/>
      <w:r w:rsidR="00CB2721">
        <w:rPr>
          <w:rFonts w:ascii="Helvetica-Bold" w:hAnsi="Helvetica-Bold" w:cs="Helvetica-Bold"/>
        </w:rPr>
        <w:t>SystemVerilog</w:t>
      </w:r>
      <w:proofErr w:type="spellEnd"/>
      <w:r w:rsidR="00CB2721">
        <w:rPr>
          <w:rFonts w:ascii="Helvetica-Bold" w:hAnsi="Helvetica-Bold" w:cs="Helvetica-Bold"/>
        </w:rPr>
        <w:t>. An algorithm is provided that this processor must be programmed to complete. An 8-bit version of this processor should be synthesised on the DE1 FPGA development board.</w:t>
      </w:r>
    </w:p>
    <w:p w14:paraId="4D2B5185" w14:textId="11E3408C" w:rsidR="002D606E" w:rsidRDefault="002D606E" w:rsidP="00966C69">
      <w:pPr>
        <w:widowControl w:val="0"/>
        <w:autoSpaceDE w:val="0"/>
        <w:autoSpaceDN w:val="0"/>
        <w:adjustRightInd w:val="0"/>
        <w:spacing w:after="0" w:line="240" w:lineRule="auto"/>
        <w:ind w:right="-6"/>
        <w:rPr>
          <w:rFonts w:ascii="Helvetica-Bold" w:hAnsi="Helvetica-Bold" w:cs="Helvetica-Bold"/>
        </w:rPr>
      </w:pPr>
    </w:p>
    <w:p w14:paraId="562FFD8B" w14:textId="5E99AB44" w:rsidR="002D606E" w:rsidRPr="00966C69" w:rsidRDefault="002D606E" w:rsidP="00966C69">
      <w:pPr>
        <w:widowControl w:val="0"/>
        <w:autoSpaceDE w:val="0"/>
        <w:autoSpaceDN w:val="0"/>
        <w:adjustRightInd w:val="0"/>
        <w:spacing w:after="0" w:line="240" w:lineRule="auto"/>
        <w:ind w:right="-6"/>
        <w:rPr>
          <w:rFonts w:ascii="Helvetica-Bold" w:hAnsi="Helvetica-Bold" w:cs="Helvetica-Bold"/>
        </w:rPr>
      </w:pPr>
      <w:r>
        <w:rPr>
          <w:rFonts w:ascii="Helvetica-Bold" w:hAnsi="Helvetica-Bold" w:cs="Helvetica-Bold"/>
        </w:rPr>
        <w:t xml:space="preserve">The processor has been implemented successfully. Custom hardware was designed </w:t>
      </w:r>
      <w:r w:rsidR="008F7032">
        <w:rPr>
          <w:rFonts w:ascii="Helvetica-Bold" w:hAnsi="Helvetica-Bold" w:cs="Helvetica-Bold"/>
        </w:rPr>
        <w:t>to implement I/O (see Section 1. 2. 1.). An assembler was written in Python to streamline software development</w:t>
      </w:r>
      <w:r w:rsidR="00865D90">
        <w:rPr>
          <w:rFonts w:ascii="Helvetica-Bold" w:hAnsi="Helvetica-Bold" w:cs="Helvetica-Bold"/>
        </w:rPr>
        <w:t>. The design was verified using a suit of self-checking testbenches</w:t>
      </w:r>
      <w:r w:rsidR="008F7032">
        <w:rPr>
          <w:rFonts w:ascii="Helvetica-Bold" w:hAnsi="Helvetica-Bold" w:cs="Helvetica-Bold"/>
        </w:rPr>
        <w:t>. The correct execution of the algorithm has been demonstrated in software (see Section 1. 2. 3.) and on the DE1 board (see Section 1. 4.)</w:t>
      </w:r>
      <w:r w:rsidR="009F7479">
        <w:rPr>
          <w:rFonts w:ascii="Helvetica-Bold" w:hAnsi="Helvetica-Bold" w:cs="Helvetica-Bold"/>
        </w:rPr>
        <w:t>.</w:t>
      </w:r>
    </w:p>
    <w:p w14:paraId="04AFFF6F" w14:textId="77777777" w:rsidR="00686D3C" w:rsidRDefault="00686D3C">
      <w:pPr>
        <w:widowControl w:val="0"/>
        <w:autoSpaceDE w:val="0"/>
        <w:autoSpaceDN w:val="0"/>
        <w:adjustRightInd w:val="0"/>
        <w:spacing w:after="0" w:line="240" w:lineRule="auto"/>
        <w:ind w:right="-6"/>
        <w:rPr>
          <w:rFonts w:cs="Helvetica-Oblique"/>
          <w:i/>
          <w:iCs/>
        </w:rPr>
      </w:pPr>
    </w:p>
    <w:p w14:paraId="2CA7705F" w14:textId="77777777" w:rsidR="00686D3C" w:rsidRDefault="00686D3C">
      <w:pPr>
        <w:widowControl w:val="0"/>
        <w:autoSpaceDE w:val="0"/>
        <w:autoSpaceDN w:val="0"/>
        <w:adjustRightInd w:val="0"/>
        <w:spacing w:after="0" w:line="240" w:lineRule="auto"/>
        <w:ind w:right="-6"/>
        <w:rPr>
          <w:rFonts w:cs="Helvetica-Oblique"/>
          <w:i/>
          <w:iCs/>
        </w:rPr>
      </w:pPr>
    </w:p>
    <w:p w14:paraId="2E8EBEDC" w14:textId="77777777" w:rsidR="00686D3C" w:rsidRDefault="0024264A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right="-6"/>
        <w:rPr>
          <w:rFonts w:ascii="Helvetica-Bold" w:hAnsi="Helvetica-Bold" w:cs="Helvetica-Bold"/>
          <w:b/>
          <w:bCs/>
          <w:sz w:val="28"/>
          <w:szCs w:val="28"/>
        </w:rPr>
      </w:pPr>
      <w:r>
        <w:rPr>
          <w:rFonts w:ascii="Helvetica-Bold" w:hAnsi="Helvetica-Bold" w:cs="Helvetica-Bold"/>
          <w:b/>
          <w:bCs/>
          <w:sz w:val="28"/>
          <w:szCs w:val="28"/>
        </w:rPr>
        <w:t>2.</w:t>
      </w:r>
      <w:r>
        <w:rPr>
          <w:rFonts w:ascii="Helvetica-Bold" w:hAnsi="Helvetica-Bold" w:cs="Helvetica-Bold"/>
          <w:b/>
          <w:bCs/>
          <w:sz w:val="28"/>
          <w:szCs w:val="28"/>
        </w:rPr>
        <w:tab/>
        <w:t xml:space="preserve"> </w:t>
      </w:r>
      <w:bookmarkStart w:id="0" w:name="_Hlk69221130"/>
      <w:r>
        <w:rPr>
          <w:rFonts w:ascii="Helvetica-Bold" w:hAnsi="Helvetica-Bold" w:cs="Helvetica-Bold"/>
          <w:b/>
          <w:bCs/>
          <w:sz w:val="28"/>
          <w:szCs w:val="28"/>
        </w:rPr>
        <w:t xml:space="preserve">Overall </w:t>
      </w:r>
      <w:bookmarkEnd w:id="0"/>
      <w:r>
        <w:rPr>
          <w:rFonts w:ascii="Helvetica-Bold" w:hAnsi="Helvetica-Bold" w:cs="Helvetica-Bold"/>
          <w:b/>
          <w:bCs/>
          <w:sz w:val="28"/>
          <w:szCs w:val="28"/>
        </w:rPr>
        <w:t xml:space="preserve">architecture of the design </w:t>
      </w:r>
    </w:p>
    <w:p w14:paraId="623DDCD4" w14:textId="117C7FDC" w:rsidR="00413C3D" w:rsidRDefault="00413C3D">
      <w:pPr>
        <w:widowControl w:val="0"/>
        <w:autoSpaceDE w:val="0"/>
        <w:autoSpaceDN w:val="0"/>
        <w:adjustRightInd w:val="0"/>
        <w:spacing w:after="0" w:line="240" w:lineRule="auto"/>
        <w:ind w:right="-6"/>
        <w:rPr>
          <w:rFonts w:cs="Helvetica-Oblique"/>
          <w:i/>
          <w:iCs/>
          <w:color w:val="FF0000"/>
        </w:rPr>
      </w:pPr>
    </w:p>
    <w:p w14:paraId="164B4730" w14:textId="0AF8B686" w:rsidR="000709F3" w:rsidRDefault="00413C3D">
      <w:pPr>
        <w:widowControl w:val="0"/>
        <w:autoSpaceDE w:val="0"/>
        <w:autoSpaceDN w:val="0"/>
        <w:adjustRightInd w:val="0"/>
        <w:spacing w:after="0" w:line="240" w:lineRule="auto"/>
        <w:ind w:right="-6"/>
        <w:rPr>
          <w:rFonts w:cs="Hadassah Friedlaender"/>
        </w:rPr>
      </w:pPr>
      <w:r w:rsidRPr="00413C3D">
        <w:rPr>
          <w:rFonts w:cs="Hadassah Friedlaender"/>
        </w:rPr>
        <w:fldChar w:fldCharType="begin"/>
      </w:r>
      <w:r w:rsidRPr="00413C3D">
        <w:rPr>
          <w:rFonts w:cs="Hadassah Friedlaender"/>
        </w:rPr>
        <w:instrText xml:space="preserve"> REF _Ref69220071 \h  \* MERGEFORMAT </w:instrText>
      </w:r>
      <w:r w:rsidRPr="00413C3D">
        <w:rPr>
          <w:rFonts w:cs="Hadassah Friedlaender"/>
        </w:rPr>
      </w:r>
      <w:r w:rsidRPr="00413C3D">
        <w:rPr>
          <w:rFonts w:cs="Hadassah Friedlaender"/>
        </w:rPr>
        <w:fldChar w:fldCharType="end"/>
      </w:r>
      <w:r w:rsidRPr="00413C3D">
        <w:rPr>
          <w:rFonts w:cs="Hadassah Friedlaender"/>
        </w:rPr>
        <w:fldChar w:fldCharType="begin"/>
      </w:r>
      <w:r w:rsidRPr="00413C3D">
        <w:rPr>
          <w:rFonts w:cs="Hadassah Friedlaender"/>
        </w:rPr>
        <w:instrText xml:space="preserve"> REF _Ref69220076 \h </w:instrText>
      </w:r>
      <w:r>
        <w:rPr>
          <w:rFonts w:cs="Hadassah Friedlaender"/>
        </w:rPr>
        <w:instrText xml:space="preserve"> \* MERGEFORMAT </w:instrText>
      </w:r>
      <w:r w:rsidRPr="00413C3D">
        <w:rPr>
          <w:rFonts w:cs="Hadassah Friedlaender"/>
        </w:rPr>
      </w:r>
      <w:r w:rsidRPr="00413C3D">
        <w:rPr>
          <w:rFonts w:cs="Hadassah Friedlaender"/>
        </w:rPr>
        <w:fldChar w:fldCharType="separate"/>
      </w:r>
      <w:r w:rsidR="004A7799" w:rsidRPr="004A7799">
        <w:rPr>
          <w:rFonts w:cs="Hadassah Friedlaender"/>
        </w:rPr>
        <w:t xml:space="preserve">Figure </w:t>
      </w:r>
      <w:r w:rsidR="004A7799" w:rsidRPr="004A7799">
        <w:rPr>
          <w:rFonts w:cs="Hadassah Friedlaender"/>
          <w:noProof/>
        </w:rPr>
        <w:t>2</w:t>
      </w:r>
      <w:r w:rsidRPr="00413C3D">
        <w:rPr>
          <w:rFonts w:cs="Hadassah Friedlaender"/>
        </w:rPr>
        <w:fldChar w:fldCharType="end"/>
      </w:r>
      <w:r w:rsidRPr="00413C3D">
        <w:rPr>
          <w:rFonts w:cs="Hadassah Friedlaender"/>
        </w:rPr>
        <w:t xml:space="preserve"> </w:t>
      </w:r>
      <w:r>
        <w:rPr>
          <w:rFonts w:cs="Hadassah Friedlaender"/>
        </w:rPr>
        <w:t xml:space="preserve">shows the system block diagram for the final design. </w:t>
      </w:r>
    </w:p>
    <w:p w14:paraId="1D4AAE76" w14:textId="57131399" w:rsidR="008918D5" w:rsidRDefault="008918D5">
      <w:pPr>
        <w:widowControl w:val="0"/>
        <w:autoSpaceDE w:val="0"/>
        <w:autoSpaceDN w:val="0"/>
        <w:adjustRightInd w:val="0"/>
        <w:spacing w:after="0" w:line="240" w:lineRule="auto"/>
        <w:ind w:right="-6"/>
        <w:rPr>
          <w:rFonts w:cs="Hadassah Friedlaender"/>
        </w:rPr>
      </w:pPr>
    </w:p>
    <w:p w14:paraId="11E3C08F" w14:textId="619CFD99" w:rsidR="008918D5" w:rsidRPr="00176959" w:rsidRDefault="008918D5" w:rsidP="008918D5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right="-6"/>
        <w:rPr>
          <w:rFonts w:ascii="Helvetica-Oblique" w:hAnsi="Helvetica-Oblique" w:cs="Hadassah Friedlaender"/>
          <w:szCs w:val="24"/>
        </w:rPr>
      </w:pPr>
      <w:r w:rsidRPr="00176959">
        <w:rPr>
          <w:rFonts w:ascii="Helvetica-Bold" w:hAnsi="Helvetica-Bold" w:cs="Helvetica-Bold"/>
          <w:b/>
          <w:bCs/>
          <w:szCs w:val="24"/>
        </w:rPr>
        <w:t>2. 1.</w:t>
      </w:r>
      <w:r w:rsidRPr="00176959">
        <w:rPr>
          <w:rFonts w:ascii="Helvetica-Bold" w:hAnsi="Helvetica-Bold" w:cs="Helvetica-Bold"/>
          <w:b/>
          <w:bCs/>
          <w:szCs w:val="24"/>
        </w:rPr>
        <w:tab/>
        <w:t xml:space="preserve"> </w:t>
      </w:r>
      <w:r w:rsidR="003D61B7" w:rsidRPr="00176959">
        <w:rPr>
          <w:rFonts w:ascii="Helvetica-Bold" w:hAnsi="Helvetica-Bold" w:cs="Helvetica-Bold"/>
          <w:b/>
          <w:bCs/>
          <w:szCs w:val="24"/>
        </w:rPr>
        <w:t>I/O</w:t>
      </w:r>
    </w:p>
    <w:p w14:paraId="636A757A" w14:textId="13D881DC" w:rsidR="00E9703E" w:rsidRDefault="00E9703E">
      <w:pPr>
        <w:widowControl w:val="0"/>
        <w:autoSpaceDE w:val="0"/>
        <w:autoSpaceDN w:val="0"/>
        <w:adjustRightInd w:val="0"/>
        <w:spacing w:after="0" w:line="240" w:lineRule="auto"/>
        <w:ind w:right="-6"/>
        <w:rPr>
          <w:rFonts w:cs="Hadassah Friedlaender"/>
        </w:rPr>
      </w:pPr>
    </w:p>
    <w:p w14:paraId="3771EA0C" w14:textId="528A9480" w:rsidR="00E9703E" w:rsidRPr="00C033B2" w:rsidRDefault="00E9703E" w:rsidP="00C033B2">
      <w:r w:rsidRPr="00E9703E">
        <w:t>Each ALU input has been multiplexed with the register module output,</w:t>
      </w:r>
      <w:r>
        <w:t xml:space="preserve"> </w:t>
      </w:r>
      <w:proofErr w:type="gramStart"/>
      <w:r w:rsidRPr="00ED64EE">
        <w:rPr>
          <w:rFonts w:ascii="Menlo" w:hAnsi="Menlo" w:cs="Menlo"/>
        </w:rPr>
        <w:t>SW[</w:t>
      </w:r>
      <w:proofErr w:type="gramEnd"/>
      <w:r w:rsidRPr="00ED64EE">
        <w:rPr>
          <w:rFonts w:ascii="Menlo" w:hAnsi="Menlo" w:cs="Menlo"/>
        </w:rPr>
        <w:t>7:0]</w:t>
      </w:r>
      <w:r>
        <w:rPr>
          <w:rFonts w:ascii="Menlo" w:hAnsi="Menlo" w:cs="Menlo"/>
        </w:rPr>
        <w:t>,</w:t>
      </w:r>
      <w:r>
        <w:t xml:space="preserve"> and </w:t>
      </w:r>
      <w:r w:rsidRPr="00ED64EE">
        <w:rPr>
          <w:rFonts w:ascii="Menlo" w:hAnsi="Menlo" w:cs="Menlo"/>
        </w:rPr>
        <w:t>{8{SW[8]}}</w:t>
      </w:r>
      <w:r>
        <w:t xml:space="preserve">. </w:t>
      </w:r>
      <w:r w:rsidRPr="00E9703E">
        <w:t>When Rd or Rs is set to 2 or 3, CPU-level logic sets the appropriate ALU input to</w:t>
      </w:r>
      <w:r>
        <w:t xml:space="preserve"> </w:t>
      </w:r>
      <w:proofErr w:type="gramStart"/>
      <w:r w:rsidRPr="00ED64EE">
        <w:rPr>
          <w:rFonts w:ascii="Menlo" w:hAnsi="Menlo" w:cs="Menlo"/>
        </w:rPr>
        <w:t>SW[</w:t>
      </w:r>
      <w:proofErr w:type="gramEnd"/>
      <w:r w:rsidRPr="00ED64EE">
        <w:rPr>
          <w:rFonts w:ascii="Menlo" w:hAnsi="Menlo" w:cs="Menlo"/>
        </w:rPr>
        <w:t>7:0]</w:t>
      </w:r>
      <w:r>
        <w:t xml:space="preserve"> </w:t>
      </w:r>
      <w:r w:rsidRPr="00E9703E">
        <w:t xml:space="preserve">or </w:t>
      </w:r>
      <w:r w:rsidRPr="00ED64EE">
        <w:rPr>
          <w:rFonts w:ascii="Menlo" w:hAnsi="Menlo" w:cs="Menlo"/>
        </w:rPr>
        <w:t>{8{SW[8]}}</w:t>
      </w:r>
      <w:r>
        <w:t xml:space="preserve"> </w:t>
      </w:r>
      <w:r w:rsidRPr="00E9703E">
        <w:t>respectively.</w:t>
      </w:r>
      <w:r w:rsidR="008918D5">
        <w:t xml:space="preserve"> This logic has been represented with the </w:t>
      </w:r>
      <w:r w:rsidR="008918D5">
        <w:rPr>
          <w:b/>
          <w:bCs/>
        </w:rPr>
        <w:t>Input Selector</w:t>
      </w:r>
      <w:r w:rsidR="008918D5">
        <w:t xml:space="preserve"> </w:t>
      </w:r>
      <w:r w:rsidR="008918D5" w:rsidRPr="008918D5">
        <w:t xml:space="preserve">block in </w:t>
      </w:r>
      <w:r w:rsidR="008918D5" w:rsidRPr="008918D5">
        <w:fldChar w:fldCharType="begin"/>
      </w:r>
      <w:r w:rsidR="008918D5" w:rsidRPr="008918D5">
        <w:instrText xml:space="preserve"> REF _Ref69220076 \h </w:instrText>
      </w:r>
      <w:r w:rsidR="008918D5">
        <w:instrText xml:space="preserve"> \* MERGEFORMAT </w:instrText>
      </w:r>
      <w:r w:rsidR="008918D5" w:rsidRPr="008918D5">
        <w:fldChar w:fldCharType="separate"/>
      </w:r>
      <w:r w:rsidR="008918D5" w:rsidRPr="008918D5">
        <w:t xml:space="preserve">Figure </w:t>
      </w:r>
      <w:r w:rsidR="008918D5" w:rsidRPr="008918D5">
        <w:rPr>
          <w:noProof/>
        </w:rPr>
        <w:t>1</w:t>
      </w:r>
      <w:r w:rsidR="008918D5" w:rsidRPr="008918D5">
        <w:fldChar w:fldCharType="end"/>
      </w:r>
      <w:r w:rsidR="00CB71EC">
        <w:t>.</w:t>
      </w:r>
      <w:r w:rsidRPr="00E9703E">
        <w:t xml:space="preserve"> The </w:t>
      </w:r>
      <w:r w:rsidRPr="000F0B92">
        <w:t>switch</w:t>
      </w:r>
      <w:r w:rsidR="000F0B92">
        <w:t>e</w:t>
      </w:r>
      <w:r w:rsidR="000A4AAB" w:rsidRPr="000F0B92">
        <w:t>s</w:t>
      </w:r>
      <w:r w:rsidR="000F0B92">
        <w:t xml:space="preserve"> </w:t>
      </w:r>
      <w:r w:rsidRPr="000F0B92">
        <w:t>can</w:t>
      </w:r>
      <w:r w:rsidRPr="00E9703E">
        <w:t xml:space="preserve"> be </w:t>
      </w:r>
      <w:r w:rsidR="00CB71EC">
        <w:t>read as follows:</w:t>
      </w:r>
      <w:r w:rsidRPr="008918D5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033B2" w14:paraId="0EB09A36" w14:textId="77777777" w:rsidTr="00C033B2">
        <w:tc>
          <w:tcPr>
            <w:tcW w:w="9010" w:type="dxa"/>
          </w:tcPr>
          <w:p w14:paraId="3D177EB7" w14:textId="46934092" w:rsidR="00C033B2" w:rsidRDefault="00C033B2" w:rsidP="00C033B2">
            <w:r w:rsidRPr="00C033B2">
              <w:t xml:space="preserve">As Rd or Rs in a BEQ/BNE evaluation. This allows branching based on the value of </w:t>
            </w:r>
            <w:proofErr w:type="gramStart"/>
            <w:r w:rsidRPr="00C033B2">
              <w:t>SW[</w:t>
            </w:r>
            <w:proofErr w:type="gramEnd"/>
            <w:r w:rsidRPr="00C033B2">
              <w:t xml:space="preserve">8] to be performed in a single cycle: </w:t>
            </w:r>
          </w:p>
          <w:p w14:paraId="1A20F9E8" w14:textId="77777777" w:rsidR="00C033B2" w:rsidRPr="00C033B2" w:rsidRDefault="00C033B2" w:rsidP="00C033B2"/>
          <w:p w14:paraId="3C5B1E92" w14:textId="7E1FFD17" w:rsidR="00C033B2" w:rsidRDefault="00C033B2" w:rsidP="00C033B2">
            <w:pPr>
              <w:rPr>
                <w:rFonts w:ascii="Menlo" w:hAnsi="Menlo" w:cs="Menlo"/>
              </w:rPr>
            </w:pPr>
            <w:r w:rsidRPr="00E9703E">
              <w:rPr>
                <w:rFonts w:ascii="Menlo" w:hAnsi="Menlo" w:cs="Menlo"/>
              </w:rPr>
              <w:t xml:space="preserve">BEQ %0 %3 0   # If </w:t>
            </w:r>
            <w:proofErr w:type="gramStart"/>
            <w:r w:rsidRPr="00E9703E">
              <w:rPr>
                <w:rFonts w:ascii="Menlo" w:hAnsi="Menlo" w:cs="Menlo"/>
              </w:rPr>
              <w:t>SW[</w:t>
            </w:r>
            <w:proofErr w:type="gramEnd"/>
            <w:r w:rsidRPr="00E9703E">
              <w:rPr>
                <w:rFonts w:ascii="Menlo" w:hAnsi="Menlo" w:cs="Menlo"/>
              </w:rPr>
              <w:t>8] == 0 Don’t increment PC</w:t>
            </w:r>
          </w:p>
        </w:tc>
      </w:tr>
      <w:tr w:rsidR="00C033B2" w14:paraId="5BAD2A43" w14:textId="77777777" w:rsidTr="00C033B2">
        <w:tc>
          <w:tcPr>
            <w:tcW w:w="9010" w:type="dxa"/>
          </w:tcPr>
          <w:p w14:paraId="368FD5C8" w14:textId="77777777" w:rsidR="00C033B2" w:rsidRPr="00C033B2" w:rsidRDefault="00C033B2" w:rsidP="00C033B2">
            <w:r w:rsidRPr="00C033B2">
              <w:t xml:space="preserve">The MOV instruction, added to facilitate I/O, is used to place the value of </w:t>
            </w:r>
            <w:proofErr w:type="gramStart"/>
            <w:r w:rsidRPr="00C033B2">
              <w:t>SW[</w:t>
            </w:r>
            <w:proofErr w:type="gramEnd"/>
            <w:r w:rsidRPr="00C033B2">
              <w:t>7:0] or SW[8] into any register.</w:t>
            </w:r>
          </w:p>
          <w:p w14:paraId="4389735A" w14:textId="77777777" w:rsidR="00C033B2" w:rsidRDefault="00C033B2" w:rsidP="00C033B2">
            <w:pPr>
              <w:rPr>
                <w:rFonts w:ascii="Menlo" w:hAnsi="Menlo" w:cs="Menlo"/>
              </w:rPr>
            </w:pPr>
          </w:p>
          <w:p w14:paraId="2818D4EC" w14:textId="6CF30EBE" w:rsidR="00C033B2" w:rsidRDefault="00C033B2" w:rsidP="00C033B2">
            <w:pPr>
              <w:rPr>
                <w:rFonts w:ascii="Menlo" w:hAnsi="Menlo" w:cs="Menlo"/>
              </w:rPr>
            </w:pPr>
            <w:r>
              <w:rPr>
                <w:rFonts w:ascii="Menlo" w:hAnsi="Menlo" w:cs="Menlo"/>
              </w:rPr>
              <w:t xml:space="preserve">MOV %4 %2     # Move </w:t>
            </w:r>
            <w:proofErr w:type="gramStart"/>
            <w:r>
              <w:rPr>
                <w:rFonts w:ascii="Menlo" w:hAnsi="Menlo" w:cs="Menlo"/>
              </w:rPr>
              <w:t>SW[</w:t>
            </w:r>
            <w:proofErr w:type="gramEnd"/>
            <w:r>
              <w:rPr>
                <w:rFonts w:ascii="Menlo" w:hAnsi="Menlo" w:cs="Menlo"/>
              </w:rPr>
              <w:t>7:0] into register 4</w:t>
            </w:r>
          </w:p>
        </w:tc>
      </w:tr>
    </w:tbl>
    <w:p w14:paraId="34340A08" w14:textId="221266C7" w:rsidR="000709F3" w:rsidRDefault="00E039D9" w:rsidP="002E5E9D">
      <w:pPr>
        <w:rPr>
          <w:rFonts w:cs="Hadassah Friedlaender"/>
        </w:rPr>
      </w:pPr>
      <w:r>
        <w:t>T</w:t>
      </w:r>
      <w:r w:rsidR="00E9703E" w:rsidRPr="003D61B7">
        <w:t xml:space="preserve">he output of the ALU is connected to the LEDs so both the program result and the workings of the CPU can be observed. </w:t>
      </w:r>
    </w:p>
    <w:p w14:paraId="7B44F440" w14:textId="348E8CB6" w:rsidR="000709F3" w:rsidRPr="00176959" w:rsidRDefault="000709F3" w:rsidP="000709F3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right="-6"/>
        <w:rPr>
          <w:rFonts w:ascii="Helvetica-Bold" w:hAnsi="Helvetica-Bold" w:cs="Helvetica-Bold"/>
          <w:b/>
          <w:bCs/>
          <w:sz w:val="24"/>
          <w:szCs w:val="24"/>
        </w:rPr>
      </w:pPr>
      <w:bookmarkStart w:id="1" w:name="_Hlk69221805"/>
      <w:r w:rsidRPr="00176959">
        <w:rPr>
          <w:rFonts w:ascii="Helvetica-Bold" w:hAnsi="Helvetica-Bold" w:cs="Helvetica-Bold"/>
          <w:b/>
          <w:bCs/>
          <w:sz w:val="24"/>
          <w:szCs w:val="24"/>
        </w:rPr>
        <w:t xml:space="preserve">2. </w:t>
      </w:r>
      <w:r w:rsidR="008918D5" w:rsidRPr="00176959">
        <w:rPr>
          <w:rFonts w:ascii="Helvetica-Bold" w:hAnsi="Helvetica-Bold" w:cs="Helvetica-Bold"/>
          <w:b/>
          <w:bCs/>
          <w:sz w:val="24"/>
          <w:szCs w:val="24"/>
        </w:rPr>
        <w:t>2</w:t>
      </w:r>
      <w:r w:rsidRPr="00176959">
        <w:rPr>
          <w:rFonts w:ascii="Helvetica-Bold" w:hAnsi="Helvetica-Bold" w:cs="Helvetica-Bold"/>
          <w:b/>
          <w:bCs/>
          <w:sz w:val="24"/>
          <w:szCs w:val="24"/>
        </w:rPr>
        <w:t>.</w:t>
      </w:r>
      <w:r w:rsidRPr="00176959">
        <w:rPr>
          <w:rFonts w:ascii="Helvetica-Bold" w:hAnsi="Helvetica-Bold" w:cs="Helvetica-Bold"/>
          <w:b/>
          <w:bCs/>
          <w:sz w:val="24"/>
          <w:szCs w:val="24"/>
        </w:rPr>
        <w:tab/>
        <w:t xml:space="preserve"> Instruction Set and ALU functions Implemented</w:t>
      </w:r>
      <w:bookmarkEnd w:id="1"/>
    </w:p>
    <w:p w14:paraId="24DAA624" w14:textId="7EE4A589" w:rsidR="000709F3" w:rsidRDefault="000709F3">
      <w:pPr>
        <w:widowControl w:val="0"/>
        <w:autoSpaceDE w:val="0"/>
        <w:autoSpaceDN w:val="0"/>
        <w:adjustRightInd w:val="0"/>
        <w:spacing w:after="0" w:line="240" w:lineRule="auto"/>
        <w:ind w:right="-6"/>
        <w:rPr>
          <w:rFonts w:cs="Hadassah Friedlaender"/>
        </w:rPr>
      </w:pPr>
    </w:p>
    <w:p w14:paraId="575C7D4C" w14:textId="77777777" w:rsidR="000709F3" w:rsidRDefault="000709F3">
      <w:pPr>
        <w:widowControl w:val="0"/>
        <w:autoSpaceDE w:val="0"/>
        <w:autoSpaceDN w:val="0"/>
        <w:adjustRightInd w:val="0"/>
        <w:spacing w:after="0" w:line="240" w:lineRule="auto"/>
        <w:ind w:right="-6"/>
        <w:rPr>
          <w:rFonts w:cs="Hadassah Friedlaender"/>
        </w:rPr>
      </w:pPr>
    </w:p>
    <w:p w14:paraId="7F2EF6BC" w14:textId="6C785282" w:rsidR="000709F3" w:rsidRDefault="000212A5" w:rsidP="000709F3">
      <w:pPr>
        <w:pStyle w:val="NoSpacing"/>
        <w:rPr>
          <w:rFonts w:ascii="Helvetica-Oblique" w:hAnsi="Helvetica-Oblique"/>
        </w:rPr>
      </w:pPr>
      <w:r>
        <w:rPr>
          <w:rFonts w:ascii="Helvetica-Oblique" w:hAnsi="Helvetica-Oblique"/>
        </w:rPr>
        <w:t xml:space="preserve">Table 1 and Table 2 </w:t>
      </w:r>
      <w:r w:rsidR="002E5E9D">
        <w:rPr>
          <w:rFonts w:ascii="Helvetica-Oblique" w:hAnsi="Helvetica-Oblique"/>
        </w:rPr>
        <w:t>g</w:t>
      </w:r>
      <w:r w:rsidR="00810E19">
        <w:rPr>
          <w:rFonts w:ascii="Helvetica-Oblique" w:hAnsi="Helvetica-Oblique"/>
        </w:rPr>
        <w:t>ive</w:t>
      </w:r>
      <w:r w:rsidR="000709F3" w:rsidRPr="000709F3">
        <w:rPr>
          <w:rFonts w:ascii="Helvetica-Oblique" w:hAnsi="Helvetica-Oblique"/>
        </w:rPr>
        <w:t xml:space="preserve"> </w:t>
      </w:r>
      <w:r w:rsidR="00810E19">
        <w:rPr>
          <w:rFonts w:ascii="Helvetica-Oblique" w:hAnsi="Helvetica-Oblique"/>
        </w:rPr>
        <w:t>the instructions and ALU functions implemented</w:t>
      </w:r>
      <w:r w:rsidR="000709F3" w:rsidRPr="000709F3">
        <w:rPr>
          <w:rFonts w:ascii="Helvetica-Oblique" w:hAnsi="Helvetica-Oblique"/>
        </w:rPr>
        <w:t>.</w:t>
      </w:r>
    </w:p>
    <w:p w14:paraId="711D9248" w14:textId="77777777" w:rsidR="008918D5" w:rsidRDefault="008918D5" w:rsidP="000709F3">
      <w:pPr>
        <w:pStyle w:val="NoSpacing"/>
        <w:rPr>
          <w:rFonts w:ascii="Helvetica-Oblique" w:hAnsi="Helvetica-Oblique"/>
        </w:rPr>
      </w:pPr>
    </w:p>
    <w:tbl>
      <w:tblPr>
        <w:tblStyle w:val="TableGrid"/>
        <w:tblpPr w:leftFromText="180" w:rightFromText="180" w:vertAnchor="text" w:horzAnchor="margin" w:tblpY="41"/>
        <w:tblW w:w="8668" w:type="dxa"/>
        <w:tblLook w:val="04A0" w:firstRow="1" w:lastRow="0" w:firstColumn="1" w:lastColumn="0" w:noHBand="0" w:noVBand="1"/>
      </w:tblPr>
      <w:tblGrid>
        <w:gridCol w:w="2367"/>
        <w:gridCol w:w="1145"/>
        <w:gridCol w:w="5156"/>
      </w:tblGrid>
      <w:tr w:rsidR="008918D5" w:rsidRPr="00821C52" w14:paraId="39B8797E" w14:textId="77777777" w:rsidTr="008918D5">
        <w:trPr>
          <w:trHeight w:val="258"/>
        </w:trPr>
        <w:tc>
          <w:tcPr>
            <w:tcW w:w="2367" w:type="dxa"/>
          </w:tcPr>
          <w:p w14:paraId="5604FFE2" w14:textId="77777777" w:rsidR="008918D5" w:rsidRPr="00437FFC" w:rsidRDefault="008918D5" w:rsidP="008918D5">
            <w:pPr>
              <w:rPr>
                <w:rFonts w:cs="Times"/>
                <w:b/>
                <w:bCs/>
              </w:rPr>
            </w:pPr>
            <w:bookmarkStart w:id="2" w:name="_Ref69221516"/>
            <w:r w:rsidRPr="00437FFC">
              <w:rPr>
                <w:rFonts w:cs="Times"/>
                <w:b/>
                <w:bCs/>
              </w:rPr>
              <w:t>Instruction</w:t>
            </w:r>
          </w:p>
        </w:tc>
        <w:tc>
          <w:tcPr>
            <w:tcW w:w="1145" w:type="dxa"/>
          </w:tcPr>
          <w:p w14:paraId="18D96702" w14:textId="77777777" w:rsidR="008918D5" w:rsidRPr="00437FFC" w:rsidRDefault="008918D5" w:rsidP="008918D5">
            <w:pPr>
              <w:rPr>
                <w:rFonts w:cs="Times"/>
                <w:b/>
                <w:bCs/>
              </w:rPr>
            </w:pPr>
            <w:r w:rsidRPr="00437FFC">
              <w:rPr>
                <w:rFonts w:cs="Times"/>
                <w:b/>
                <w:bCs/>
              </w:rPr>
              <w:t>ALU Function</w:t>
            </w:r>
          </w:p>
        </w:tc>
        <w:tc>
          <w:tcPr>
            <w:tcW w:w="5156" w:type="dxa"/>
          </w:tcPr>
          <w:p w14:paraId="67516C66" w14:textId="77777777" w:rsidR="008918D5" w:rsidRPr="00437FFC" w:rsidRDefault="008918D5" w:rsidP="008918D5">
            <w:pPr>
              <w:rPr>
                <w:rFonts w:cs="Times"/>
                <w:b/>
                <w:bCs/>
              </w:rPr>
            </w:pPr>
            <w:r w:rsidRPr="00437FFC">
              <w:rPr>
                <w:rFonts w:cs="Times"/>
                <w:b/>
                <w:bCs/>
              </w:rPr>
              <w:t>Description</w:t>
            </w:r>
          </w:p>
        </w:tc>
      </w:tr>
      <w:tr w:rsidR="008918D5" w:rsidRPr="00821C52" w14:paraId="663292B9" w14:textId="77777777" w:rsidTr="008918D5">
        <w:trPr>
          <w:trHeight w:val="258"/>
        </w:trPr>
        <w:tc>
          <w:tcPr>
            <w:tcW w:w="2367" w:type="dxa"/>
          </w:tcPr>
          <w:p w14:paraId="7519BAF3" w14:textId="77777777" w:rsidR="008918D5" w:rsidRPr="00821C52" w:rsidRDefault="008918D5" w:rsidP="008918D5">
            <w:pPr>
              <w:rPr>
                <w:rFonts w:ascii="Menlo" w:hAnsi="Menlo" w:cs="Menlo"/>
              </w:rPr>
            </w:pPr>
            <w:r w:rsidRPr="00821C52">
              <w:rPr>
                <w:rFonts w:ascii="Menlo" w:hAnsi="Menlo" w:cs="Menlo"/>
              </w:rPr>
              <w:t>NOP</w:t>
            </w:r>
            <w:r>
              <w:rPr>
                <w:rFonts w:ascii="Menlo" w:hAnsi="Menlo" w:cs="Menlo"/>
              </w:rPr>
              <w:t xml:space="preserve">  </w:t>
            </w:r>
            <w:r w:rsidRPr="00821C52">
              <w:rPr>
                <w:rFonts w:ascii="Menlo" w:hAnsi="Menlo" w:cs="Menlo"/>
              </w:rPr>
              <w:t xml:space="preserve">  </w:t>
            </w:r>
          </w:p>
        </w:tc>
        <w:tc>
          <w:tcPr>
            <w:tcW w:w="1145" w:type="dxa"/>
          </w:tcPr>
          <w:p w14:paraId="7725F6DB" w14:textId="77777777" w:rsidR="008918D5" w:rsidRPr="00821C52" w:rsidRDefault="008918D5" w:rsidP="008918D5">
            <w:pPr>
              <w:rPr>
                <w:rFonts w:ascii="Times" w:hAnsi="Times" w:cs="Times"/>
              </w:rPr>
            </w:pPr>
            <w:r>
              <w:rPr>
                <w:rFonts w:ascii="Times" w:hAnsi="Times" w:cs="Times"/>
              </w:rPr>
              <w:t>N/A</w:t>
            </w:r>
          </w:p>
        </w:tc>
        <w:tc>
          <w:tcPr>
            <w:tcW w:w="5156" w:type="dxa"/>
          </w:tcPr>
          <w:p w14:paraId="067C360F" w14:textId="77777777" w:rsidR="008918D5" w:rsidRPr="00437FFC" w:rsidRDefault="008918D5" w:rsidP="008918D5">
            <w:pPr>
              <w:rPr>
                <w:rFonts w:cs="Times"/>
              </w:rPr>
            </w:pPr>
            <w:r w:rsidRPr="00437FFC">
              <w:rPr>
                <w:rFonts w:cs="Times"/>
              </w:rPr>
              <w:t>Do nothing</w:t>
            </w:r>
          </w:p>
        </w:tc>
      </w:tr>
      <w:tr w:rsidR="008918D5" w:rsidRPr="00821C52" w14:paraId="53202C0B" w14:textId="77777777" w:rsidTr="008918D5">
        <w:trPr>
          <w:trHeight w:val="258"/>
        </w:trPr>
        <w:tc>
          <w:tcPr>
            <w:tcW w:w="2367" w:type="dxa"/>
          </w:tcPr>
          <w:p w14:paraId="3D33A2AB" w14:textId="77777777" w:rsidR="008918D5" w:rsidRPr="00821C52" w:rsidRDefault="008918D5" w:rsidP="008918D5">
            <w:pPr>
              <w:rPr>
                <w:rFonts w:ascii="Menlo" w:hAnsi="Menlo" w:cs="Menlo"/>
              </w:rPr>
            </w:pPr>
            <w:r w:rsidRPr="00821C52">
              <w:rPr>
                <w:rFonts w:ascii="Menlo" w:hAnsi="Menlo" w:cs="Menlo"/>
              </w:rPr>
              <w:t>ADDI</w:t>
            </w:r>
            <w:r>
              <w:rPr>
                <w:rFonts w:ascii="Menlo" w:hAnsi="Menlo" w:cs="Menlo"/>
              </w:rPr>
              <w:t xml:space="preserve"> Rd Rs 9</w:t>
            </w:r>
          </w:p>
        </w:tc>
        <w:tc>
          <w:tcPr>
            <w:tcW w:w="1145" w:type="dxa"/>
          </w:tcPr>
          <w:p w14:paraId="00F43D56" w14:textId="77777777" w:rsidR="008918D5" w:rsidRPr="00821C52" w:rsidRDefault="008918D5" w:rsidP="008918D5">
            <w:pPr>
              <w:rPr>
                <w:rFonts w:ascii="Times" w:hAnsi="Times" w:cs="Times"/>
              </w:rPr>
            </w:pPr>
            <w:r>
              <w:rPr>
                <w:rFonts w:ascii="Times" w:hAnsi="Times" w:cs="Times"/>
              </w:rPr>
              <w:t>RADD</w:t>
            </w:r>
          </w:p>
        </w:tc>
        <w:tc>
          <w:tcPr>
            <w:tcW w:w="5156" w:type="dxa"/>
          </w:tcPr>
          <w:p w14:paraId="34E1BD19" w14:textId="77777777" w:rsidR="008918D5" w:rsidRPr="00437FFC" w:rsidRDefault="008918D5" w:rsidP="008918D5">
            <w:pPr>
              <w:rPr>
                <w:rFonts w:cs="Times"/>
              </w:rPr>
            </w:pPr>
            <w:r w:rsidRPr="00437FFC">
              <w:rPr>
                <w:rFonts w:cs="Times"/>
              </w:rPr>
              <w:t xml:space="preserve">Rd = Rs + </w:t>
            </w:r>
            <w:proofErr w:type="spellStart"/>
            <w:r w:rsidRPr="00437FFC">
              <w:rPr>
                <w:rFonts w:cs="Times"/>
              </w:rPr>
              <w:t>Imm</w:t>
            </w:r>
            <w:proofErr w:type="spellEnd"/>
          </w:p>
        </w:tc>
      </w:tr>
      <w:tr w:rsidR="008918D5" w:rsidRPr="00821C52" w14:paraId="3F594EE1" w14:textId="77777777" w:rsidTr="008918D5">
        <w:trPr>
          <w:trHeight w:val="258"/>
        </w:trPr>
        <w:tc>
          <w:tcPr>
            <w:tcW w:w="2367" w:type="dxa"/>
          </w:tcPr>
          <w:p w14:paraId="14467DAD" w14:textId="77777777" w:rsidR="008918D5" w:rsidRPr="00821C52" w:rsidRDefault="008918D5" w:rsidP="008918D5">
            <w:pPr>
              <w:rPr>
                <w:rFonts w:ascii="Menlo" w:hAnsi="Menlo" w:cs="Menlo"/>
              </w:rPr>
            </w:pPr>
            <w:proofErr w:type="gramStart"/>
            <w:r w:rsidRPr="00821C52">
              <w:rPr>
                <w:rFonts w:ascii="Menlo" w:hAnsi="Menlo" w:cs="Menlo"/>
              </w:rPr>
              <w:t>ADD</w:t>
            </w:r>
            <w:r>
              <w:rPr>
                <w:rFonts w:ascii="Menlo" w:hAnsi="Menlo" w:cs="Menlo"/>
              </w:rPr>
              <w:t xml:space="preserve">  Rd</w:t>
            </w:r>
            <w:proofErr w:type="gramEnd"/>
            <w:r>
              <w:rPr>
                <w:rFonts w:ascii="Menlo" w:hAnsi="Menlo" w:cs="Menlo"/>
              </w:rPr>
              <w:t xml:space="preserve"> Rs</w:t>
            </w:r>
          </w:p>
        </w:tc>
        <w:tc>
          <w:tcPr>
            <w:tcW w:w="1145" w:type="dxa"/>
          </w:tcPr>
          <w:p w14:paraId="6F4FFF35" w14:textId="77777777" w:rsidR="008918D5" w:rsidRPr="00821C52" w:rsidRDefault="008918D5" w:rsidP="008918D5">
            <w:pPr>
              <w:rPr>
                <w:rFonts w:ascii="Times" w:hAnsi="Times" w:cs="Times"/>
              </w:rPr>
            </w:pPr>
            <w:r>
              <w:rPr>
                <w:rFonts w:ascii="Times" w:hAnsi="Times" w:cs="Times"/>
              </w:rPr>
              <w:t>RADD</w:t>
            </w:r>
          </w:p>
        </w:tc>
        <w:tc>
          <w:tcPr>
            <w:tcW w:w="5156" w:type="dxa"/>
          </w:tcPr>
          <w:p w14:paraId="6AFE7848" w14:textId="77777777" w:rsidR="008918D5" w:rsidRPr="00437FFC" w:rsidRDefault="008918D5" w:rsidP="008918D5">
            <w:pPr>
              <w:rPr>
                <w:rFonts w:cs="Times"/>
              </w:rPr>
            </w:pPr>
            <w:r w:rsidRPr="00437FFC">
              <w:rPr>
                <w:rFonts w:cs="Times"/>
              </w:rPr>
              <w:t>Rd = Rs + Rd</w:t>
            </w:r>
          </w:p>
        </w:tc>
      </w:tr>
      <w:tr w:rsidR="008918D5" w:rsidRPr="00821C52" w14:paraId="30523413" w14:textId="77777777" w:rsidTr="008918D5">
        <w:trPr>
          <w:trHeight w:val="258"/>
        </w:trPr>
        <w:tc>
          <w:tcPr>
            <w:tcW w:w="2367" w:type="dxa"/>
          </w:tcPr>
          <w:p w14:paraId="6033D6CB" w14:textId="77777777" w:rsidR="008918D5" w:rsidRPr="00821C52" w:rsidRDefault="008918D5" w:rsidP="008918D5">
            <w:pPr>
              <w:rPr>
                <w:rFonts w:ascii="Menlo" w:hAnsi="Menlo" w:cs="Menlo"/>
              </w:rPr>
            </w:pPr>
            <w:r w:rsidRPr="00821C52">
              <w:rPr>
                <w:rFonts w:ascii="Menlo" w:hAnsi="Menlo" w:cs="Menlo"/>
              </w:rPr>
              <w:t>MULL</w:t>
            </w:r>
            <w:r>
              <w:rPr>
                <w:rFonts w:ascii="Menlo" w:hAnsi="Menlo" w:cs="Menlo"/>
              </w:rPr>
              <w:t xml:space="preserve"> Rd Rs</w:t>
            </w:r>
          </w:p>
        </w:tc>
        <w:tc>
          <w:tcPr>
            <w:tcW w:w="1145" w:type="dxa"/>
          </w:tcPr>
          <w:p w14:paraId="3FC40768" w14:textId="77777777" w:rsidR="008918D5" w:rsidRPr="00821C52" w:rsidRDefault="008918D5" w:rsidP="008918D5">
            <w:pPr>
              <w:rPr>
                <w:rFonts w:ascii="Times" w:hAnsi="Times" w:cs="Times"/>
              </w:rPr>
            </w:pPr>
            <w:r>
              <w:rPr>
                <w:rFonts w:ascii="Times" w:hAnsi="Times" w:cs="Times"/>
              </w:rPr>
              <w:t>RMULL</w:t>
            </w:r>
          </w:p>
        </w:tc>
        <w:tc>
          <w:tcPr>
            <w:tcW w:w="5156" w:type="dxa"/>
          </w:tcPr>
          <w:p w14:paraId="5E5CFC91" w14:textId="77777777" w:rsidR="008918D5" w:rsidRPr="00437FFC" w:rsidRDefault="008918D5" w:rsidP="008918D5">
            <w:pPr>
              <w:rPr>
                <w:rFonts w:cs="Times"/>
              </w:rPr>
            </w:pPr>
            <w:r w:rsidRPr="00437FFC">
              <w:rPr>
                <w:rFonts w:cs="Times"/>
              </w:rPr>
              <w:t xml:space="preserve">Rd = lower half of Rs * Rd (signed) </w:t>
            </w:r>
          </w:p>
        </w:tc>
      </w:tr>
      <w:tr w:rsidR="008918D5" w:rsidRPr="00821C52" w14:paraId="12F189C6" w14:textId="77777777" w:rsidTr="008918D5">
        <w:trPr>
          <w:trHeight w:val="274"/>
        </w:trPr>
        <w:tc>
          <w:tcPr>
            <w:tcW w:w="2367" w:type="dxa"/>
          </w:tcPr>
          <w:p w14:paraId="5CA477DF" w14:textId="77777777" w:rsidR="008918D5" w:rsidRPr="00821C52" w:rsidRDefault="008918D5" w:rsidP="008918D5">
            <w:pPr>
              <w:rPr>
                <w:rFonts w:ascii="Menlo" w:hAnsi="Menlo" w:cs="Menlo"/>
              </w:rPr>
            </w:pPr>
            <w:proofErr w:type="gramStart"/>
            <w:r w:rsidRPr="00821C52">
              <w:rPr>
                <w:rFonts w:ascii="Menlo" w:hAnsi="Menlo" w:cs="Menlo"/>
              </w:rPr>
              <w:t>BEQ</w:t>
            </w:r>
            <w:r>
              <w:rPr>
                <w:rFonts w:ascii="Menlo" w:hAnsi="Menlo" w:cs="Menlo"/>
              </w:rPr>
              <w:t xml:space="preserve">  Rd</w:t>
            </w:r>
            <w:proofErr w:type="gramEnd"/>
            <w:r>
              <w:rPr>
                <w:rFonts w:ascii="Menlo" w:hAnsi="Menlo" w:cs="Menlo"/>
              </w:rPr>
              <w:t xml:space="preserve"> Rs </w:t>
            </w:r>
            <w:proofErr w:type="spellStart"/>
            <w:r>
              <w:rPr>
                <w:rFonts w:ascii="Menlo" w:hAnsi="Menlo" w:cs="Menlo"/>
              </w:rPr>
              <w:t>Imm</w:t>
            </w:r>
            <w:proofErr w:type="spellEnd"/>
          </w:p>
        </w:tc>
        <w:tc>
          <w:tcPr>
            <w:tcW w:w="1145" w:type="dxa"/>
          </w:tcPr>
          <w:p w14:paraId="2C977DFB" w14:textId="77777777" w:rsidR="008918D5" w:rsidRPr="00821C52" w:rsidRDefault="008918D5" w:rsidP="008918D5">
            <w:pPr>
              <w:rPr>
                <w:rFonts w:ascii="Times" w:hAnsi="Times" w:cs="Times"/>
              </w:rPr>
            </w:pPr>
            <w:r>
              <w:rPr>
                <w:rFonts w:ascii="Times" w:hAnsi="Times" w:cs="Times"/>
              </w:rPr>
              <w:t>RSUB</w:t>
            </w:r>
          </w:p>
        </w:tc>
        <w:tc>
          <w:tcPr>
            <w:tcW w:w="5156" w:type="dxa"/>
          </w:tcPr>
          <w:p w14:paraId="4AC8C31A" w14:textId="77777777" w:rsidR="008918D5" w:rsidRPr="00437FFC" w:rsidRDefault="008918D5" w:rsidP="008918D5">
            <w:pPr>
              <w:rPr>
                <w:rFonts w:cs="Times"/>
              </w:rPr>
            </w:pPr>
            <w:r w:rsidRPr="00437FFC">
              <w:rPr>
                <w:rFonts w:cs="Times"/>
              </w:rPr>
              <w:t xml:space="preserve">PC = PC + </w:t>
            </w:r>
            <w:proofErr w:type="spellStart"/>
            <w:r w:rsidRPr="00437FFC">
              <w:rPr>
                <w:rFonts w:cs="Times"/>
              </w:rPr>
              <w:t>Imm</w:t>
            </w:r>
            <w:proofErr w:type="spellEnd"/>
            <w:r w:rsidRPr="00437FFC">
              <w:rPr>
                <w:rFonts w:cs="Times"/>
              </w:rPr>
              <w:t xml:space="preserve"> if Rd == Rs, else PC = PC + 1</w:t>
            </w:r>
          </w:p>
        </w:tc>
      </w:tr>
      <w:tr w:rsidR="008918D5" w:rsidRPr="00821C52" w14:paraId="3DBAE0AC" w14:textId="77777777" w:rsidTr="008918D5">
        <w:trPr>
          <w:trHeight w:val="243"/>
        </w:trPr>
        <w:tc>
          <w:tcPr>
            <w:tcW w:w="2367" w:type="dxa"/>
          </w:tcPr>
          <w:p w14:paraId="573F35CA" w14:textId="77777777" w:rsidR="008918D5" w:rsidRPr="00821C52" w:rsidRDefault="008918D5" w:rsidP="008918D5">
            <w:pPr>
              <w:rPr>
                <w:rFonts w:ascii="Menlo" w:hAnsi="Menlo" w:cs="Menlo"/>
              </w:rPr>
            </w:pPr>
            <w:proofErr w:type="gramStart"/>
            <w:r w:rsidRPr="00821C52">
              <w:rPr>
                <w:rFonts w:ascii="Menlo" w:hAnsi="Menlo" w:cs="Menlo"/>
              </w:rPr>
              <w:t>BNE</w:t>
            </w:r>
            <w:r>
              <w:rPr>
                <w:rFonts w:ascii="Menlo" w:hAnsi="Menlo" w:cs="Menlo"/>
              </w:rPr>
              <w:t xml:space="preserve">  Rd</w:t>
            </w:r>
            <w:proofErr w:type="gramEnd"/>
            <w:r>
              <w:rPr>
                <w:rFonts w:ascii="Menlo" w:hAnsi="Menlo" w:cs="Menlo"/>
              </w:rPr>
              <w:t xml:space="preserve"> Rs </w:t>
            </w:r>
            <w:proofErr w:type="spellStart"/>
            <w:r>
              <w:rPr>
                <w:rFonts w:ascii="Menlo" w:hAnsi="Menlo" w:cs="Menlo"/>
              </w:rPr>
              <w:t>Imm</w:t>
            </w:r>
            <w:proofErr w:type="spellEnd"/>
          </w:p>
        </w:tc>
        <w:tc>
          <w:tcPr>
            <w:tcW w:w="1145" w:type="dxa"/>
          </w:tcPr>
          <w:p w14:paraId="2EFF5D73" w14:textId="77777777" w:rsidR="008918D5" w:rsidRPr="00821C52" w:rsidRDefault="008918D5" w:rsidP="008918D5">
            <w:pPr>
              <w:rPr>
                <w:rFonts w:ascii="Times" w:hAnsi="Times" w:cs="Times"/>
              </w:rPr>
            </w:pPr>
            <w:r>
              <w:rPr>
                <w:rFonts w:ascii="Times" w:hAnsi="Times" w:cs="Times"/>
              </w:rPr>
              <w:t>RSUB</w:t>
            </w:r>
          </w:p>
        </w:tc>
        <w:tc>
          <w:tcPr>
            <w:tcW w:w="5156" w:type="dxa"/>
          </w:tcPr>
          <w:p w14:paraId="15B0E12B" w14:textId="77777777" w:rsidR="008918D5" w:rsidRPr="00437FFC" w:rsidRDefault="008918D5" w:rsidP="008918D5">
            <w:pPr>
              <w:rPr>
                <w:rFonts w:cs="Times"/>
              </w:rPr>
            </w:pPr>
            <w:r w:rsidRPr="00437FFC">
              <w:rPr>
                <w:rFonts w:cs="Times"/>
              </w:rPr>
              <w:t xml:space="preserve">PC = PC + </w:t>
            </w:r>
            <w:proofErr w:type="spellStart"/>
            <w:r w:rsidRPr="00437FFC">
              <w:rPr>
                <w:rFonts w:cs="Times"/>
              </w:rPr>
              <w:t>Imm</w:t>
            </w:r>
            <w:proofErr w:type="spellEnd"/>
            <w:r w:rsidRPr="00437FFC">
              <w:rPr>
                <w:rFonts w:cs="Times"/>
              </w:rPr>
              <w:t xml:space="preserve"> if </w:t>
            </w:r>
            <w:proofErr w:type="gramStart"/>
            <w:r w:rsidRPr="00437FFC">
              <w:rPr>
                <w:rFonts w:cs="Times"/>
              </w:rPr>
              <w:t>Rd !</w:t>
            </w:r>
            <w:proofErr w:type="gramEnd"/>
            <w:r w:rsidRPr="00437FFC">
              <w:rPr>
                <w:rFonts w:cs="Times"/>
              </w:rPr>
              <w:t>= Rs, else PC = PC + 1</w:t>
            </w:r>
          </w:p>
        </w:tc>
      </w:tr>
      <w:tr w:rsidR="008918D5" w:rsidRPr="00821C52" w14:paraId="608EF818" w14:textId="77777777" w:rsidTr="008918D5">
        <w:trPr>
          <w:trHeight w:val="243"/>
        </w:trPr>
        <w:tc>
          <w:tcPr>
            <w:tcW w:w="2367" w:type="dxa"/>
          </w:tcPr>
          <w:p w14:paraId="454A0D36" w14:textId="77777777" w:rsidR="008918D5" w:rsidRPr="00821C52" w:rsidRDefault="008918D5" w:rsidP="008918D5">
            <w:pPr>
              <w:rPr>
                <w:rFonts w:ascii="Menlo" w:hAnsi="Menlo" w:cs="Menlo"/>
              </w:rPr>
            </w:pPr>
            <w:proofErr w:type="gramStart"/>
            <w:r w:rsidRPr="00821C52">
              <w:rPr>
                <w:rFonts w:ascii="Menlo" w:hAnsi="Menlo" w:cs="Menlo"/>
              </w:rPr>
              <w:t>MOV</w:t>
            </w:r>
            <w:r>
              <w:rPr>
                <w:rFonts w:ascii="Menlo" w:hAnsi="Menlo" w:cs="Menlo"/>
              </w:rPr>
              <w:t xml:space="preserve">  Rd</w:t>
            </w:r>
            <w:proofErr w:type="gramEnd"/>
            <w:r>
              <w:rPr>
                <w:rFonts w:ascii="Menlo" w:hAnsi="Menlo" w:cs="Menlo"/>
              </w:rPr>
              <w:t xml:space="preserve"> Rs</w:t>
            </w:r>
          </w:p>
        </w:tc>
        <w:tc>
          <w:tcPr>
            <w:tcW w:w="1145" w:type="dxa"/>
          </w:tcPr>
          <w:p w14:paraId="44E9AB95" w14:textId="77777777" w:rsidR="008918D5" w:rsidRPr="00821C52" w:rsidRDefault="008918D5" w:rsidP="008918D5">
            <w:pPr>
              <w:rPr>
                <w:rFonts w:ascii="Times" w:hAnsi="Times" w:cs="Times"/>
              </w:rPr>
            </w:pPr>
            <w:r>
              <w:rPr>
                <w:rFonts w:ascii="Times" w:hAnsi="Times" w:cs="Times"/>
              </w:rPr>
              <w:t>RB</w:t>
            </w:r>
          </w:p>
        </w:tc>
        <w:tc>
          <w:tcPr>
            <w:tcW w:w="5156" w:type="dxa"/>
          </w:tcPr>
          <w:p w14:paraId="53683A3C" w14:textId="77777777" w:rsidR="008918D5" w:rsidRPr="00437FFC" w:rsidRDefault="008918D5" w:rsidP="008918D5">
            <w:pPr>
              <w:keepNext/>
              <w:rPr>
                <w:rFonts w:cs="Times"/>
              </w:rPr>
            </w:pPr>
            <w:r w:rsidRPr="00437FFC">
              <w:rPr>
                <w:rFonts w:cs="Times"/>
              </w:rPr>
              <w:t>Rd = Rs</w:t>
            </w:r>
          </w:p>
        </w:tc>
      </w:tr>
    </w:tbl>
    <w:p w14:paraId="5EA082BF" w14:textId="1D911FCE" w:rsidR="000709F3" w:rsidRDefault="000709F3" w:rsidP="002E5E9D">
      <w:pPr>
        <w:pStyle w:val="Caption"/>
      </w:pPr>
      <w:r>
        <w:t xml:space="preserve">Table </w:t>
      </w:r>
      <w:fldSimple w:instr=" SEQ Table \* ARABIC ">
        <w:r w:rsidR="000212A5">
          <w:rPr>
            <w:noProof/>
          </w:rPr>
          <w:t>1</w:t>
        </w:r>
      </w:fldSimple>
      <w:bookmarkEnd w:id="2"/>
      <w:r>
        <w:t>: A table showing the instructions implemented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6995"/>
      </w:tblGrid>
      <w:tr w:rsidR="000212A5" w:rsidRPr="00356629" w14:paraId="36FAE7B7" w14:textId="77777777" w:rsidTr="00A1692B">
        <w:tc>
          <w:tcPr>
            <w:tcW w:w="1555" w:type="dxa"/>
          </w:tcPr>
          <w:p w14:paraId="729A9452" w14:textId="77777777" w:rsidR="000212A5" w:rsidRPr="00356629" w:rsidRDefault="000212A5" w:rsidP="00A1692B">
            <w:pPr>
              <w:rPr>
                <w:b/>
                <w:bCs/>
              </w:rPr>
            </w:pPr>
            <w:r>
              <w:rPr>
                <w:b/>
                <w:bCs/>
              </w:rPr>
              <w:t>ALU Function</w:t>
            </w:r>
          </w:p>
        </w:tc>
        <w:tc>
          <w:tcPr>
            <w:tcW w:w="6995" w:type="dxa"/>
          </w:tcPr>
          <w:p w14:paraId="2F38F424" w14:textId="77777777" w:rsidR="000212A5" w:rsidRPr="00356629" w:rsidRDefault="000212A5" w:rsidP="00A1692B">
            <w:pPr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0212A5" w14:paraId="49204F2B" w14:textId="77777777" w:rsidTr="00A1692B">
        <w:tc>
          <w:tcPr>
            <w:tcW w:w="1555" w:type="dxa"/>
          </w:tcPr>
          <w:p w14:paraId="52981AC4" w14:textId="77777777" w:rsidR="000212A5" w:rsidRPr="00356629" w:rsidRDefault="000212A5" w:rsidP="00A1692B">
            <w:pPr>
              <w:rPr>
                <w:rFonts w:ascii="Menlo" w:hAnsi="Menlo" w:cs="Menlo"/>
              </w:rPr>
            </w:pPr>
            <w:r w:rsidRPr="00356629">
              <w:rPr>
                <w:rFonts w:ascii="Menlo" w:hAnsi="Menlo" w:cs="Menlo"/>
              </w:rPr>
              <w:t>RA</w:t>
            </w:r>
          </w:p>
        </w:tc>
        <w:tc>
          <w:tcPr>
            <w:tcW w:w="6995" w:type="dxa"/>
          </w:tcPr>
          <w:p w14:paraId="3047AF64" w14:textId="77777777" w:rsidR="000212A5" w:rsidRDefault="000212A5" w:rsidP="00A1692B">
            <w:proofErr w:type="spellStart"/>
            <w:r>
              <w:t>alu_result</w:t>
            </w:r>
            <w:proofErr w:type="spellEnd"/>
            <w:r>
              <w:t xml:space="preserve"> = </w:t>
            </w:r>
            <w:proofErr w:type="spellStart"/>
            <w:r>
              <w:t>a_in</w:t>
            </w:r>
            <w:proofErr w:type="spellEnd"/>
          </w:p>
        </w:tc>
      </w:tr>
      <w:tr w:rsidR="000212A5" w14:paraId="4FF92B3B" w14:textId="77777777" w:rsidTr="00A1692B">
        <w:tc>
          <w:tcPr>
            <w:tcW w:w="1555" w:type="dxa"/>
          </w:tcPr>
          <w:p w14:paraId="7789F52A" w14:textId="77777777" w:rsidR="000212A5" w:rsidRPr="00356629" w:rsidRDefault="000212A5" w:rsidP="00A1692B">
            <w:pPr>
              <w:rPr>
                <w:rFonts w:ascii="Menlo" w:hAnsi="Menlo" w:cs="Menlo"/>
              </w:rPr>
            </w:pPr>
            <w:r w:rsidRPr="00356629">
              <w:rPr>
                <w:rFonts w:ascii="Menlo" w:hAnsi="Menlo" w:cs="Menlo"/>
              </w:rPr>
              <w:t>RB</w:t>
            </w:r>
          </w:p>
        </w:tc>
        <w:tc>
          <w:tcPr>
            <w:tcW w:w="6995" w:type="dxa"/>
          </w:tcPr>
          <w:p w14:paraId="028F5694" w14:textId="77777777" w:rsidR="000212A5" w:rsidRDefault="000212A5" w:rsidP="00A1692B">
            <w:proofErr w:type="spellStart"/>
            <w:r>
              <w:t>alu_result</w:t>
            </w:r>
            <w:proofErr w:type="spellEnd"/>
            <w:r>
              <w:t xml:space="preserve"> = </w:t>
            </w:r>
            <w:proofErr w:type="spellStart"/>
            <w:r>
              <w:t>b_in</w:t>
            </w:r>
            <w:proofErr w:type="spellEnd"/>
            <w:r>
              <w:t xml:space="preserve"> </w:t>
            </w:r>
          </w:p>
        </w:tc>
      </w:tr>
      <w:tr w:rsidR="000212A5" w14:paraId="41B1E08D" w14:textId="77777777" w:rsidTr="00A1692B">
        <w:tc>
          <w:tcPr>
            <w:tcW w:w="1555" w:type="dxa"/>
          </w:tcPr>
          <w:p w14:paraId="24FC4A82" w14:textId="77777777" w:rsidR="000212A5" w:rsidRPr="00356629" w:rsidRDefault="000212A5" w:rsidP="00A1692B">
            <w:pPr>
              <w:rPr>
                <w:rFonts w:ascii="Menlo" w:hAnsi="Menlo" w:cs="Menlo"/>
              </w:rPr>
            </w:pPr>
            <w:r w:rsidRPr="00356629">
              <w:rPr>
                <w:rFonts w:ascii="Menlo" w:hAnsi="Menlo" w:cs="Menlo"/>
              </w:rPr>
              <w:t>RADD</w:t>
            </w:r>
          </w:p>
        </w:tc>
        <w:tc>
          <w:tcPr>
            <w:tcW w:w="6995" w:type="dxa"/>
          </w:tcPr>
          <w:p w14:paraId="7DC3200F" w14:textId="77777777" w:rsidR="000212A5" w:rsidRDefault="000212A5" w:rsidP="00A1692B">
            <w:proofErr w:type="spellStart"/>
            <w:r>
              <w:t>alu_result</w:t>
            </w:r>
            <w:proofErr w:type="spellEnd"/>
            <w:r>
              <w:t xml:space="preserve"> = </w:t>
            </w:r>
            <w:proofErr w:type="spellStart"/>
            <w:r>
              <w:t>a_in</w:t>
            </w:r>
            <w:proofErr w:type="spellEnd"/>
            <w:r>
              <w:t xml:space="preserve"> + </w:t>
            </w:r>
            <w:proofErr w:type="spellStart"/>
            <w:r>
              <w:t>b_in</w:t>
            </w:r>
            <w:proofErr w:type="spellEnd"/>
          </w:p>
        </w:tc>
      </w:tr>
      <w:tr w:rsidR="000212A5" w14:paraId="55E03E2F" w14:textId="77777777" w:rsidTr="00A1692B">
        <w:tc>
          <w:tcPr>
            <w:tcW w:w="1555" w:type="dxa"/>
          </w:tcPr>
          <w:p w14:paraId="600059DC" w14:textId="77777777" w:rsidR="000212A5" w:rsidRPr="00356629" w:rsidRDefault="000212A5" w:rsidP="00A1692B">
            <w:pPr>
              <w:rPr>
                <w:rFonts w:ascii="Menlo" w:hAnsi="Menlo" w:cs="Menlo"/>
              </w:rPr>
            </w:pPr>
            <w:r w:rsidRPr="00356629">
              <w:rPr>
                <w:rFonts w:ascii="Menlo" w:hAnsi="Menlo" w:cs="Menlo"/>
              </w:rPr>
              <w:t>RSUB</w:t>
            </w:r>
          </w:p>
        </w:tc>
        <w:tc>
          <w:tcPr>
            <w:tcW w:w="6995" w:type="dxa"/>
          </w:tcPr>
          <w:p w14:paraId="0884488F" w14:textId="77777777" w:rsidR="000212A5" w:rsidRDefault="000212A5" w:rsidP="00A1692B">
            <w:proofErr w:type="spellStart"/>
            <w:r>
              <w:t>alu_result</w:t>
            </w:r>
            <w:proofErr w:type="spellEnd"/>
            <w:r>
              <w:t xml:space="preserve"> = </w:t>
            </w:r>
            <w:proofErr w:type="spellStart"/>
            <w:r>
              <w:t>a_in</w:t>
            </w:r>
            <w:proofErr w:type="spellEnd"/>
            <w:r>
              <w:t xml:space="preserve"> – </w:t>
            </w:r>
            <w:proofErr w:type="spellStart"/>
            <w:r>
              <w:t>b_in</w:t>
            </w:r>
            <w:proofErr w:type="spellEnd"/>
          </w:p>
        </w:tc>
      </w:tr>
      <w:tr w:rsidR="000212A5" w:rsidRPr="004B6D41" w14:paraId="6F0BD450" w14:textId="77777777" w:rsidTr="00A1692B">
        <w:tc>
          <w:tcPr>
            <w:tcW w:w="1555" w:type="dxa"/>
          </w:tcPr>
          <w:p w14:paraId="16BE7FAC" w14:textId="77777777" w:rsidR="000212A5" w:rsidRPr="00356629" w:rsidRDefault="000212A5" w:rsidP="00A1692B">
            <w:pPr>
              <w:rPr>
                <w:rFonts w:ascii="Menlo" w:hAnsi="Menlo" w:cs="Menlo"/>
              </w:rPr>
            </w:pPr>
            <w:r w:rsidRPr="00356629">
              <w:rPr>
                <w:rFonts w:ascii="Menlo" w:hAnsi="Menlo" w:cs="Menlo"/>
              </w:rPr>
              <w:t>RMULL</w:t>
            </w:r>
          </w:p>
        </w:tc>
        <w:tc>
          <w:tcPr>
            <w:tcW w:w="6995" w:type="dxa"/>
          </w:tcPr>
          <w:p w14:paraId="2534A0DC" w14:textId="77777777" w:rsidR="000212A5" w:rsidRPr="004B6D41" w:rsidRDefault="000212A5" w:rsidP="000212A5">
            <w:pPr>
              <w:keepNext/>
            </w:pPr>
            <w:proofErr w:type="spellStart"/>
            <w:r>
              <w:t>alu_result</w:t>
            </w:r>
            <w:proofErr w:type="spellEnd"/>
            <w:r>
              <w:t xml:space="preserve"> = lower half of </w:t>
            </w:r>
            <w:proofErr w:type="spellStart"/>
            <w:r>
              <w:t>a_in</w:t>
            </w:r>
            <w:proofErr w:type="spellEnd"/>
            <w:r>
              <w:t xml:space="preserve"> * </w:t>
            </w:r>
            <w:proofErr w:type="spellStart"/>
            <w:r>
              <w:t>b_in</w:t>
            </w:r>
            <w:proofErr w:type="spellEnd"/>
            <w:r>
              <w:t xml:space="preserve"> (signed)</w:t>
            </w:r>
          </w:p>
        </w:tc>
      </w:tr>
    </w:tbl>
    <w:p w14:paraId="54F2685D" w14:textId="12CECD0B" w:rsidR="000212A5" w:rsidRPr="000212A5" w:rsidRDefault="000212A5" w:rsidP="000212A5">
      <w:pPr>
        <w:pStyle w:val="Caption"/>
      </w:pPr>
      <w:bookmarkStart w:id="3" w:name="_Ref69399524"/>
      <w:r>
        <w:t xml:space="preserve">Table </w:t>
      </w:r>
      <w:fldSimple w:instr=" SEQ Table \* ARABIC ">
        <w:r>
          <w:rPr>
            <w:noProof/>
          </w:rPr>
          <w:t>2</w:t>
        </w:r>
      </w:fldSimple>
      <w:bookmarkEnd w:id="3"/>
      <w:r>
        <w:t>: A table showing the ALU functions implemented</w:t>
      </w:r>
    </w:p>
    <w:p w14:paraId="5476870C" w14:textId="4DBA334B" w:rsidR="00804EA7" w:rsidRPr="000709F3" w:rsidRDefault="00804EA7" w:rsidP="00804EA7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right="-6"/>
        <w:rPr>
          <w:rFonts w:ascii="Helvetica-Bold" w:hAnsi="Helvetica-Bold" w:cs="Helvetica-Bold"/>
          <w:b/>
          <w:bCs/>
          <w:sz w:val="26"/>
          <w:szCs w:val="26"/>
        </w:rPr>
      </w:pPr>
      <w:r w:rsidRPr="000709F3">
        <w:rPr>
          <w:rFonts w:ascii="Helvetica-Bold" w:hAnsi="Helvetica-Bold" w:cs="Helvetica-Bold"/>
          <w:b/>
          <w:bCs/>
          <w:sz w:val="26"/>
          <w:szCs w:val="26"/>
        </w:rPr>
        <w:t xml:space="preserve">2. </w:t>
      </w:r>
      <w:r>
        <w:rPr>
          <w:rFonts w:ascii="Helvetica-Bold" w:hAnsi="Helvetica-Bold" w:cs="Helvetica-Bold"/>
          <w:b/>
          <w:bCs/>
          <w:sz w:val="26"/>
          <w:szCs w:val="26"/>
        </w:rPr>
        <w:t>3</w:t>
      </w:r>
      <w:r w:rsidRPr="000709F3">
        <w:rPr>
          <w:rFonts w:ascii="Helvetica-Bold" w:hAnsi="Helvetica-Bold" w:cs="Helvetica-Bold"/>
          <w:b/>
          <w:bCs/>
          <w:sz w:val="26"/>
          <w:szCs w:val="26"/>
        </w:rPr>
        <w:t>.</w:t>
      </w:r>
      <w:r>
        <w:rPr>
          <w:rFonts w:ascii="Helvetica-Bold" w:hAnsi="Helvetica-Bold" w:cs="Helvetica-Bold"/>
          <w:b/>
          <w:bCs/>
          <w:sz w:val="26"/>
          <w:szCs w:val="26"/>
        </w:rPr>
        <w:t xml:space="preserve"> </w:t>
      </w:r>
      <w:r w:rsidRPr="00804EA7">
        <w:rPr>
          <w:rFonts w:ascii="Helvetica-Bold" w:hAnsi="Helvetica-Bold" w:cs="Helvetica-Bold"/>
          <w:b/>
          <w:bCs/>
          <w:sz w:val="24"/>
          <w:szCs w:val="24"/>
        </w:rPr>
        <w:t>Application software an</w:t>
      </w:r>
      <w:r>
        <w:rPr>
          <w:rFonts w:ascii="Helvetica-Bold" w:hAnsi="Helvetica-Bold" w:cs="Helvetica-Bold"/>
          <w:b/>
          <w:bCs/>
          <w:sz w:val="24"/>
          <w:szCs w:val="24"/>
        </w:rPr>
        <w:t>d Testbench</w:t>
      </w:r>
    </w:p>
    <w:p w14:paraId="11B4A7EF" w14:textId="3D325C76" w:rsidR="00804EA7" w:rsidRDefault="00804EA7">
      <w:pPr>
        <w:widowControl w:val="0"/>
        <w:autoSpaceDE w:val="0"/>
        <w:autoSpaceDN w:val="0"/>
        <w:adjustRightInd w:val="0"/>
        <w:spacing w:after="0" w:line="240" w:lineRule="auto"/>
        <w:ind w:right="-6"/>
        <w:rPr>
          <w:rFonts w:cs="Helvetica-Oblique"/>
          <w:i/>
          <w:iCs/>
          <w:noProof/>
        </w:rPr>
      </w:pPr>
    </w:p>
    <w:p w14:paraId="052EB7FD" w14:textId="6B6BC8AB" w:rsidR="00B52929" w:rsidRDefault="00B52929">
      <w:pPr>
        <w:widowControl w:val="0"/>
        <w:autoSpaceDE w:val="0"/>
        <w:autoSpaceDN w:val="0"/>
        <w:adjustRightInd w:val="0"/>
        <w:spacing w:after="0" w:line="240" w:lineRule="auto"/>
        <w:ind w:right="-6"/>
        <w:rPr>
          <w:rFonts w:cs="Helvetica-Oblique"/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7940A25D" wp14:editId="20AFD898">
                <wp:simplePos x="0" y="0"/>
                <wp:positionH relativeFrom="column">
                  <wp:posOffset>1117280</wp:posOffset>
                </wp:positionH>
                <wp:positionV relativeFrom="paragraph">
                  <wp:posOffset>875335</wp:posOffset>
                </wp:positionV>
                <wp:extent cx="360" cy="360"/>
                <wp:effectExtent l="38100" t="38100" r="38100" b="3810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740528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24" o:spid="_x0000_s1026" type="#_x0000_t75" style="position:absolute;margin-left:87.6pt;margin-top:68.55pt;width:.75pt;height:.7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">
                <v:imagedata r:id="rId9" o:title=""/>
              </v:shape>
            </w:pict>
          </mc:Fallback>
        </mc:AlternateContent>
      </w:r>
      <w:r w:rsidR="004A7799">
        <w:rPr>
          <w:rFonts w:cs="Helvetica-Oblique"/>
          <w:noProof/>
        </w:rPr>
        <w:fldChar w:fldCharType="begin"/>
      </w:r>
      <w:r w:rsidR="004A7799">
        <w:rPr>
          <w:rFonts w:cs="Helvetica-Oblique"/>
          <w:noProof/>
        </w:rPr>
        <w:instrText xml:space="preserve"> REF _Ref69225848 \h </w:instrText>
      </w:r>
      <w:r w:rsidR="004A7799">
        <w:rPr>
          <w:rFonts w:cs="Helvetica-Oblique"/>
          <w:noProof/>
        </w:rPr>
      </w:r>
      <w:r w:rsidR="004A7799">
        <w:rPr>
          <w:rFonts w:cs="Helvetica-Oblique"/>
          <w:noProof/>
        </w:rPr>
        <w:fldChar w:fldCharType="separate"/>
      </w:r>
      <w:r w:rsidR="004A7799">
        <w:t xml:space="preserve">Figure </w:t>
      </w:r>
      <w:r w:rsidR="004A7799">
        <w:rPr>
          <w:noProof/>
        </w:rPr>
        <w:t>3</w:t>
      </w:r>
      <w:r w:rsidR="004A7799">
        <w:rPr>
          <w:rFonts w:cs="Helvetica-Oblique"/>
          <w:noProof/>
        </w:rPr>
        <w:fldChar w:fldCharType="end"/>
      </w:r>
      <w:r w:rsidR="004A7799">
        <w:rPr>
          <w:rFonts w:cs="Helvetica-Oblique"/>
          <w:noProof/>
        </w:rPr>
        <w:t xml:space="preserve"> </w:t>
      </w:r>
      <w:r w:rsidR="00804EA7">
        <w:rPr>
          <w:rFonts w:cs="Helvetica-Oblique"/>
          <w:noProof/>
        </w:rPr>
        <w:t xml:space="preserve">shows the software implementing the algorithm given in </w:t>
      </w:r>
      <w:sdt>
        <w:sdtPr>
          <w:rPr>
            <w:rFonts w:cs="Helvetica-Oblique"/>
            <w:noProof/>
          </w:rPr>
          <w:id w:val="1572164077"/>
          <w:citation/>
        </w:sdtPr>
        <w:sdtContent>
          <w:r w:rsidR="00804EA7">
            <w:rPr>
              <w:rFonts w:cs="Helvetica-Oblique"/>
              <w:noProof/>
            </w:rPr>
            <w:fldChar w:fldCharType="begin"/>
          </w:r>
          <w:r w:rsidR="00804EA7">
            <w:rPr>
              <w:rFonts w:cs="Helvetica-Oblique"/>
              <w:noProof/>
            </w:rPr>
            <w:instrText xml:space="preserve"> CITATION Tom21 \l 2057 </w:instrText>
          </w:r>
          <w:r w:rsidR="00804EA7">
            <w:rPr>
              <w:rFonts w:cs="Helvetica-Oblique"/>
              <w:noProof/>
            </w:rPr>
            <w:fldChar w:fldCharType="separate"/>
          </w:r>
          <w:r w:rsidR="004A7799" w:rsidRPr="004A7799">
            <w:rPr>
              <w:rFonts w:cs="Helvetica-Oblique"/>
              <w:noProof/>
            </w:rPr>
            <w:t>[2]</w:t>
          </w:r>
          <w:r w:rsidR="00804EA7">
            <w:rPr>
              <w:rFonts w:cs="Helvetica-Oblique"/>
              <w:noProof/>
            </w:rPr>
            <w:fldChar w:fldCharType="end"/>
          </w:r>
        </w:sdtContent>
      </w:sdt>
      <w:r w:rsidR="00804EA7">
        <w:rPr>
          <w:rFonts w:cs="Helvetica-Oblique"/>
          <w:noProof/>
        </w:rPr>
        <w:t xml:space="preserve">. </w:t>
      </w:r>
      <w:r w:rsidR="004A7799">
        <w:rPr>
          <w:rFonts w:cs="Helvetica-Oblique"/>
          <w:noProof/>
        </w:rPr>
        <w:fldChar w:fldCharType="begin"/>
      </w:r>
      <w:r w:rsidR="004A7799">
        <w:rPr>
          <w:rFonts w:cs="Helvetica-Oblique"/>
          <w:noProof/>
        </w:rPr>
        <w:instrText xml:space="preserve"> REF _Ref69225863 \h </w:instrText>
      </w:r>
      <w:r w:rsidR="004A7799">
        <w:rPr>
          <w:rFonts w:cs="Helvetica-Oblique"/>
          <w:noProof/>
        </w:rPr>
      </w:r>
      <w:r w:rsidR="004A7799">
        <w:rPr>
          <w:rFonts w:cs="Helvetica-Oblique"/>
          <w:noProof/>
        </w:rPr>
        <w:fldChar w:fldCharType="separate"/>
      </w:r>
      <w:r w:rsidR="004A7799">
        <w:t xml:space="preserve">Figure </w:t>
      </w:r>
      <w:r w:rsidR="004A7799">
        <w:rPr>
          <w:noProof/>
        </w:rPr>
        <w:t>1</w:t>
      </w:r>
      <w:r w:rsidR="004A7799">
        <w:rPr>
          <w:rFonts w:cs="Helvetica-Oblique"/>
          <w:noProof/>
        </w:rPr>
        <w:fldChar w:fldCharType="end"/>
      </w:r>
      <w:r w:rsidR="004A7799">
        <w:rPr>
          <w:rFonts w:cs="Helvetica-Oblique"/>
          <w:noProof/>
        </w:rPr>
        <w:t xml:space="preserve"> shows part of the </w:t>
      </w:r>
      <w:r w:rsidR="005A57A7">
        <w:rPr>
          <w:rFonts w:cs="Helvetica-Oblique"/>
          <w:noProof/>
        </w:rPr>
        <w:t xml:space="preserve">output of the ./rtl/picoMIPS4test_stim.v testbench </w:t>
      </w:r>
      <w:r w:rsidR="004A7799">
        <w:rPr>
          <w:rFonts w:cs="Helvetica-Oblique"/>
          <w:noProof/>
        </w:rPr>
        <w:t xml:space="preserve">. </w:t>
      </w:r>
    </w:p>
    <w:p w14:paraId="59F200B4" w14:textId="1FEEBFF1" w:rsidR="005445B6" w:rsidRDefault="00E35EB2">
      <w:pPr>
        <w:widowControl w:val="0"/>
        <w:autoSpaceDE w:val="0"/>
        <w:autoSpaceDN w:val="0"/>
        <w:adjustRightInd w:val="0"/>
        <w:spacing w:after="0" w:line="240" w:lineRule="auto"/>
        <w:ind w:right="-6"/>
        <w:rPr>
          <w:rFonts w:cs="Helvetica-Oblique"/>
          <w:i/>
          <w:iCs/>
        </w:rPr>
      </w:pPr>
      <w:r>
        <w:rPr>
          <w:rFonts w:cs="Helvetica-Oblique"/>
          <w:i/>
          <w:iCs/>
          <w:noProof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25464AF5" wp14:editId="15150D5F">
                <wp:simplePos x="0" y="0"/>
                <wp:positionH relativeFrom="column">
                  <wp:posOffset>-528637</wp:posOffset>
                </wp:positionH>
                <wp:positionV relativeFrom="paragraph">
                  <wp:posOffset>141288</wp:posOffset>
                </wp:positionV>
                <wp:extent cx="6926905" cy="3139551"/>
                <wp:effectExtent l="0" t="0" r="7620" b="41910"/>
                <wp:wrapNone/>
                <wp:docPr id="237" name="Group 2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26905" cy="3139551"/>
                          <a:chOff x="0" y="0"/>
                          <a:chExt cx="6926905" cy="3139551"/>
                        </a:xfrm>
                      </wpg:grpSpPr>
                      <wpg:grpSp>
                        <wpg:cNvPr id="232" name="Group 232"/>
                        <wpg:cNvGrpSpPr/>
                        <wpg:grpSpPr>
                          <a:xfrm>
                            <a:off x="0" y="0"/>
                            <a:ext cx="6926905" cy="3139551"/>
                            <a:chOff x="0" y="0"/>
                            <a:chExt cx="6926905" cy="3139551"/>
                          </a:xfrm>
                        </wpg:grpSpPr>
                        <wpg:grpSp>
                          <wpg:cNvPr id="231" name="Group 231"/>
                          <wpg:cNvGrpSpPr/>
                          <wpg:grpSpPr>
                            <a:xfrm>
                              <a:off x="0" y="0"/>
                              <a:ext cx="6926905" cy="3139551"/>
                              <a:chOff x="0" y="0"/>
                              <a:chExt cx="6926905" cy="3139551"/>
                            </a:xfrm>
                          </wpg:grpSpPr>
                          <w14:contentPart bwMode="auto" r:id="rId10">
                            <w14:nvContentPartPr>
                              <w14:cNvPr id="135" name="Ink 135"/>
                              <w14:cNvContentPartPr/>
                            </w14:nvContentPartPr>
                            <w14:xfrm>
                              <a:off x="4154408" y="3030780"/>
                              <a:ext cx="33120" cy="17640"/>
                            </w14:xfrm>
                          </w14:contentPart>
                          <w14:contentPart bwMode="auto" r:id="rId11">
                            <w14:nvContentPartPr>
                              <w14:cNvPr id="136" name="Ink 136"/>
                              <w14:cNvContentPartPr/>
                            </w14:nvContentPartPr>
                            <w14:xfrm>
                              <a:off x="4233148" y="3006015"/>
                              <a:ext cx="33840" cy="53280"/>
                            </w14:xfrm>
                          </w14:contentPart>
                          <wpg:grpSp>
                            <wpg:cNvPr id="227" name="Group 227"/>
                            <wpg:cNvGrpSpPr/>
                            <wpg:grpSpPr>
                              <a:xfrm>
                                <a:off x="0" y="0"/>
                                <a:ext cx="6926905" cy="3139551"/>
                                <a:chOff x="0" y="0"/>
                                <a:chExt cx="6926905" cy="313955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" name="Picture 8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50439" r="2339" b="-4646"/>
                                <a:stretch/>
                              </pic:blipFill>
                              <pic:spPr bwMode="auto">
                                <a:xfrm>
                                  <a:off x="863194" y="51207"/>
                                  <a:ext cx="6019165" cy="2950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" name="Picture 1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14">
                                          <a14:imgEffect>
                                            <a14:sharpenSoften amount="50000"/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75030" cy="28975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7" name="Rectangle 17"/>
                              <wps:cNvSpPr/>
                              <wps:spPr>
                                <a:xfrm>
                                  <a:off x="1953158" y="58522"/>
                                  <a:ext cx="483079" cy="270869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" name="Rectangle 18"/>
                              <wps:cNvSpPr/>
                              <wps:spPr>
                                <a:xfrm>
                                  <a:off x="3621024" y="73152"/>
                                  <a:ext cx="414068" cy="2691441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4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" name="Rectangle 19"/>
                              <wps:cNvSpPr/>
                              <wps:spPr>
                                <a:xfrm>
                                  <a:off x="4052621" y="73152"/>
                                  <a:ext cx="414068" cy="2691441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6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" name="Rectangle 20"/>
                              <wps:cNvSpPr/>
                              <wps:spPr>
                                <a:xfrm>
                                  <a:off x="4476902" y="80468"/>
                                  <a:ext cx="414068" cy="2691441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14:contentPart bwMode="auto" r:id="rId15">
                              <w14:nvContentPartPr>
                                <w14:cNvPr id="125" name="Ink 125"/>
                                <w14:cNvContentPartPr/>
                              </w14:nvContentPartPr>
                              <w14:xfrm>
                                <a:off x="1961007" y="2784831"/>
                                <a:ext cx="1861310" cy="126655"/>
                              </w14:xfrm>
                            </w14:contentPart>
                            <w14:contentPart bwMode="auto" r:id="rId16">
                              <w14:nvContentPartPr>
                                <w14:cNvPr id="134" name="Ink 134"/>
                                <w14:cNvContentPartPr/>
                              </w14:nvContentPartPr>
                              <w14:xfrm>
                                <a:off x="4107942" y="2808961"/>
                                <a:ext cx="290740" cy="167535"/>
                              </w14:xfrm>
                            </w14:contentPart>
                            <w14:contentPart bwMode="auto" r:id="rId17">
                              <w14:nvContentPartPr>
                                <w14:cNvPr id="176" name="Ink 176"/>
                                <w14:cNvContentPartPr/>
                              </w14:nvContentPartPr>
                              <w14:xfrm>
                                <a:off x="4503547" y="2809596"/>
                                <a:ext cx="399415" cy="278175"/>
                              </w14:xfrm>
                            </w14:contentPart>
                            <wps:wsp>
                              <wps:cNvPr id="186" name="Rectangle 186"/>
                              <wps:cNvSpPr/>
                              <wps:spPr>
                                <a:xfrm>
                                  <a:off x="5852160" y="80468"/>
                                  <a:ext cx="1074745" cy="2686797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3">
                                    <a:alpha val="5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14:contentPart bwMode="auto" r:id="rId18">
                              <w14:nvContentPartPr>
                                <w14:cNvPr id="201" name="Ink 201"/>
                                <w14:cNvContentPartPr/>
                              </w14:nvContentPartPr>
                              <w14:xfrm>
                                <a:off x="5877687" y="2781021"/>
                                <a:ext cx="909635" cy="174500"/>
                              </w14:xfrm>
                            </w14:contentPart>
                            <w14:contentPart bwMode="auto" r:id="rId19">
                              <w14:nvContentPartPr>
                                <w14:cNvPr id="211" name="Ink 211"/>
                                <w14:cNvContentPartPr/>
                              </w14:nvContentPartPr>
                              <w14:xfrm>
                                <a:off x="5898642" y="3007716"/>
                                <a:ext cx="252945" cy="109220"/>
                              </w14:xfrm>
                            </w14:contentPart>
                            <w14:contentPart bwMode="auto" r:id="rId20">
                              <w14:nvContentPartPr>
                                <w14:cNvPr id="216" name="Ink 216"/>
                                <w14:cNvContentPartPr/>
                              </w14:nvContentPartPr>
                              <w14:xfrm>
                                <a:off x="6245987" y="3028671"/>
                                <a:ext cx="221945" cy="110880"/>
                              </w14:xfrm>
                            </w14:contentPart>
                            <w14:contentPart bwMode="auto" r:id="rId21">
                              <w14:nvContentPartPr>
                                <w14:cNvPr id="223" name="Ink 223"/>
                                <w14:cNvContentPartPr/>
                              </w14:nvContentPartPr>
                              <w14:xfrm>
                                <a:off x="6562852" y="3022321"/>
                                <a:ext cx="165580" cy="112250"/>
                              </w14:xfrm>
                            </w14:contentPart>
                          </wpg:grpSp>
                        </wpg:grpSp>
                        <w14:contentPart bwMode="auto" r:id="rId22">
                          <w14:nvContentPartPr>
                            <w14:cNvPr id="124" name="Ink 124"/>
                            <w14:cNvContentPartPr/>
                          </w14:nvContentPartPr>
                          <w14:xfrm>
                            <a:off x="4057888" y="2799640"/>
                            <a:ext cx="42480" cy="102960"/>
                          </w14:xfrm>
                        </w14:contentPart>
                      </wpg:grpSp>
                      <w14:contentPart bwMode="auto" r:id="rId23">
                        <w14:nvContentPartPr>
                          <w14:cNvPr id="233" name="Ink 233"/>
                          <w14:cNvContentPartPr/>
                        </w14:nvContentPartPr>
                        <w14:xfrm>
                          <a:off x="899477" y="522922"/>
                          <a:ext cx="35280" cy="49680"/>
                        </w14:xfrm>
                      </w14:contentPart>
                    </wpg:wgp>
                  </a:graphicData>
                </a:graphic>
              </wp:anchor>
            </w:drawing>
          </mc:Choice>
          <mc:Fallback>
            <w:pict>
              <v:group w14:anchorId="281A4C89" id="Group 237" o:spid="_x0000_s1026" style="position:absolute;margin-left:-41.6pt;margin-top:11.15pt;width:545.45pt;height:247.2pt;z-index:251764736" coordsize="69269,31395" o:gfxdata="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">
                <v:group id="Group 232" o:spid="_x0000_s1027" style="position:absolute;width:69269;height:31395" coordsize="69269,31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wpx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ySSB95lwBOTyBQAA//8DAFBLAQItABQABgAIAAAAIQDb4fbL7gAAAIUBAAATAAAAAAAAAAAA&#10;AAAAAAAAAABbQ29udGVudF9UeXBlc10ueG1sUEsBAi0AFAAGAAgAAAAhAFr0LFu/AAAAFQEAAAsA&#10;AAAAAAAAAAAAAAAAHwEAAF9yZWxzLy5yZWxzUEsBAi0AFAAGAAgAAAAhAMETCnHEAAAA3AAAAA8A&#10;AAAAAAAAAAAAAAAABwIAAGRycy9kb3ducmV2LnhtbFBLBQYAAAAAAwADALcAAAD4AgAAAAA=&#10;">
                  <v:group id="Group 231" o:spid="_x0000_s1028" style="position:absolute;width:69269;height:31395" coordsize="69269,31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ZQG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ZBrD+0w4AnL5CwAA//8DAFBLAQItABQABgAIAAAAIQDb4fbL7gAAAIUBAAATAAAAAAAAAAAA&#10;AAAAAAAAAABbQ29udGVudF9UeXBlc10ueG1sUEsBAi0AFAAGAAgAAAAhAFr0LFu/AAAAFQEAAAsA&#10;AAAAAAAAAAAAAAAAHwEAAF9yZWxzLy5yZWxzUEsBAi0AFAAGAAgAAAAhADHBlAbEAAAA3AAAAA8A&#10;AAAAAAAAAAAAAAAABwIAAGRycy9kb3ducmV2LnhtbFBLBQYAAAAAAwADALcAAAD4AgAAAAA=&#10;">
                    <v:shape id="Ink 135" o:spid="_x0000_s1029" type="#_x0000_t75" style="position:absolute;left:41500;top:30265;width:418;height:2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">
                      <v:imagedata r:id="rId24" o:title=""/>
                    </v:shape>
                    <v:shape id="Ink 136" o:spid="_x0000_s1030" type="#_x0000_t75" style="position:absolute;left:42288;top:30017;width:425;height:6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">
                      <v:imagedata r:id="rId25" o:title=""/>
                    </v:shape>
                    <v:group id="Group 227" o:spid="_x0000_s1031" style="position:absolute;width:69269;height:31395" coordsize="69269,31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T80xQAAANw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">
                      <v:shape id="Picture 8" o:spid="_x0000_s1032" type="#_x0000_t75" style="position:absolute;left:8631;top:512;width:60192;height:29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">
                        <v:imagedata r:id="rId26" o:title="" cropbottom="-3045f" cropleft="33056f" cropright="1533f"/>
                      </v:shape>
                      <v:shape id="Picture 13" o:spid="_x0000_s1033" type="#_x0000_t75" style="position:absolute;width:8750;height:28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">
                        <v:imagedata r:id="rId27" o:title=""/>
                      </v:shape>
                      <v:rect id="Rectangle 17" o:spid="_x0000_s1034" style="position:absolute;left:19531;top:585;width:4831;height:270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" fillcolor="#4472c4 [3204]" stroked="f">
                        <v:fill opacity="32896f"/>
                      </v:rect>
                      <v:rect id="Rectangle 18" o:spid="_x0000_s1035" style="position:absolute;left:36210;top:731;width:4140;height:26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" fillcolor="#ffc000 [3207]" stroked="f">
                        <v:fill opacity="32896f"/>
                      </v:rect>
                      <v:rect id="Rectangle 19" o:spid="_x0000_s1036" style="position:absolute;left:40526;top:731;width:4140;height:26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" fillcolor="#70ad47 [3209]" stroked="f">
                        <v:fill opacity="32896f"/>
                      </v:rect>
                      <v:rect id="Rectangle 20" o:spid="_x0000_s1037" style="position:absolute;left:44769;top:804;width:4140;height:26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" fillcolor="#ed7d31 [3205]" stroked="f">
                        <v:fill opacity="32896f"/>
                      </v:rect>
                      <v:shape id="Ink 125" o:spid="_x0000_s1038" type="#_x0000_t75" style="position:absolute;left:19566;top:27805;width:18700;height:1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">
                        <v:imagedata r:id="rId28" o:title=""/>
                      </v:shape>
                      <v:shape id="Ink 134" o:spid="_x0000_s1039" type="#_x0000_t75" style="position:absolute;left:41036;top:28046;width:2994;height:1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">
                        <v:imagedata r:id="rId29" o:title=""/>
                      </v:shape>
                      <v:shape id="Ink 176" o:spid="_x0000_s1040" type="#_x0000_t75" style="position:absolute;left:44992;top:28052;width:4080;height:2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">
                        <v:imagedata r:id="rId30" o:title=""/>
                      </v:shape>
                      <v:rect id="Rectangle 186" o:spid="_x0000_s1041" style="position:absolute;left:58521;top:804;width:10748;height:268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" fillcolor="#a5a5a5 [3206]" stroked="f">
                        <v:fill opacity="32896f"/>
                      </v:rect>
                      <v:shape id="Ink 201" o:spid="_x0000_s1042" type="#_x0000_t75" style="position:absolute;left:58733;top:27766;width:9183;height:18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">
                        <v:imagedata r:id="rId31" o:title=""/>
                      </v:shape>
                      <v:shape id="Ink 211" o:spid="_x0000_s1043" type="#_x0000_t75" style="position:absolute;left:58943;top:30034;width:2616;height:1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">
                        <v:imagedata r:id="rId32" o:title=""/>
                      </v:shape>
                      <v:shape id="Ink 216" o:spid="_x0000_s1044" type="#_x0000_t75" style="position:absolute;left:62416;top:30243;width:2306;height:1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">
                        <v:imagedata r:id="rId33" o:title=""/>
                      </v:shape>
                      <v:shape id="Ink 223" o:spid="_x0000_s1045" type="#_x0000_t75" style="position:absolute;left:65585;top:30179;width:1742;height:1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">
                        <v:imagedata r:id="rId34" o:title=""/>
                      </v:shape>
                    </v:group>
                  </v:group>
                  <v:shape id="Ink 124" o:spid="_x0000_s1046" type="#_x0000_t75" style="position:absolute;left:40535;top:27953;width:511;height:1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">
                    <v:imagedata r:id="rId35" o:title=""/>
                  </v:shape>
                </v:group>
                <v:shape id="Ink 233" o:spid="_x0000_s1047" type="#_x0000_t75" style="position:absolute;left:8951;top:5186;width:439;height: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">
                  <v:imagedata r:id="rId36" o:title=""/>
                </v:shape>
              </v:group>
            </w:pict>
          </mc:Fallback>
        </mc:AlternateContent>
      </w:r>
    </w:p>
    <w:p w14:paraId="2DAA3009" w14:textId="0FB45F29" w:rsidR="005445B6" w:rsidRDefault="00C32941">
      <w:pPr>
        <w:widowControl w:val="0"/>
        <w:autoSpaceDE w:val="0"/>
        <w:autoSpaceDN w:val="0"/>
        <w:adjustRightInd w:val="0"/>
        <w:spacing w:after="0" w:line="240" w:lineRule="auto"/>
        <w:ind w:right="-6"/>
        <w:rPr>
          <w:rFonts w:cs="Helvetica-Oblique"/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CED7A6" wp14:editId="6A02D670">
                <wp:simplePos x="0" y="0"/>
                <wp:positionH relativeFrom="margin">
                  <wp:align>center</wp:align>
                </wp:positionH>
                <wp:positionV relativeFrom="paragraph">
                  <wp:posOffset>3296034</wp:posOffset>
                </wp:positionV>
                <wp:extent cx="6572250" cy="635"/>
                <wp:effectExtent l="0" t="0" r="0" b="1270"/>
                <wp:wrapThrough wrapText="bothSides">
                  <wp:wrapPolygon edited="0">
                    <wp:start x="0" y="0"/>
                    <wp:lineTo x="0" y="21107"/>
                    <wp:lineTo x="21537" y="21107"/>
                    <wp:lineTo x="21537" y="0"/>
                    <wp:lineTo x="0" y="0"/>
                  </wp:wrapPolygon>
                </wp:wrapThrough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2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116732" w14:textId="77777777" w:rsidR="00133214" w:rsidRPr="00133214" w:rsidRDefault="00BC0ACF" w:rsidP="00133214">
                            <w:pPr>
                              <w:pStyle w:val="Caption"/>
                            </w:pPr>
                            <w:bookmarkStart w:id="4" w:name="_Ref69225863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bookmarkEnd w:id="4"/>
                            <w:r>
                              <w:t>: The second half of an application software test</w:t>
                            </w:r>
                            <w:r w:rsidR="00133214">
                              <w:t xml:space="preserve"> </w:t>
                            </w:r>
                            <w:r w:rsidR="00133214" w:rsidRPr="00133214">
                              <w:t xml:space="preserve">Inputs are read from SW[7:0] into registers on instructions 2 and 5, the result of the multiplication is given on instruction 6, and the result of the accumulation is give on instruction 7. R8 contained the value 2 after a from test. </w:t>
                            </w:r>
                          </w:p>
                          <w:p w14:paraId="2FFA4467" w14:textId="5DB0D249" w:rsidR="00BC0ACF" w:rsidRPr="0057471F" w:rsidRDefault="00BC0ACF" w:rsidP="004A7799">
                            <w:pPr>
                              <w:pStyle w:val="Caption"/>
                              <w:rPr>
                                <w:rFonts w:cs="Helvetica-Oblique"/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CED7A6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0;margin-top:259.55pt;width:517.5pt;height:.05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" stroked="f">
                <v:textbox style="mso-fit-shape-to-text:t" inset="0,0,0,0">
                  <w:txbxContent>
                    <w:p w14:paraId="53116732" w14:textId="77777777" w:rsidR="00133214" w:rsidRPr="00133214" w:rsidRDefault="00BC0ACF" w:rsidP="00133214">
                      <w:pPr>
                        <w:pStyle w:val="Caption"/>
                      </w:pPr>
                      <w:bookmarkStart w:id="5" w:name="_Ref69225863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bookmarkEnd w:id="5"/>
                      <w:r>
                        <w:t>: The second half of an application software test</w:t>
                      </w:r>
                      <w:r w:rsidR="00133214">
                        <w:t xml:space="preserve"> </w:t>
                      </w:r>
                      <w:r w:rsidR="00133214" w:rsidRPr="00133214">
                        <w:t xml:space="preserve">Inputs are read from SW[7:0] into registers on instructions 2 and 5, the result of the multiplication is given on instruction 6, and the result of the accumulation is give on instruction 7. R8 contained the value 2 after a from test. </w:t>
                      </w:r>
                    </w:p>
                    <w:p w14:paraId="2FFA4467" w14:textId="5DB0D249" w:rsidR="00BC0ACF" w:rsidRPr="0057471F" w:rsidRDefault="00BC0ACF" w:rsidP="004A7799">
                      <w:pPr>
                        <w:pStyle w:val="Caption"/>
                        <w:rPr>
                          <w:rFonts w:cs="Helvetica-Oblique"/>
                          <w:noProof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5E781341" w14:textId="5B8B727F" w:rsidR="00947D13" w:rsidRPr="001037BC" w:rsidRDefault="00E35EB2" w:rsidP="001037BC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right="-6"/>
        <w:rPr>
          <w:rFonts w:ascii="Helvetica-Bold" w:hAnsi="Helvetica-Bold" w:cs="Helvetica-Bold"/>
          <w:b/>
          <w:bCs/>
          <w:sz w:val="28"/>
          <w:szCs w:val="28"/>
        </w:rPr>
      </w:pPr>
      <w:r>
        <w:rPr>
          <w:rFonts w:cs="Helvetica-Oblique"/>
          <w:i/>
          <w:iCs/>
          <w:noProof/>
        </w:rPr>
        <w:lastRenderedPageBreak/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35777B62" wp14:editId="412DC5B5">
                <wp:simplePos x="0" y="0"/>
                <wp:positionH relativeFrom="column">
                  <wp:posOffset>385485</wp:posOffset>
                </wp:positionH>
                <wp:positionV relativeFrom="paragraph">
                  <wp:posOffset>183085</wp:posOffset>
                </wp:positionV>
                <wp:extent cx="360" cy="360"/>
                <wp:effectExtent l="38100" t="38100" r="38100" b="3810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72464" id="Ink 234" o:spid="_x0000_s1026" type="#_x0000_t75" style="position:absolute;margin-left:30pt;margin-top:14.05pt;width:.75pt;height:.7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">
                <v:imagedata r:id="rId9" o:title=""/>
              </v:shape>
            </w:pict>
          </mc:Fallback>
        </mc:AlternateContent>
      </w:r>
      <w:r w:rsidR="00CE1863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1610FED" wp14:editId="3971E3C2">
                <wp:simplePos x="0" y="0"/>
                <wp:positionH relativeFrom="page">
                  <wp:posOffset>2505075</wp:posOffset>
                </wp:positionH>
                <wp:positionV relativeFrom="paragraph">
                  <wp:posOffset>6027420</wp:posOffset>
                </wp:positionV>
                <wp:extent cx="2428875" cy="635"/>
                <wp:effectExtent l="0" t="0" r="9525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8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6999FA" w14:textId="50FF7A9B" w:rsidR="00BC0ACF" w:rsidRDefault="00BC0ACF" w:rsidP="00413C3D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6" w:name="_Ref69220076"/>
                            <w:bookmarkStart w:id="7" w:name="_Ref69220071"/>
                            <w:bookmarkStart w:id="8" w:name="_Ref69221868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bookmarkEnd w:id="6"/>
                            <w:r>
                              <w:t>: The system block diagram for the final desig</w:t>
                            </w:r>
                            <w:bookmarkEnd w:id="7"/>
                            <w:r>
                              <w:t>n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610FED" id="Text Box 2" o:spid="_x0000_s1027" type="#_x0000_t202" style="position:absolute;left:0;text-align:left;margin-left:197.25pt;margin-top:474.6pt;width:191.25pt;height:.05pt;z-index:25165414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" stroked="f">
                <v:textbox style="mso-fit-shape-to-text:t" inset="0,0,0,0">
                  <w:txbxContent>
                    <w:p w14:paraId="3E6999FA" w14:textId="50FF7A9B" w:rsidR="00BC0ACF" w:rsidRDefault="00BC0ACF" w:rsidP="00413C3D">
                      <w:pPr>
                        <w:pStyle w:val="Caption"/>
                        <w:rPr>
                          <w:noProof/>
                        </w:rPr>
                      </w:pPr>
                      <w:bookmarkStart w:id="9" w:name="_Ref69220076"/>
                      <w:bookmarkStart w:id="10" w:name="_Ref69220071"/>
                      <w:bookmarkStart w:id="11" w:name="_Ref69221868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bookmarkEnd w:id="9"/>
                      <w:r>
                        <w:t>: The system block diagram for the final desig</w:t>
                      </w:r>
                      <w:bookmarkEnd w:id="10"/>
                      <w:r>
                        <w:t>n</w:t>
                      </w:r>
                      <w:bookmarkEnd w:id="11"/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CE1863">
        <w:rPr>
          <w:noProof/>
        </w:rPr>
        <w:drawing>
          <wp:anchor distT="0" distB="0" distL="114300" distR="114300" simplePos="0" relativeHeight="251655168" behindDoc="0" locked="0" layoutInCell="1" allowOverlap="1" wp14:anchorId="1DF29847" wp14:editId="5AFF8F61">
            <wp:simplePos x="0" y="0"/>
            <wp:positionH relativeFrom="margin">
              <wp:posOffset>838200</wp:posOffset>
            </wp:positionH>
            <wp:positionV relativeFrom="paragraph">
              <wp:posOffset>1055370</wp:posOffset>
            </wp:positionV>
            <wp:extent cx="6428105" cy="4334510"/>
            <wp:effectExtent l="0" t="952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428105" cy="433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4EA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E51489" wp14:editId="192C667D">
                <wp:simplePos x="0" y="0"/>
                <wp:positionH relativeFrom="column">
                  <wp:posOffset>52454</wp:posOffset>
                </wp:positionH>
                <wp:positionV relativeFrom="paragraph">
                  <wp:posOffset>5894409</wp:posOffset>
                </wp:positionV>
                <wp:extent cx="1358265" cy="635"/>
                <wp:effectExtent l="0" t="0" r="0" b="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82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087958" w14:textId="55BCDDEB" w:rsidR="00BC0ACF" w:rsidRPr="00C46DBD" w:rsidRDefault="00BC0ACF" w:rsidP="00804EA7">
                            <w:pPr>
                              <w:pStyle w:val="Caption"/>
                              <w:rPr>
                                <w:rFonts w:ascii="Helvetica-Bold" w:hAnsi="Helvetica-Bold" w:cs="Helvetica-Bol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bookmarkStart w:id="12" w:name="_Ref69225848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bookmarkEnd w:id="12"/>
                            <w:r>
                              <w:t>: The software implementing the spec algorithm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E51489" id="Text Box 11" o:spid="_x0000_s1028" type="#_x0000_t202" style="position:absolute;left:0;text-align:left;margin-left:4.15pt;margin-top:464.15pt;width:106.95pt;height: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" stroked="f">
                <v:textbox style="mso-fit-shape-to-text:t" inset="0,0,0,0">
                  <w:txbxContent>
                    <w:p w14:paraId="19087958" w14:textId="55BCDDEB" w:rsidR="00BC0ACF" w:rsidRPr="00C46DBD" w:rsidRDefault="00BC0ACF" w:rsidP="00804EA7">
                      <w:pPr>
                        <w:pStyle w:val="Caption"/>
                        <w:rPr>
                          <w:rFonts w:ascii="Helvetica-Bold" w:hAnsi="Helvetica-Bold" w:cs="Helvetica-Bold"/>
                          <w:b/>
                          <w:bCs/>
                          <w:sz w:val="28"/>
                          <w:szCs w:val="28"/>
                        </w:rPr>
                      </w:pPr>
                      <w:bookmarkStart w:id="13" w:name="_Ref69225848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bookmarkEnd w:id="13"/>
                      <w:r>
                        <w:t>: The software implementing the spec algorithm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04EA7" w:rsidRPr="00DA0D64">
        <w:rPr>
          <w:noProof/>
        </w:rPr>
        <w:drawing>
          <wp:anchor distT="0" distB="0" distL="114300" distR="114300" simplePos="0" relativeHeight="251656192" behindDoc="0" locked="0" layoutInCell="1" allowOverlap="1" wp14:anchorId="2C1313B5" wp14:editId="5764929D">
            <wp:simplePos x="0" y="0"/>
            <wp:positionH relativeFrom="margin">
              <wp:align>left</wp:align>
            </wp:positionH>
            <wp:positionV relativeFrom="paragraph">
              <wp:posOffset>2190750</wp:posOffset>
            </wp:positionV>
            <wp:extent cx="5727700" cy="1358265"/>
            <wp:effectExtent l="0" t="6033" r="318" b="317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2770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264A" w:rsidRPr="001037BC">
        <w:rPr>
          <w:rFonts w:ascii="Helvetica-Bold" w:hAnsi="Helvetica-Bold" w:cs="Helvetica-Bold"/>
          <w:b/>
          <w:bCs/>
          <w:sz w:val="28"/>
          <w:szCs w:val="28"/>
        </w:rPr>
        <w:t>3.</w:t>
      </w:r>
      <w:r w:rsidR="0024264A" w:rsidRPr="001037BC">
        <w:rPr>
          <w:rFonts w:ascii="Helvetica-Bold" w:hAnsi="Helvetica-Bold" w:cs="Helvetica-Bold"/>
          <w:b/>
          <w:bCs/>
          <w:sz w:val="28"/>
          <w:szCs w:val="28"/>
        </w:rPr>
        <w:tab/>
        <w:t>Details of hardware blocks</w:t>
      </w:r>
    </w:p>
    <w:p w14:paraId="6BA51A99" w14:textId="78E85C20" w:rsidR="00451FF3" w:rsidRPr="007A5D5E" w:rsidRDefault="00947D13" w:rsidP="00947D13">
      <w:pPr>
        <w:widowControl w:val="0"/>
        <w:autoSpaceDE w:val="0"/>
        <w:autoSpaceDN w:val="0"/>
        <w:adjustRightInd w:val="0"/>
        <w:spacing w:after="0" w:line="240" w:lineRule="auto"/>
        <w:ind w:right="-6"/>
        <w:rPr>
          <w:rFonts w:ascii="Helvetica-Bold" w:hAnsi="Helvetica-Bold" w:cs="Helvetica-Bold"/>
          <w:b/>
          <w:bCs/>
          <w:sz w:val="28"/>
          <w:szCs w:val="28"/>
        </w:rPr>
      </w:pPr>
      <w:r>
        <w:rPr>
          <w:rFonts w:ascii="Helvetica-Bold" w:hAnsi="Helvetica-Bold" w:cs="Helvetica-Bold"/>
        </w:rPr>
        <w:t xml:space="preserve">Each module </w:t>
      </w:r>
      <w:r w:rsidR="0067604E">
        <w:rPr>
          <w:rFonts w:ascii="Helvetica-Bold" w:hAnsi="Helvetica-Bold" w:cs="Helvetica-Bold"/>
        </w:rPr>
        <w:t xml:space="preserve">was based on the example modules </w:t>
      </w:r>
      <w:r>
        <w:rPr>
          <w:rFonts w:ascii="Helvetica-Bold" w:hAnsi="Helvetica-Bold" w:cs="Helvetica-Bold"/>
        </w:rPr>
        <w:t xml:space="preserve">given in </w:t>
      </w:r>
      <w:sdt>
        <w:sdtPr>
          <w:rPr>
            <w:rFonts w:ascii="Helvetica-Bold" w:hAnsi="Helvetica-Bold" w:cs="Helvetica-Bold"/>
          </w:rPr>
          <w:id w:val="60679394"/>
          <w:citation/>
        </w:sdtPr>
        <w:sdtContent>
          <w:r>
            <w:rPr>
              <w:rFonts w:ascii="Helvetica-Bold" w:hAnsi="Helvetica-Bold" w:cs="Helvetica-Bold"/>
            </w:rPr>
            <w:fldChar w:fldCharType="begin"/>
          </w:r>
          <w:r>
            <w:rPr>
              <w:rFonts w:ascii="Helvetica-Bold" w:hAnsi="Helvetica-Bold" w:cs="Helvetica-Bold"/>
            </w:rPr>
            <w:instrText xml:space="preserve"> CITATION Tom20 \l 2057 </w:instrText>
          </w:r>
          <w:r>
            <w:rPr>
              <w:rFonts w:ascii="Helvetica-Bold" w:hAnsi="Helvetica-Bold" w:cs="Helvetica-Bold"/>
            </w:rPr>
            <w:fldChar w:fldCharType="separate"/>
          </w:r>
          <w:r w:rsidRPr="00947D13">
            <w:rPr>
              <w:rFonts w:ascii="Helvetica-Bold" w:hAnsi="Helvetica-Bold" w:cs="Helvetica-Bold"/>
              <w:noProof/>
            </w:rPr>
            <w:t>[2]</w:t>
          </w:r>
          <w:r>
            <w:rPr>
              <w:rFonts w:ascii="Helvetica-Bold" w:hAnsi="Helvetica-Bold" w:cs="Helvetica-Bold"/>
            </w:rPr>
            <w:fldChar w:fldCharType="end"/>
          </w:r>
        </w:sdtContent>
      </w:sdt>
      <w:r>
        <w:rPr>
          <w:rFonts w:ascii="Helvetica-Bold" w:hAnsi="Helvetica-Bold" w:cs="Helvetica-Bold"/>
        </w:rPr>
        <w:t>.</w:t>
      </w:r>
      <w:r w:rsidR="001037BC">
        <w:rPr>
          <w:rFonts w:ascii="Helvetica-Bold" w:hAnsi="Helvetica-Bold" w:cs="Helvetica-Bold"/>
        </w:rPr>
        <w:t xml:space="preserve"> A self-checking testbench was written for each module.</w:t>
      </w:r>
    </w:p>
    <w:p w14:paraId="43C6DC29" w14:textId="68D38935" w:rsidR="007A5D5E" w:rsidRPr="007A5D5E" w:rsidRDefault="007A5D5E" w:rsidP="007A5D5E">
      <w:pPr>
        <w:widowControl w:val="0"/>
        <w:autoSpaceDE w:val="0"/>
        <w:autoSpaceDN w:val="0"/>
        <w:adjustRightInd w:val="0"/>
        <w:spacing w:after="0" w:line="240" w:lineRule="auto"/>
        <w:ind w:right="-6"/>
        <w:rPr>
          <w:rFonts w:cs="Helvetica-Oblique"/>
          <w:i/>
          <w:iCs/>
          <w:noProof/>
        </w:rPr>
      </w:pPr>
    </w:p>
    <w:p w14:paraId="7D7175CB" w14:textId="345FA3A5" w:rsidR="007A5D5E" w:rsidRPr="00176959" w:rsidRDefault="007A5D5E" w:rsidP="007A5D5E">
      <w:pPr>
        <w:widowControl w:val="0"/>
        <w:autoSpaceDE w:val="0"/>
        <w:autoSpaceDN w:val="0"/>
        <w:adjustRightInd w:val="0"/>
        <w:spacing w:after="0" w:line="240" w:lineRule="auto"/>
        <w:ind w:right="-6" w:firstLine="360"/>
        <w:rPr>
          <w:rFonts w:ascii="Helvetica-Bold" w:hAnsi="Helvetica-Bold" w:cs="Helvetica-Bold"/>
          <w:b/>
          <w:bCs/>
          <w:sz w:val="24"/>
          <w:szCs w:val="24"/>
        </w:rPr>
      </w:pPr>
      <w:proofErr w:type="gramStart"/>
      <w:r w:rsidRPr="00176959">
        <w:rPr>
          <w:rFonts w:ascii="Helvetica-Bold" w:hAnsi="Helvetica-Bold" w:cs="Helvetica-Bold"/>
          <w:b/>
          <w:bCs/>
          <w:sz w:val="24"/>
          <w:szCs w:val="24"/>
        </w:rPr>
        <w:t>1 .</w:t>
      </w:r>
      <w:proofErr w:type="gramEnd"/>
      <w:r w:rsidRPr="00176959">
        <w:rPr>
          <w:rFonts w:ascii="Helvetica-Bold" w:hAnsi="Helvetica-Bold" w:cs="Helvetica-Bold"/>
          <w:b/>
          <w:bCs/>
          <w:sz w:val="24"/>
          <w:szCs w:val="24"/>
        </w:rPr>
        <w:t xml:space="preserve"> 3. 1. PC </w:t>
      </w:r>
    </w:p>
    <w:p w14:paraId="08D3832F" w14:textId="5415AEAE" w:rsidR="007A5D5E" w:rsidRDefault="00947D13" w:rsidP="007A5D5E">
      <w:pPr>
        <w:widowControl w:val="0"/>
        <w:autoSpaceDE w:val="0"/>
        <w:autoSpaceDN w:val="0"/>
        <w:adjustRightInd w:val="0"/>
        <w:spacing w:after="0" w:line="240" w:lineRule="auto"/>
        <w:ind w:right="-6"/>
        <w:rPr>
          <w:rFonts w:ascii="Helvetica-Bold" w:hAnsi="Helvetica-Bold" w:cs="Helvetica-Bold"/>
        </w:rPr>
      </w:pPr>
      <w:r>
        <w:rPr>
          <w:rFonts w:cs="Helvetica-Oblique"/>
          <w:i/>
          <w:iCs/>
          <w:noProof/>
        </w:rPr>
        <mc:AlternateContent>
          <mc:Choice Requires="wpg">
            <w:drawing>
              <wp:anchor distT="0" distB="0" distL="114300" distR="114300" simplePos="0" relativeHeight="251774976" behindDoc="0" locked="0" layoutInCell="1" allowOverlap="1" wp14:anchorId="1270D1F3" wp14:editId="65729C5C">
                <wp:simplePos x="0" y="0"/>
                <wp:positionH relativeFrom="column">
                  <wp:posOffset>3021965</wp:posOffset>
                </wp:positionH>
                <wp:positionV relativeFrom="paragraph">
                  <wp:posOffset>10160</wp:posOffset>
                </wp:positionV>
                <wp:extent cx="3568845" cy="1548765"/>
                <wp:effectExtent l="0" t="0" r="0" b="0"/>
                <wp:wrapSquare wrapText="bothSides"/>
                <wp:docPr id="514" name="Group 5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8845" cy="1548765"/>
                          <a:chOff x="0" y="0"/>
                          <a:chExt cx="3568991" cy="1548765"/>
                        </a:xfrm>
                      </wpg:grpSpPr>
                      <wpg:grpSp>
                        <wpg:cNvPr id="241" name="Group 241"/>
                        <wpg:cNvGrpSpPr/>
                        <wpg:grpSpPr>
                          <a:xfrm>
                            <a:off x="0" y="0"/>
                            <a:ext cx="3536950" cy="1148080"/>
                            <a:chOff x="0" y="0"/>
                            <a:chExt cx="3537356" cy="1148080"/>
                          </a:xfrm>
                        </wpg:grpSpPr>
                        <pic:pic xmlns:pic="http://schemas.openxmlformats.org/drawingml/2006/picture">
                          <pic:nvPicPr>
                            <pic:cNvPr id="238" name="Picture 238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59921"/>
                            <a:stretch/>
                          </pic:blipFill>
                          <pic:spPr bwMode="auto">
                            <a:xfrm>
                              <a:off x="1148486" y="0"/>
                              <a:ext cx="2388870" cy="11480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40" name="Picture 24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79943"/>
                            <a:stretch/>
                          </pic:blipFill>
                          <pic:spPr bwMode="auto">
                            <a:xfrm>
                              <a:off x="0" y="0"/>
                              <a:ext cx="1148080" cy="11023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3" name="Text Box 3"/>
                        <wps:cNvSpPr txBox="1"/>
                        <wps:spPr>
                          <a:xfrm>
                            <a:off x="31896" y="1158875"/>
                            <a:ext cx="3537095" cy="3898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530FB70" w14:textId="26FA5335" w:rsidR="00BC0ACF" w:rsidRPr="0097681E" w:rsidRDefault="00BC0ACF" w:rsidP="00CE1863">
                              <w:pPr>
                                <w:pStyle w:val="Caption"/>
                                <w:rPr>
                                  <w:rFonts w:cs="Helvetica-Oblique"/>
                                  <w:noProof/>
                                </w:rPr>
                              </w:pPr>
                              <w:bookmarkStart w:id="14" w:name="_Ref69378823"/>
                              <w:r>
                                <w:t xml:space="preserve">Figure </w:t>
                              </w:r>
                              <w:fldSimple w:instr=" SEQ Figure \* ARABIC ">
                                <w:r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bookmarkEnd w:id="14"/>
                              <w:r>
                                <w:t>: Figure Showing the end of the PC testbenc</w:t>
                              </w:r>
                              <w:r w:rsidR="003F05A7">
                                <w:t>h</w:t>
                              </w:r>
                              <w:r w:rsidR="003F05A7">
                                <w:rPr>
                                  <w:rFonts w:ascii="Helvetica-Bold" w:hAnsi="Helvetica-Bold" w:cs="Helvetica-Bold"/>
                                </w:rPr>
                                <w:t>. It</w:t>
                              </w:r>
                              <w:r w:rsidR="003F05A7">
                                <w:rPr>
                                  <w:rFonts w:ascii="Helvetica-Bold" w:hAnsi="Helvetica-Bold" w:cs="Helvetica-Bold"/>
                                </w:rPr>
                                <w:t xml:space="preserve"> increments the PC until it overflows then successfully performs a relative branch.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70D1F3" id="Group 514" o:spid="_x0000_s1029" style="position:absolute;margin-left:237.95pt;margin-top:.8pt;width:281pt;height:121.95pt;z-index:251774976" coordsize="35689,154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">
                <v:group id="Group 241" o:spid="_x0000_s1030" style="position:absolute;width:35369;height:11480" coordsize="35373,1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+d7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EMzzPhCMjFAwAA//8DAFBLAQItABQABgAIAAAAIQDb4fbL7gAAAIUBAAATAAAAAAAAAAAA&#10;AAAAAAAAAABbQ29udGVudF9UeXBlc10ueG1sUEsBAi0AFAAGAAgAAAAhAFr0LFu/AAAAFQEAAAsA&#10;AAAAAAAAAAAAAAAAHwEAAF9yZWxzLy5yZWxzUEsBAi0AFAAGAAgAAAAhAGnH53vEAAAA3AAAAA8A&#10;AAAAAAAAAAAAAAAABwIAAGRycy9kb3ducmV2LnhtbFBLBQYAAAAAAwADALcAAAD4AgAAAAA=&#10;">
                  <v:shape id="Picture 238" o:spid="_x0000_s1031" type="#_x0000_t75" style="position:absolute;left:11484;width:23889;height:11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">
                    <v:imagedata r:id="rId41" o:title="" cropleft="39270f"/>
                  </v:shape>
                  <v:shape id="Picture 240" o:spid="_x0000_s1032" type="#_x0000_t75" style="position:absolute;width:11480;height:110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">
                    <v:imagedata r:id="rId41" o:title="" cropright="52391f"/>
                  </v:shape>
                </v:group>
                <v:shape id="Text Box 3" o:spid="_x0000_s1033" type="#_x0000_t202" style="position:absolute;left:318;top:11588;width:35371;height:3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" stroked="f">
                  <v:textbox style="mso-fit-shape-to-text:t" inset="0,0,0,0">
                    <w:txbxContent>
                      <w:p w14:paraId="4530FB70" w14:textId="26FA5335" w:rsidR="00BC0ACF" w:rsidRPr="0097681E" w:rsidRDefault="00BC0ACF" w:rsidP="00CE1863">
                        <w:pPr>
                          <w:pStyle w:val="Caption"/>
                          <w:rPr>
                            <w:rFonts w:cs="Helvetica-Oblique"/>
                            <w:noProof/>
                          </w:rPr>
                        </w:pPr>
                        <w:bookmarkStart w:id="15" w:name="_Ref69378823"/>
                        <w:r>
                          <w:t xml:space="preserve">Figure </w:t>
                        </w:r>
                        <w:fldSimple w:instr=" SEQ Figure \* ARABIC ">
                          <w:r>
                            <w:rPr>
                              <w:noProof/>
                            </w:rPr>
                            <w:t>4</w:t>
                          </w:r>
                        </w:fldSimple>
                        <w:bookmarkEnd w:id="15"/>
                        <w:r>
                          <w:t>: Figure Showing the end of the PC testbenc</w:t>
                        </w:r>
                        <w:r w:rsidR="003F05A7">
                          <w:t>h</w:t>
                        </w:r>
                        <w:r w:rsidR="003F05A7">
                          <w:rPr>
                            <w:rFonts w:ascii="Helvetica-Bold" w:hAnsi="Helvetica-Bold" w:cs="Helvetica-Bold"/>
                          </w:rPr>
                          <w:t>. It</w:t>
                        </w:r>
                        <w:r w:rsidR="003F05A7">
                          <w:rPr>
                            <w:rFonts w:ascii="Helvetica-Bold" w:hAnsi="Helvetica-Bold" w:cs="Helvetica-Bold"/>
                          </w:rPr>
                          <w:t xml:space="preserve"> increments the PC until it overflows then successfully performs a relative branch.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143DA533" w14:textId="01C45714" w:rsidR="007A5D5E" w:rsidRDefault="009B4967" w:rsidP="007A5D5E">
      <w:pPr>
        <w:widowControl w:val="0"/>
        <w:autoSpaceDE w:val="0"/>
        <w:autoSpaceDN w:val="0"/>
        <w:adjustRightInd w:val="0"/>
        <w:spacing w:after="0" w:line="240" w:lineRule="auto"/>
        <w:ind w:right="-6"/>
        <w:rPr>
          <w:rFonts w:ascii="Helvetica-Bold" w:hAnsi="Helvetica-Bold" w:cs="Helvetica-Bold"/>
        </w:rPr>
      </w:pPr>
      <w:r>
        <w:rPr>
          <w:rFonts w:ascii="Helvetica-Bold" w:hAnsi="Helvetica-Bold" w:cs="Helvetica-Bold"/>
        </w:rPr>
        <w:t>Absolute branching was removed to save resources.</w:t>
      </w:r>
    </w:p>
    <w:p w14:paraId="1F970F8B" w14:textId="013C01A5" w:rsidR="007A5D5E" w:rsidRDefault="007A5D5E" w:rsidP="007A5D5E">
      <w:pPr>
        <w:widowControl w:val="0"/>
        <w:autoSpaceDE w:val="0"/>
        <w:autoSpaceDN w:val="0"/>
        <w:adjustRightInd w:val="0"/>
        <w:spacing w:after="0" w:line="240" w:lineRule="auto"/>
        <w:ind w:right="-6"/>
        <w:rPr>
          <w:rFonts w:ascii="Helvetica-Bold" w:hAnsi="Helvetica-Bold" w:cs="Helvetica-Bold"/>
        </w:rPr>
      </w:pPr>
    </w:p>
    <w:p w14:paraId="1A423EE4" w14:textId="519C4BDB" w:rsidR="00451FF3" w:rsidRDefault="007A5D5E">
      <w:pPr>
        <w:widowControl w:val="0"/>
        <w:autoSpaceDE w:val="0"/>
        <w:autoSpaceDN w:val="0"/>
        <w:adjustRightInd w:val="0"/>
        <w:spacing w:after="0" w:line="240" w:lineRule="auto"/>
        <w:ind w:right="-6"/>
        <w:rPr>
          <w:rFonts w:ascii="Helvetica-Bold" w:hAnsi="Helvetica-Bold" w:cs="Helvetica-Bold"/>
        </w:rPr>
      </w:pPr>
      <w:r>
        <w:rPr>
          <w:rFonts w:ascii="Helvetica-Bold" w:hAnsi="Helvetica-Bold" w:cs="Helvetica-Bold"/>
        </w:rPr>
        <w:fldChar w:fldCharType="begin"/>
      </w:r>
      <w:r>
        <w:rPr>
          <w:rFonts w:ascii="Helvetica-Bold" w:hAnsi="Helvetica-Bold" w:cs="Helvetica-Bold"/>
        </w:rPr>
        <w:instrText xml:space="preserve"> REF _Ref69378823 \h </w:instrText>
      </w:r>
      <w:r>
        <w:rPr>
          <w:rFonts w:ascii="Helvetica-Bold" w:hAnsi="Helvetica-Bold" w:cs="Helvetica-Bold"/>
        </w:rPr>
      </w:r>
      <w:r>
        <w:rPr>
          <w:rFonts w:ascii="Helvetica-Bold" w:hAnsi="Helvetica-Bold" w:cs="Helvetica-Bold"/>
        </w:rPr>
        <w:fldChar w:fldCharType="separate"/>
      </w:r>
      <w:r>
        <w:t xml:space="preserve">Figure </w:t>
      </w:r>
      <w:r>
        <w:rPr>
          <w:noProof/>
        </w:rPr>
        <w:t>4</w:t>
      </w:r>
      <w:r>
        <w:rPr>
          <w:rFonts w:ascii="Helvetica-Bold" w:hAnsi="Helvetica-Bold" w:cs="Helvetica-Bold"/>
        </w:rPr>
        <w:fldChar w:fldCharType="end"/>
      </w:r>
      <w:r>
        <w:rPr>
          <w:rFonts w:ascii="Helvetica-Bold" w:hAnsi="Helvetica-Bold" w:cs="Helvetica-Bold"/>
        </w:rPr>
        <w:t xml:space="preserve"> </w:t>
      </w:r>
      <w:r w:rsidR="006730A6">
        <w:rPr>
          <w:rFonts w:ascii="Helvetica-Bold" w:hAnsi="Helvetica-Bold" w:cs="Helvetica-Bold"/>
        </w:rPr>
        <w:t xml:space="preserve">shows the end of the </w:t>
      </w:r>
      <w:r w:rsidR="00941316">
        <w:rPr>
          <w:rFonts w:ascii="Helvetica-Bold" w:hAnsi="Helvetica-Bold" w:cs="Helvetica-Bold"/>
        </w:rPr>
        <w:t>testbench</w:t>
      </w:r>
      <w:r w:rsidR="0082606B">
        <w:rPr>
          <w:rFonts w:ascii="Helvetica-Bold" w:hAnsi="Helvetica-Bold" w:cs="Helvetica-Bold"/>
        </w:rPr>
        <w:t xml:space="preserve"> output</w:t>
      </w:r>
    </w:p>
    <w:p w14:paraId="691FC77B" w14:textId="77777777" w:rsidR="00176959" w:rsidRDefault="00176959">
      <w:pPr>
        <w:widowControl w:val="0"/>
        <w:autoSpaceDE w:val="0"/>
        <w:autoSpaceDN w:val="0"/>
        <w:adjustRightInd w:val="0"/>
        <w:spacing w:after="0" w:line="240" w:lineRule="auto"/>
        <w:ind w:right="-6"/>
        <w:rPr>
          <w:rFonts w:cs="Helvetica-Oblique"/>
          <w:i/>
          <w:iCs/>
        </w:rPr>
      </w:pPr>
    </w:p>
    <w:p w14:paraId="20FFAFDC" w14:textId="77777777" w:rsidR="00CE1863" w:rsidRDefault="0024264A" w:rsidP="00CE1863">
      <w:pPr>
        <w:keepNext/>
        <w:widowControl w:val="0"/>
        <w:autoSpaceDE w:val="0"/>
        <w:autoSpaceDN w:val="0"/>
        <w:adjustRightInd w:val="0"/>
        <w:spacing w:after="0" w:line="240" w:lineRule="auto"/>
        <w:ind w:right="-6"/>
      </w:pPr>
      <w:r>
        <w:rPr>
          <w:rFonts w:cs="Helvetica-Oblique"/>
          <w:i/>
          <w:iCs/>
          <w:noProof/>
        </w:rPr>
        <w:lastRenderedPageBreak/>
        <w:drawing>
          <wp:inline distT="0" distB="0" distL="0" distR="0" wp14:anchorId="13CC256D" wp14:editId="2C0F2666">
            <wp:extent cx="5318830" cy="393405"/>
            <wp:effectExtent l="0" t="0" r="0" b="6985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37151" b="7182"/>
                    <a:stretch/>
                  </pic:blipFill>
                  <pic:spPr bwMode="auto">
                    <a:xfrm>
                      <a:off x="0" y="0"/>
                      <a:ext cx="5910597" cy="43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6744F" w14:textId="5A5E1D30" w:rsidR="00451FF3" w:rsidRDefault="007A5D5E" w:rsidP="00176959">
      <w:pPr>
        <w:pStyle w:val="Caption"/>
      </w:pPr>
      <w:bookmarkStart w:id="16" w:name="_Ref69379393"/>
      <w:r>
        <w:rPr>
          <w:rFonts w:cs="Helvetica-Oblique"/>
          <w:i w:val="0"/>
          <w:iCs w:val="0"/>
          <w:noProof/>
        </w:rPr>
        <mc:AlternateContent>
          <mc:Choice Requires="wpg">
            <w:drawing>
              <wp:anchor distT="0" distB="0" distL="114300" distR="114300" simplePos="0" relativeHeight="251778048" behindDoc="0" locked="0" layoutInCell="1" allowOverlap="1" wp14:anchorId="73EE497F" wp14:editId="2E52F824">
                <wp:simplePos x="0" y="0"/>
                <wp:positionH relativeFrom="page">
                  <wp:posOffset>336550</wp:posOffset>
                </wp:positionH>
                <wp:positionV relativeFrom="paragraph">
                  <wp:posOffset>1434465</wp:posOffset>
                </wp:positionV>
                <wp:extent cx="7191375" cy="4203700"/>
                <wp:effectExtent l="0" t="0" r="28575" b="44450"/>
                <wp:wrapTopAndBottom/>
                <wp:docPr id="513" name="Group 5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91375" cy="4203700"/>
                          <a:chOff x="0" y="0"/>
                          <a:chExt cx="7191872" cy="4204174"/>
                        </a:xfrm>
                      </wpg:grpSpPr>
                      <pic:pic xmlns:pic="http://schemas.openxmlformats.org/drawingml/2006/picture">
                        <pic:nvPicPr>
                          <pic:cNvPr id="243" name="Picture 243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3885" cy="155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44" name="Picture 244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513" y="2170706"/>
                            <a:ext cx="6769100" cy="1405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" name="Text Box 7"/>
                        <wps:cNvSpPr txBox="1"/>
                        <wps:spPr>
                          <a:xfrm>
                            <a:off x="79508" y="3919551"/>
                            <a:ext cx="6768298" cy="25847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76F32C1" w14:textId="1414E95E" w:rsidR="00BC0ACF" w:rsidRPr="007C5ECF" w:rsidRDefault="00BC0ACF" w:rsidP="00CE1863">
                              <w:pPr>
                                <w:pStyle w:val="Caption"/>
                                <w:rPr>
                                  <w:rFonts w:cs="Helvetica-Oblique"/>
                                  <w:noProof/>
                                </w:rPr>
                              </w:pPr>
                              <w:bookmarkStart w:id="17" w:name="_Ref69380359"/>
                              <w:r>
                                <w:t xml:space="preserve">Figure </w:t>
                              </w:r>
                              <w:fldSimple w:instr=" SEQ Figure \* ARABIC ">
                                <w:r>
                                  <w:rPr>
                                    <w:noProof/>
                                  </w:rPr>
                                  <w:t>8</w:t>
                                </w:r>
                              </w:fldSimple>
                              <w:bookmarkEnd w:id="17"/>
                              <w:r>
                                <w:t>: The second half of the ALU testbench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9" name="Text Box 9"/>
                        <wps:cNvSpPr txBox="1"/>
                        <wps:spPr>
                          <a:xfrm>
                            <a:off x="0" y="1931949"/>
                            <a:ext cx="6953095" cy="25847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AF5688F" w14:textId="6740E553" w:rsidR="00BC0ACF" w:rsidRPr="001D2635" w:rsidRDefault="00BC0ACF" w:rsidP="00CE1863">
                              <w:pPr>
                                <w:pStyle w:val="Caption"/>
                                <w:rPr>
                                  <w:rFonts w:cs="Helvetica-Oblique"/>
                                  <w:noProof/>
                                </w:rPr>
                              </w:pPr>
                              <w:bookmarkStart w:id="18" w:name="_Ref69380355"/>
                              <w:r>
                                <w:t xml:space="preserve">Figure </w:t>
                              </w:r>
                              <w:fldSimple w:instr=" SEQ Figure \* ARABIC ">
                                <w:r>
                                  <w:rPr>
                                    <w:noProof/>
                                  </w:rPr>
                                  <w:t>7</w:t>
                                </w:r>
                              </w:fldSimple>
                              <w:bookmarkEnd w:id="18"/>
                              <w:r>
                                <w:t>: The first half of the ALU testbench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1304013" y="2043485"/>
                            <a:ext cx="482600" cy="179937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2226365" y="103367"/>
                            <a:ext cx="505370" cy="1823718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2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2775005" y="119269"/>
                            <a:ext cx="482600" cy="179937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3331596" y="95416"/>
                            <a:ext cx="505370" cy="1823718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2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3896139" y="111318"/>
                            <a:ext cx="482600" cy="179937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4460681" y="95416"/>
                            <a:ext cx="505370" cy="1823718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2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5017273" y="119269"/>
                            <a:ext cx="482600" cy="179937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5581815" y="95416"/>
                            <a:ext cx="505370" cy="1823718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2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6122504" y="119269"/>
                            <a:ext cx="482600" cy="179937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6687047" y="95416"/>
                            <a:ext cx="504825" cy="1823085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2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Rectangle 245"/>
                        <wps:cNvSpPr/>
                        <wps:spPr>
                          <a:xfrm>
                            <a:off x="1653871" y="95416"/>
                            <a:ext cx="482600" cy="179937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Rectangle 247"/>
                        <wps:cNvSpPr/>
                        <wps:spPr>
                          <a:xfrm>
                            <a:off x="1836751" y="2043485"/>
                            <a:ext cx="976108" cy="1804565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2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Rectangle 248"/>
                        <wps:cNvSpPr/>
                        <wps:spPr>
                          <a:xfrm>
                            <a:off x="2854518" y="2043485"/>
                            <a:ext cx="482600" cy="179937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Rectangle 250"/>
                        <wps:cNvSpPr/>
                        <wps:spPr>
                          <a:xfrm>
                            <a:off x="3363401" y="2043485"/>
                            <a:ext cx="976108" cy="1804565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2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Rectangle 252"/>
                        <wps:cNvSpPr/>
                        <wps:spPr>
                          <a:xfrm>
                            <a:off x="4365266" y="2043485"/>
                            <a:ext cx="482600" cy="179937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Rectangle 254"/>
                        <wps:cNvSpPr/>
                        <wps:spPr>
                          <a:xfrm>
                            <a:off x="4874149" y="2043485"/>
                            <a:ext cx="481965" cy="181758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2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Rectangle 255"/>
                        <wps:cNvSpPr/>
                        <wps:spPr>
                          <a:xfrm>
                            <a:off x="5589767" y="2043485"/>
                            <a:ext cx="1009650" cy="1772492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6623436" y="2051436"/>
                            <a:ext cx="252441" cy="1747937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2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14:contentPart bwMode="auto" r:id="rId45">
                        <w14:nvContentPartPr>
                          <w14:cNvPr id="106" name="Ink 106"/>
                          <w14:cNvContentPartPr/>
                        </w14:nvContentPartPr>
                        <w14:xfrm>
                          <a:off x="1934320" y="1556164"/>
                          <a:ext cx="131400" cy="86265"/>
                        </w14:xfrm>
                      </w14:contentPart>
                      <w14:contentPart bwMode="auto" r:id="rId46">
                        <w14:nvContentPartPr>
                          <w14:cNvPr id="122" name="Ink 122"/>
                          <w14:cNvContentPartPr/>
                        </w14:nvContentPartPr>
                        <w14:xfrm>
                          <a:off x="826880" y="1441864"/>
                          <a:ext cx="367665" cy="107950"/>
                        </w14:xfrm>
                      </w14:contentPart>
                      <w14:contentPart bwMode="auto" r:id="rId47">
                        <w14:nvContentPartPr>
                          <w14:cNvPr id="130" name="Ink 130"/>
                          <w14:cNvContentPartPr/>
                        </w14:nvContentPartPr>
                        <w14:xfrm>
                          <a:off x="1873360" y="1079914"/>
                          <a:ext cx="120770" cy="72390"/>
                        </w14:xfrm>
                      </w14:contentPart>
                      <w14:contentPart bwMode="auto" r:id="rId48">
                        <w14:nvContentPartPr>
                          <w14:cNvPr id="141" name="Ink 141"/>
                          <w14:cNvContentPartPr/>
                        </w14:nvContentPartPr>
                        <w14:xfrm>
                          <a:off x="1700005" y="1673639"/>
                          <a:ext cx="282640" cy="69850"/>
                        </w14:xfrm>
                      </w14:contentPart>
                      <w14:contentPart bwMode="auto" r:id="rId49">
                        <w14:nvContentPartPr>
                          <w14:cNvPr id="144" name="Ink 144"/>
                          <w14:cNvContentPartPr/>
                        </w14:nvContentPartPr>
                        <w14:xfrm>
                          <a:off x="2253725" y="1579659"/>
                          <a:ext cx="33655" cy="51435"/>
                        </w14:xfrm>
                      </w14:contentPart>
                      <w14:contentPart bwMode="auto" r:id="rId50">
                        <w14:nvContentPartPr>
                          <w14:cNvPr id="152" name="Ink 152"/>
                          <w14:cNvContentPartPr/>
                        </w14:nvContentPartPr>
                        <w14:xfrm>
                          <a:off x="1676510" y="1556799"/>
                          <a:ext cx="138315" cy="56160"/>
                        </w14:xfrm>
                      </w14:contentPart>
                      <w14:contentPart bwMode="auto" r:id="rId51">
                        <w14:nvContentPartPr>
                          <w14:cNvPr id="164" name="Ink 164"/>
                          <w14:cNvContentPartPr/>
                        </w14:nvContentPartPr>
                        <w14:xfrm>
                          <a:off x="2294365" y="1579024"/>
                          <a:ext cx="282410" cy="98490"/>
                        </w14:xfrm>
                      </w14:contentPart>
                      <w14:contentPart bwMode="auto" r:id="rId52">
                        <w14:nvContentPartPr>
                          <w14:cNvPr id="183" name="Ink 183"/>
                          <w14:cNvContentPartPr/>
                        </w14:nvContentPartPr>
                        <w14:xfrm>
                          <a:off x="2243565" y="1693959"/>
                          <a:ext cx="397850" cy="116415"/>
                        </w14:xfrm>
                      </w14:contentPart>
                      <w14:contentPart bwMode="auto" r:id="rId53">
                        <w14:nvContentPartPr>
                          <w14:cNvPr id="208" name="Ink 208"/>
                          <w14:cNvContentPartPr/>
                        </w14:nvContentPartPr>
                        <w14:xfrm>
                          <a:off x="2793475" y="1557434"/>
                          <a:ext cx="353060" cy="231560"/>
                        </w14:xfrm>
                      </w14:contentPart>
                      <w14:contentPart bwMode="auto" r:id="rId54">
                        <w14:nvContentPartPr>
                          <w14:cNvPr id="220" name="Ink 220"/>
                          <w14:cNvContentPartPr/>
                        </w14:nvContentPartPr>
                        <w14:xfrm>
                          <a:off x="2988420" y="1706024"/>
                          <a:ext cx="247080" cy="83820"/>
                        </w14:xfrm>
                      </w14:contentPart>
                      <w14:contentPart bwMode="auto" r:id="rId55">
                        <w14:nvContentPartPr>
                          <w14:cNvPr id="323" name="Ink 323"/>
                          <w14:cNvContentPartPr/>
                        </w14:nvContentPartPr>
                        <w14:xfrm>
                          <a:off x="3364340" y="1566959"/>
                          <a:ext cx="417295" cy="107520"/>
                        </w14:xfrm>
                      </w14:contentPart>
                      <w14:contentPart bwMode="auto" r:id="rId56">
                        <w14:nvContentPartPr>
                          <w14:cNvPr id="339" name="Ink 339"/>
                          <w14:cNvContentPartPr/>
                        </w14:nvContentPartPr>
                        <w14:xfrm>
                          <a:off x="3350370" y="1735234"/>
                          <a:ext cx="421200" cy="192240"/>
                        </w14:xfrm>
                      </w14:contentPart>
                      <w14:contentPart bwMode="auto" r:id="rId57">
                        <w14:nvContentPartPr>
                          <w14:cNvPr id="344" name="Ink 344"/>
                          <w14:cNvContentPartPr/>
                        </w14:nvContentPartPr>
                        <w14:xfrm>
                          <a:off x="3670410" y="1839374"/>
                          <a:ext cx="102555" cy="58420"/>
                        </w14:xfrm>
                      </w14:contentPart>
                      <w14:contentPart bwMode="auto" r:id="rId58">
                        <w14:nvContentPartPr>
                          <w14:cNvPr id="359" name="Ink 359"/>
                          <w14:cNvContentPartPr/>
                        </w14:nvContentPartPr>
                        <w14:xfrm>
                          <a:off x="3925680" y="1561244"/>
                          <a:ext cx="402665" cy="88265"/>
                        </w14:xfrm>
                      </w14:contentPart>
                      <w14:contentPart bwMode="auto" r:id="rId59">
                        <w14:nvContentPartPr>
                          <w14:cNvPr id="367" name="Ink 367"/>
                          <w14:cNvContentPartPr/>
                        </w14:nvContentPartPr>
                        <w14:xfrm>
                          <a:off x="3930760" y="1754919"/>
                          <a:ext cx="134815" cy="99315"/>
                        </w14:xfrm>
                      </w14:contentPart>
                      <w14:contentPart bwMode="auto" r:id="rId60">
                        <w14:nvContentPartPr>
                          <w14:cNvPr id="368" name="Ink 368"/>
                          <w14:cNvContentPartPr/>
                        </w14:nvContentPartPr>
                        <w14:xfrm>
                          <a:off x="4092050" y="1765079"/>
                          <a:ext cx="24840" cy="77760"/>
                        </w14:xfrm>
                      </w14:contentPart>
                      <w14:contentPart bwMode="auto" r:id="rId61">
                        <w14:nvContentPartPr>
                          <w14:cNvPr id="369" name="Ink 369"/>
                          <w14:cNvContentPartPr/>
                        </w14:nvContentPartPr>
                        <w14:xfrm>
                          <a:off x="3542140" y="1850169"/>
                          <a:ext cx="19800" cy="35640"/>
                        </w14:xfrm>
                      </w14:contentPart>
                      <w14:contentPart bwMode="auto" r:id="rId62">
                        <w14:nvContentPartPr>
                          <w14:cNvPr id="373" name="Ink 373"/>
                          <w14:cNvContentPartPr/>
                        </w14:nvContentPartPr>
                        <w14:xfrm>
                          <a:off x="4114910" y="1770159"/>
                          <a:ext cx="80165" cy="77760"/>
                        </w14:xfrm>
                      </w14:contentPart>
                      <w14:contentPart bwMode="auto" r:id="rId63">
                        <w14:nvContentPartPr>
                          <w14:cNvPr id="378" name="Ink 378"/>
                          <w14:cNvContentPartPr/>
                        </w14:nvContentPartPr>
                        <w14:xfrm>
                          <a:off x="4220955" y="1773969"/>
                          <a:ext cx="118450" cy="57785"/>
                        </w14:xfrm>
                      </w14:contentPart>
                      <w14:contentPart bwMode="auto" r:id="rId64">
                        <w14:nvContentPartPr>
                          <w14:cNvPr id="382" name="Ink 382"/>
                          <w14:cNvContentPartPr/>
                        </w14:nvContentPartPr>
                        <w14:xfrm>
                          <a:off x="1825520" y="1095258"/>
                          <a:ext cx="31890" cy="46355"/>
                        </w14:xfrm>
                      </w14:contentPart>
                      <w14:contentPart bwMode="auto" r:id="rId65">
                        <w14:nvContentPartPr>
                          <w14:cNvPr id="396" name="Ink 396"/>
                          <w14:cNvContentPartPr/>
                        </w14:nvContentPartPr>
                        <w14:xfrm>
                          <a:off x="4645135" y="1076104"/>
                          <a:ext cx="164650" cy="60795"/>
                        </w14:xfrm>
                      </w14:contentPart>
                      <w14:contentPart bwMode="auto" r:id="rId66">
                        <w14:nvContentPartPr>
                          <w14:cNvPr id="417" name="Ink 417"/>
                          <w14:cNvContentPartPr/>
                        </w14:nvContentPartPr>
                        <w14:xfrm>
                          <a:off x="4706730" y="1579659"/>
                          <a:ext cx="251955" cy="54430"/>
                        </w14:xfrm>
                      </w14:contentPart>
                      <w14:contentPart bwMode="auto" r:id="rId67">
                        <w14:nvContentPartPr>
                          <w14:cNvPr id="418" name="Ink 418"/>
                          <w14:cNvContentPartPr/>
                        </w14:nvContentPartPr>
                        <w14:xfrm>
                          <a:off x="4480670" y="1568229"/>
                          <a:ext cx="158465" cy="53695"/>
                        </w14:xfrm>
                      </w14:contentPart>
                      <w14:contentPart bwMode="auto" r:id="rId68">
                        <w14:nvContentPartPr>
                          <w14:cNvPr id="426" name="Ink 426"/>
                          <w14:cNvContentPartPr/>
                        </w14:nvContentPartPr>
                        <w14:xfrm>
                          <a:off x="4702920" y="1688879"/>
                          <a:ext cx="91230" cy="51120"/>
                        </w14:xfrm>
                      </w14:contentPart>
                      <w14:contentPart bwMode="auto" r:id="rId69">
                        <w14:nvContentPartPr>
                          <w14:cNvPr id="427" name="Ink 427"/>
                          <w14:cNvContentPartPr/>
                        </w14:nvContentPartPr>
                        <w14:xfrm>
                          <a:off x="4513055" y="1667924"/>
                          <a:ext cx="123340" cy="71755"/>
                        </w14:xfrm>
                      </w14:contentPart>
                      <w14:contentPart bwMode="auto" r:id="rId70">
                        <w14:nvContentPartPr>
                          <w14:cNvPr id="437" name="Ink 437"/>
                          <w14:cNvContentPartPr/>
                        </w14:nvContentPartPr>
                        <w14:xfrm>
                          <a:off x="5029945" y="1579659"/>
                          <a:ext cx="146160" cy="77790"/>
                        </w14:xfrm>
                      </w14:contentPart>
                      <w14:contentPart bwMode="auto" r:id="rId71">
                        <w14:nvContentPartPr>
                          <w14:cNvPr id="445" name="Ink 445"/>
                          <w14:cNvContentPartPr/>
                        </w14:nvContentPartPr>
                        <w14:xfrm>
                          <a:off x="5232510" y="1572674"/>
                          <a:ext cx="132835" cy="93555"/>
                        </w14:xfrm>
                      </w14:contentPart>
                      <w14:contentPart bwMode="auto" r:id="rId72">
                        <w14:nvContentPartPr>
                          <w14:cNvPr id="461" name="Ink 461"/>
                          <w14:cNvContentPartPr/>
                        </w14:nvContentPartPr>
                        <w14:xfrm>
                          <a:off x="5026135" y="1717454"/>
                          <a:ext cx="285210" cy="88900"/>
                        </w14:xfrm>
                      </w14:contentPart>
                      <w14:contentPart bwMode="auto" r:id="rId73">
                        <w14:nvContentPartPr>
                          <w14:cNvPr id="469" name="Ink 469"/>
                          <w14:cNvContentPartPr/>
                        </w14:nvContentPartPr>
                        <w14:xfrm>
                          <a:off x="5339190" y="1756189"/>
                          <a:ext cx="139325" cy="41760"/>
                        </w14:xfrm>
                      </w14:contentPart>
                      <w14:contentPart bwMode="auto" r:id="rId74">
                        <w14:nvContentPartPr>
                          <w14:cNvPr id="510" name="Ink 510"/>
                          <w14:cNvContentPartPr/>
                        </w14:nvContentPartPr>
                        <w14:xfrm>
                          <a:off x="5623670" y="1562514"/>
                          <a:ext cx="434975" cy="208280"/>
                        </w14:xfrm>
                      </w14:contentPart>
                      <w14:contentPart bwMode="auto" r:id="rId75">
                        <w14:nvContentPartPr>
                          <w14:cNvPr id="516" name="Ink 516"/>
                          <w14:cNvContentPartPr/>
                        </w14:nvContentPartPr>
                        <w14:xfrm>
                          <a:off x="6306930" y="1076739"/>
                          <a:ext cx="70855" cy="48365"/>
                        </w14:xfrm>
                      </w14:contentPart>
                      <w14:contentPart bwMode="auto" r:id="rId76">
                        <w14:nvContentPartPr>
                          <w14:cNvPr id="528" name="Ink 528"/>
                          <w14:cNvContentPartPr/>
                        </w14:nvContentPartPr>
                        <w14:xfrm>
                          <a:off x="6149450" y="1563149"/>
                          <a:ext cx="182595" cy="91840"/>
                        </w14:xfrm>
                      </w14:contentPart>
                      <w14:contentPart bwMode="auto" r:id="rId77">
                        <w14:nvContentPartPr>
                          <w14:cNvPr id="539" name="Ink 539"/>
                          <w14:cNvContentPartPr/>
                        </w14:nvContentPartPr>
                        <w14:xfrm>
                          <a:off x="6304390" y="1567594"/>
                          <a:ext cx="111960" cy="55375"/>
                        </w14:xfrm>
                      </w14:contentPart>
                      <w14:contentPart bwMode="auto" r:id="rId78">
                        <w14:nvContentPartPr>
                          <w14:cNvPr id="557" name="Ink 557"/>
                          <w14:cNvContentPartPr/>
                        </w14:nvContentPartPr>
                        <w14:xfrm>
                          <a:off x="6156435" y="1590454"/>
                          <a:ext cx="405765" cy="106380"/>
                        </w14:xfrm>
                      </w14:contentPart>
                      <w14:contentPart bwMode="auto" r:id="rId79">
                        <w14:nvContentPartPr>
                          <w14:cNvPr id="573" name="Ink 573"/>
                          <w14:cNvContentPartPr/>
                        </w14:nvContentPartPr>
                        <w14:xfrm>
                          <a:off x="6150720" y="1746664"/>
                          <a:ext cx="363610" cy="46355"/>
                        </w14:xfrm>
                      </w14:contentPart>
                      <w14:contentPart bwMode="auto" r:id="rId80">
                        <w14:nvContentPartPr>
                          <w14:cNvPr id="579" name="Ink 579"/>
                          <w14:cNvContentPartPr/>
                        </w14:nvContentPartPr>
                        <w14:xfrm>
                          <a:off x="6878430" y="1087534"/>
                          <a:ext cx="80785" cy="50165"/>
                        </w14:xfrm>
                      </w14:contentPart>
                      <w14:contentPart bwMode="auto" r:id="rId81">
                        <w14:nvContentPartPr>
                          <w14:cNvPr id="613" name="Ink 613"/>
                          <w14:cNvContentPartPr/>
                        </w14:nvContentPartPr>
                        <w14:xfrm>
                          <a:off x="6718410" y="1560609"/>
                          <a:ext cx="412560" cy="129960"/>
                        </w14:xfrm>
                      </w14:contentPart>
                      <w14:contentPart bwMode="auto" r:id="rId82">
                        <w14:nvContentPartPr>
                          <w14:cNvPr id="616" name="Ink 616"/>
                          <w14:cNvContentPartPr/>
                        </w14:nvContentPartPr>
                        <w14:xfrm>
                          <a:off x="7063215" y="1656494"/>
                          <a:ext cx="72100" cy="33655"/>
                        </w14:xfrm>
                      </w14:contentPart>
                      <w14:contentPart bwMode="auto" r:id="rId83">
                        <w14:nvContentPartPr>
                          <w14:cNvPr id="631" name="Ink 631"/>
                          <w14:cNvContentPartPr/>
                        </w14:nvContentPartPr>
                        <w14:xfrm>
                          <a:off x="6987015" y="1751744"/>
                          <a:ext cx="116450" cy="55245"/>
                        </w14:xfrm>
                      </w14:contentPart>
                      <w14:contentPart bwMode="auto" r:id="rId84">
                        <w14:nvContentPartPr>
                          <w14:cNvPr id="632" name="Ink 632"/>
                          <w14:cNvContentPartPr/>
                        </w14:nvContentPartPr>
                        <w14:xfrm>
                          <a:off x="6731110" y="1761904"/>
                          <a:ext cx="195270" cy="39680"/>
                        </w14:xfrm>
                      </w14:contentPart>
                      <w14:contentPart bwMode="auto" r:id="rId85">
                        <w14:nvContentPartPr>
                          <w14:cNvPr id="641" name="Ink 641"/>
                          <w14:cNvContentPartPr/>
                        </w14:nvContentPartPr>
                        <w14:xfrm>
                          <a:off x="1329800" y="3589434"/>
                          <a:ext cx="129720" cy="54870"/>
                        </w14:xfrm>
                      </w14:contentPart>
                      <w14:contentPart bwMode="auto" r:id="rId86">
                        <w14:nvContentPartPr>
                          <w14:cNvPr id="711" name="Ink 711"/>
                          <w14:cNvContentPartPr/>
                        </w14:nvContentPartPr>
                        <w14:xfrm>
                          <a:off x="1314560" y="3592609"/>
                          <a:ext cx="481965" cy="249810"/>
                        </w14:xfrm>
                      </w14:contentPart>
                      <w14:contentPart bwMode="auto" r:id="rId87">
                        <w14:nvContentPartPr>
                          <w14:cNvPr id="751" name="Ink 751"/>
                          <w14:cNvContentPartPr/>
                        </w14:nvContentPartPr>
                        <w14:xfrm>
                          <a:off x="2303255" y="3578639"/>
                          <a:ext cx="474100" cy="63500"/>
                        </w14:xfrm>
                      </w14:contentPart>
                      <w14:contentPart bwMode="auto" r:id="rId88">
                        <w14:nvContentPartPr>
                          <w14:cNvPr id="794" name="Ink 794"/>
                          <w14:cNvContentPartPr/>
                        </w14:nvContentPartPr>
                        <w14:xfrm>
                          <a:off x="2432160" y="3698654"/>
                          <a:ext cx="38880" cy="43200"/>
                        </w14:xfrm>
                      </w14:contentPart>
                      <w14:contentPart bwMode="auto" r:id="rId89">
                        <w14:nvContentPartPr>
                          <w14:cNvPr id="827" name="Ink 827"/>
                          <w14:cNvContentPartPr/>
                        </w14:nvContentPartPr>
                        <w14:xfrm>
                          <a:off x="1862565" y="3626899"/>
                          <a:ext cx="913130" cy="201295"/>
                        </w14:xfrm>
                      </w14:contentPart>
                      <w14:contentPart bwMode="auto" r:id="rId90">
                        <w14:nvContentPartPr>
                          <w14:cNvPr id="828" name="Ink 828"/>
                          <w14:cNvContentPartPr/>
                        </w14:nvContentPartPr>
                        <w14:xfrm>
                          <a:off x="2352150" y="3799619"/>
                          <a:ext cx="5040" cy="23400"/>
                        </w14:xfrm>
                      </w14:contentPart>
                      <w14:contentPart bwMode="auto" r:id="rId91">
                        <w14:nvContentPartPr>
                          <w14:cNvPr id="833" name="Ink 833"/>
                          <w14:cNvContentPartPr/>
                        </w14:nvContentPartPr>
                        <w14:xfrm>
                          <a:off x="1873360" y="3152554"/>
                          <a:ext cx="52080" cy="47475"/>
                        </w14:xfrm>
                      </w14:contentPart>
                      <w14:contentPart bwMode="auto" r:id="rId92">
                        <w14:nvContentPartPr>
                          <w14:cNvPr id="841" name="Ink 841"/>
                          <w14:cNvContentPartPr/>
                        </w14:nvContentPartPr>
                        <w14:xfrm>
                          <a:off x="3253850" y="3144934"/>
                          <a:ext cx="59995" cy="65405"/>
                        </w14:xfrm>
                      </w14:contentPart>
                      <w14:contentPart bwMode="auto" r:id="rId93">
                        <w14:nvContentPartPr>
                          <w14:cNvPr id="916" name="Ink 916"/>
                          <w14:cNvContentPartPr/>
                        </w14:nvContentPartPr>
                        <w14:xfrm>
                          <a:off x="2867135" y="3580544"/>
                          <a:ext cx="450215" cy="252730"/>
                        </w14:xfrm>
                      </w14:contentPart>
                      <w14:contentPart bwMode="auto" r:id="rId94">
                        <w14:nvContentPartPr>
                          <w14:cNvPr id="921" name="Ink 921"/>
                          <w14:cNvContentPartPr/>
                        </w14:nvContentPartPr>
                        <w14:xfrm>
                          <a:off x="1875265" y="3575464"/>
                          <a:ext cx="362585" cy="57785"/>
                        </w14:xfrm>
                      </w14:contentPart>
                      <w14:contentPart bwMode="auto" r:id="rId95">
                        <w14:nvContentPartPr>
                          <w14:cNvPr id="922" name="Ink 922"/>
                          <w14:cNvContentPartPr/>
                        </w14:nvContentPartPr>
                        <w14:xfrm>
                          <a:off x="3823445" y="3592609"/>
                          <a:ext cx="474100" cy="63500"/>
                        </w14:xfrm>
                      </w14:contentPart>
                      <w14:contentPart bwMode="auto" r:id="rId96">
                        <w14:nvContentPartPr>
                          <w14:cNvPr id="923" name="Ink 923"/>
                          <w14:cNvContentPartPr/>
                        </w14:nvContentPartPr>
                        <w14:xfrm>
                          <a:off x="3382755" y="3640869"/>
                          <a:ext cx="912960" cy="201960"/>
                        </w14:xfrm>
                      </w14:contentPart>
                      <w14:contentPart bwMode="auto" r:id="rId97">
                        <w14:nvContentPartPr>
                          <w14:cNvPr id="924" name="Ink 924"/>
                          <w14:cNvContentPartPr/>
                        </w14:nvContentPartPr>
                        <w14:xfrm>
                          <a:off x="3395455" y="3589434"/>
                          <a:ext cx="362585" cy="57785"/>
                        </w14:xfrm>
                      </w14:contentPart>
                      <w14:contentPart bwMode="auto" r:id="rId98">
                        <w14:nvContentPartPr>
                          <w14:cNvPr id="926" name="Ink 926"/>
                          <w14:cNvContentPartPr/>
                        </w14:nvContentPartPr>
                        <w14:xfrm>
                          <a:off x="3870435" y="3817399"/>
                          <a:ext cx="11520" cy="18360"/>
                        </w14:xfrm>
                      </w14:contentPart>
                      <w14:contentPart bwMode="auto" r:id="rId99">
                        <w14:nvContentPartPr>
                          <w14:cNvPr id="927" name="Ink 927"/>
                          <w14:cNvContentPartPr/>
                        </w14:nvContentPartPr>
                        <w14:xfrm>
                          <a:off x="3386565" y="3654839"/>
                          <a:ext cx="12960" cy="30240"/>
                        </w14:xfrm>
                      </w14:contentPart>
                      <w14:contentPart bwMode="auto" r:id="rId100">
                        <w14:nvContentPartPr>
                          <w14:cNvPr id="129" name="Ink 129"/>
                          <w14:cNvContentPartPr/>
                        </w14:nvContentPartPr>
                        <w14:xfrm>
                          <a:off x="4378435" y="3569749"/>
                          <a:ext cx="440640" cy="122400"/>
                        </w14:xfrm>
                      </w14:contentPart>
                      <w14:contentPart bwMode="auto" r:id="rId101">
                        <w14:nvContentPartPr>
                          <w14:cNvPr id="137" name="Ink 137"/>
                          <w14:cNvContentPartPr/>
                        </w14:nvContentPartPr>
                        <w14:xfrm>
                          <a:off x="4386690" y="3701194"/>
                          <a:ext cx="49220" cy="38735"/>
                        </w14:xfrm>
                      </w14:contentPart>
                      <w14:contentPart bwMode="auto" r:id="rId102">
                        <w14:nvContentPartPr>
                          <w14:cNvPr id="160" name="Ink 160"/>
                          <w14:cNvContentPartPr/>
                        </w14:nvContentPartPr>
                        <w14:xfrm>
                          <a:off x="4383515" y="3693574"/>
                          <a:ext cx="429235" cy="137460"/>
                        </w14:xfrm>
                      </w14:contentPart>
                      <w14:contentPart bwMode="auto" r:id="rId103">
                        <w14:nvContentPartPr>
                          <w14:cNvPr id="175" name="Ink 175"/>
                          <w14:cNvContentPartPr/>
                        </w14:nvContentPartPr>
                        <w14:xfrm>
                          <a:off x="5252195" y="3160174"/>
                          <a:ext cx="99300" cy="49530"/>
                        </w14:xfrm>
                      </w14:contentPart>
                      <w14:contentPart bwMode="auto" r:id="rId104">
                        <w14:nvContentPartPr>
                          <w14:cNvPr id="209" name="Ink 209"/>
                          <w14:cNvContentPartPr/>
                        </w14:nvContentPartPr>
                        <w14:xfrm>
                          <a:off x="4892150" y="3580544"/>
                          <a:ext cx="494725" cy="210185"/>
                        </w14:xfrm>
                      </w14:contentPart>
                      <w14:contentPart bwMode="auto" r:id="rId105">
                        <w14:nvContentPartPr>
                          <w14:cNvPr id="212" name="Ink 212"/>
                          <w14:cNvContentPartPr/>
                        </w14:nvContentPartPr>
                        <w14:xfrm>
                          <a:off x="5389355" y="3731674"/>
                          <a:ext cx="20160" cy="37080"/>
                        </w14:xfrm>
                      </w14:contentPart>
                      <w14:contentPart bwMode="auto" r:id="rId106">
                        <w14:nvContentPartPr>
                          <w14:cNvPr id="333" name="Ink 333"/>
                          <w14:cNvContentPartPr/>
                        </w14:nvContentPartPr>
                        <w14:xfrm>
                          <a:off x="5998955" y="3584989"/>
                          <a:ext cx="345895" cy="51225"/>
                        </w14:xfrm>
                      </w14:contentPart>
                      <w14:contentPart bwMode="auto" r:id="rId107">
                        <w14:nvContentPartPr>
                          <w14:cNvPr id="364" name="Ink 364"/>
                          <w14:cNvContentPartPr/>
                        </w14:nvContentPartPr>
                        <w14:xfrm>
                          <a:off x="5839570" y="3739294"/>
                          <a:ext cx="36195" cy="45840"/>
                        </w14:xfrm>
                      </w14:contentPart>
                      <w14:contentPart bwMode="auto" r:id="rId108">
                        <w14:nvContentPartPr>
                          <w14:cNvPr id="365" name="Ink 365"/>
                          <w14:cNvContentPartPr/>
                        </w14:nvContentPartPr>
                        <w14:xfrm>
                          <a:off x="5784325" y="3753264"/>
                          <a:ext cx="7560" cy="20575"/>
                        </w14:xfrm>
                      </w14:contentPart>
                      <w14:contentPart bwMode="auto" r:id="rId109">
                        <w14:nvContentPartPr>
                          <w14:cNvPr id="366" name="Ink 366"/>
                          <w14:cNvContentPartPr/>
                        </w14:nvContentPartPr>
                        <w14:xfrm>
                          <a:off x="5614145" y="3588799"/>
                          <a:ext cx="303120" cy="196335"/>
                        </w14:xfrm>
                      </w14:contentPart>
                      <w14:contentPart bwMode="auto" r:id="rId110">
                        <w14:nvContentPartPr>
                          <w14:cNvPr id="381" name="Ink 381"/>
                          <w14:cNvContentPartPr/>
                        </w14:nvContentPartPr>
                        <w14:xfrm>
                          <a:off x="6334235" y="3739294"/>
                          <a:ext cx="94335" cy="43875"/>
                        </w14:xfrm>
                      </w14:contentPart>
                      <w14:contentPart bwMode="auto" r:id="rId111">
                        <w14:nvContentPartPr>
                          <w14:cNvPr id="383" name="Ink 383"/>
                          <w14:cNvContentPartPr/>
                        </w14:nvContentPartPr>
                        <w14:xfrm>
                          <a:off x="6126590" y="3658649"/>
                          <a:ext cx="362510" cy="124520"/>
                        </w14:xfrm>
                      </w14:contentPart>
                      <w14:contentPart bwMode="auto" r:id="rId112">
                        <w14:nvContentPartPr>
                          <w14:cNvPr id="408" name="Ink 408"/>
                          <w14:cNvContentPartPr/>
                        </w14:nvContentPartPr>
                        <w14:xfrm>
                          <a:off x="6634590" y="3583084"/>
                          <a:ext cx="245110" cy="151035"/>
                        </w14:xfrm>
                      </w14:contentPart>
                      <w14:contentPart bwMode="auto" r:id="rId113">
                        <w14:nvContentPartPr>
                          <w14:cNvPr id="419" name="Ink 419"/>
                          <w14:cNvContentPartPr/>
                        </w14:nvContentPartPr>
                        <w14:xfrm>
                          <a:off x="6728570" y="3692939"/>
                          <a:ext cx="179590" cy="59760"/>
                        </w14:xfrm>
                      </w14:contentPart>
                      <w14:contentPart bwMode="auto" r:id="rId114">
                        <w14:nvContentPartPr>
                          <w14:cNvPr id="429" name="Ink 429"/>
                          <w14:cNvContentPartPr/>
                        </w14:nvContentPartPr>
                        <w14:xfrm>
                          <a:off x="5776070" y="3143029"/>
                          <a:ext cx="196760" cy="67310"/>
                        </w14:xfrm>
                      </w14:contentPart>
                      <w14:contentPart bwMode="auto" r:id="rId115">
                        <w14:nvContentPartPr>
                          <w14:cNvPr id="453" name="Ink 453"/>
                          <w14:cNvContentPartPr/>
                        </w14:nvContentPartPr>
                        <w14:xfrm>
                          <a:off x="6078965" y="3849784"/>
                          <a:ext cx="324430" cy="128520"/>
                        </w14:xfrm>
                      </w14:contentPart>
                      <w14:contentPart bwMode="auto" r:id="rId116">
                        <w14:nvContentPartPr>
                          <w14:cNvPr id="456" name="Ink 456"/>
                          <w14:cNvContentPartPr/>
                        </w14:nvContentPartPr>
                        <w14:xfrm>
                          <a:off x="6444090" y="3875184"/>
                          <a:ext cx="32760" cy="28080"/>
                        </w14:xfrm>
                      </w14:contentPart>
                      <w14:contentPart bwMode="auto" r:id="rId117">
                        <w14:nvContentPartPr>
                          <w14:cNvPr id="459" name="Ink 459"/>
                          <w14:cNvContentPartPr/>
                        </w14:nvContentPartPr>
                        <w14:xfrm>
                          <a:off x="6499970" y="3874549"/>
                          <a:ext cx="23400" cy="30240"/>
                        </w14:xfrm>
                      </w14:contentPart>
                      <w14:contentPart bwMode="auto" r:id="rId118">
                        <w14:nvContentPartPr>
                          <w14:cNvPr id="460" name="Ink 460"/>
                          <w14:cNvContentPartPr/>
                        </w14:nvContentPartPr>
                        <w14:xfrm>
                          <a:off x="6541245" y="3874549"/>
                          <a:ext cx="37080" cy="29880"/>
                        </w14:xfrm>
                      </w14:contentPart>
                      <w14:contentPart bwMode="auto" r:id="rId119">
                        <w14:nvContentPartPr>
                          <w14:cNvPr id="488" name="Ink 488"/>
                          <w14:cNvContentPartPr/>
                        </w14:nvContentPartPr>
                        <w14:xfrm>
                          <a:off x="6433295" y="4023139"/>
                          <a:ext cx="5040" cy="37800"/>
                        </w14:xfrm>
                      </w14:contentPart>
                      <w14:contentPart bwMode="auto" r:id="rId120">
                        <w14:nvContentPartPr>
                          <w14:cNvPr id="492" name="Ink 492"/>
                          <w14:cNvContentPartPr/>
                        </w14:nvContentPartPr>
                        <w14:xfrm>
                          <a:off x="6520290" y="4009169"/>
                          <a:ext cx="132325" cy="39370"/>
                        </w14:xfrm>
                      </w14:contentPart>
                      <w14:contentPart bwMode="auto" r:id="rId121">
                        <w14:nvContentPartPr>
                          <w14:cNvPr id="511" name="Ink 511"/>
                          <w14:cNvContentPartPr/>
                        </w14:nvContentPartPr>
                        <w14:xfrm>
                          <a:off x="6663800" y="3807874"/>
                          <a:ext cx="43560" cy="33120"/>
                        </w14:xfrm>
                      </w14:contentPart>
                      <w14:contentPart bwMode="auto" r:id="rId122">
                        <w14:nvContentPartPr>
                          <w14:cNvPr id="512" name="Ink 512"/>
                          <w14:cNvContentPartPr/>
                        </w14:nvContentPartPr>
                        <w14:xfrm>
                          <a:off x="5918945" y="3845974"/>
                          <a:ext cx="1244030" cy="358200"/>
                        </w14:xfrm>
                      </w14:contentPart>
                    </wpg:wgp>
                  </a:graphicData>
                </a:graphic>
              </wp:anchor>
            </w:drawing>
          </mc:Choice>
          <mc:Fallback>
            <w:pict>
              <v:group w14:anchorId="73EE497F" id="Group 513" o:spid="_x0000_s1034" style="position:absolute;margin-left:26.5pt;margin-top:112.95pt;width:566.25pt;height:331pt;z-index:251778048;mso-position-horizontal-relative:page" coordsize="71918,42041" o:gfxdata="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">
                <v:shape id="Picture 243" o:spid="_x0000_s1035" type="#_x0000_t75" style="position:absolute;width:69538;height:155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">
                  <v:imagedata r:id="rId123" o:title=""/>
                </v:shape>
                <v:shape id="Picture 244" o:spid="_x0000_s1036" type="#_x0000_t75" style="position:absolute;left:795;top:21707;width:67691;height:14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">
                  <v:imagedata r:id="rId124" o:title=""/>
                </v:shape>
                <v:shape id="Text Box 7" o:spid="_x0000_s1037" type="#_x0000_t202" style="position:absolute;left:795;top:39195;width:67683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" stroked="f">
                  <v:textbox style="mso-fit-shape-to-text:t" inset="0,0,0,0">
                    <w:txbxContent>
                      <w:p w14:paraId="276F32C1" w14:textId="1414E95E" w:rsidR="00BC0ACF" w:rsidRPr="007C5ECF" w:rsidRDefault="00BC0ACF" w:rsidP="00CE1863">
                        <w:pPr>
                          <w:pStyle w:val="Caption"/>
                          <w:rPr>
                            <w:rFonts w:cs="Helvetica-Oblique"/>
                            <w:noProof/>
                          </w:rPr>
                        </w:pPr>
                        <w:bookmarkStart w:id="19" w:name="_Ref69380359"/>
                        <w:r>
                          <w:t xml:space="preserve">Figure </w:t>
                        </w:r>
                        <w:fldSimple w:instr=" SEQ Figure \* ARABIC ">
                          <w:r>
                            <w:rPr>
                              <w:noProof/>
                            </w:rPr>
                            <w:t>8</w:t>
                          </w:r>
                        </w:fldSimple>
                        <w:bookmarkEnd w:id="19"/>
                        <w:r>
                          <w:t>: The second half of the ALU testbench</w:t>
                        </w:r>
                      </w:p>
                    </w:txbxContent>
                  </v:textbox>
                </v:shape>
                <v:shape id="Text Box 9" o:spid="_x0000_s1038" type="#_x0000_t202" style="position:absolute;top:19319;width:69530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" stroked="f">
                  <v:textbox style="mso-fit-shape-to-text:t" inset="0,0,0,0">
                    <w:txbxContent>
                      <w:p w14:paraId="3AF5688F" w14:textId="6740E553" w:rsidR="00BC0ACF" w:rsidRPr="001D2635" w:rsidRDefault="00BC0ACF" w:rsidP="00CE1863">
                        <w:pPr>
                          <w:pStyle w:val="Caption"/>
                          <w:rPr>
                            <w:rFonts w:cs="Helvetica-Oblique"/>
                            <w:noProof/>
                          </w:rPr>
                        </w:pPr>
                        <w:bookmarkStart w:id="20" w:name="_Ref69380355"/>
                        <w:r>
                          <w:t xml:space="preserve">Figure </w:t>
                        </w:r>
                        <w:fldSimple w:instr=" SEQ Figure \* ARABIC ">
                          <w:r>
                            <w:rPr>
                              <w:noProof/>
                            </w:rPr>
                            <w:t>7</w:t>
                          </w:r>
                        </w:fldSimple>
                        <w:bookmarkEnd w:id="20"/>
                        <w:r>
                          <w:t>: The first half of the ALU testbench</w:t>
                        </w:r>
                      </w:p>
                    </w:txbxContent>
                  </v:textbox>
                </v:shape>
                <v:rect id="Rectangle 10" o:spid="_x0000_s1039" style="position:absolute;left:13040;top:20434;width:4826;height:179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" filled="f" strokecolor="#4472c4 [3204]">
                  <v:stroke joinstyle="round"/>
                </v:rect>
                <v:rect id="Rectangle 14" o:spid="_x0000_s1040" style="position:absolute;left:22263;top:1033;width:5054;height:182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" filled="f" strokecolor="#ed7d31 [3205]">
                  <v:stroke joinstyle="round"/>
                </v:rect>
                <v:rect id="Rectangle 21" o:spid="_x0000_s1041" style="position:absolute;left:27750;top:1192;width:4826;height:179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" filled="f" strokecolor="#4472c4 [3204]">
                  <v:stroke joinstyle="round"/>
                </v:rect>
                <v:rect id="Rectangle 22" o:spid="_x0000_s1042" style="position:absolute;left:33315;top:954;width:5054;height:182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" filled="f" strokecolor="#ed7d31 [3205]">
                  <v:stroke joinstyle="round"/>
                </v:rect>
                <v:rect id="Rectangle 23" o:spid="_x0000_s1043" style="position:absolute;left:38961;top:1113;width:4826;height:179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" filled="f" strokecolor="#4472c4 [3204]">
                  <v:stroke joinstyle="round"/>
                </v:rect>
                <v:rect id="Rectangle 24" o:spid="_x0000_s1044" style="position:absolute;left:44606;top:954;width:5054;height:182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" filled="f" strokecolor="#ed7d31 [3205]">
                  <v:stroke joinstyle="round"/>
                </v:rect>
                <v:rect id="Rectangle 25" o:spid="_x0000_s1045" style="position:absolute;left:50172;top:1192;width:4826;height:179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" filled="f" strokecolor="#4472c4 [3204]">
                  <v:stroke joinstyle="round"/>
                </v:rect>
                <v:rect id="Rectangle 26" o:spid="_x0000_s1046" style="position:absolute;left:55818;top:954;width:5053;height:182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" filled="f" strokecolor="#ed7d31 [3205]">
                  <v:stroke joinstyle="round"/>
                </v:rect>
                <v:rect id="Rectangle 27" o:spid="_x0000_s1047" style="position:absolute;left:61225;top:1192;width:4826;height:179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" filled="f" strokecolor="#4472c4 [3204]">
                  <v:stroke joinstyle="round"/>
                </v:rect>
                <v:rect id="Rectangle 28" o:spid="_x0000_s1048" style="position:absolute;left:66870;top:954;width:5048;height:182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" filled="f" strokecolor="#ed7d31 [3205]">
                  <v:stroke joinstyle="round"/>
                </v:rect>
                <v:rect id="Rectangle 245" o:spid="_x0000_s1049" style="position:absolute;left:16538;top:954;width:4826;height:179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" filled="f" strokecolor="#4472c4 [3204]">
                  <v:stroke joinstyle="round"/>
                </v:rect>
                <v:rect id="Rectangle 247" o:spid="_x0000_s1050" style="position:absolute;left:18367;top:20434;width:9761;height:18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" filled="f" strokecolor="#ed7d31 [3205]">
                  <v:stroke joinstyle="round"/>
                </v:rect>
                <v:rect id="Rectangle 248" o:spid="_x0000_s1051" style="position:absolute;left:28545;top:20434;width:4826;height:179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" filled="f" strokecolor="#4472c4 [3204]">
                  <v:stroke joinstyle="round"/>
                </v:rect>
                <v:rect id="Rectangle 250" o:spid="_x0000_s1052" style="position:absolute;left:33634;top:20434;width:9761;height:18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" filled="f" strokecolor="#ed7d31 [3205]">
                  <v:stroke joinstyle="round"/>
                </v:rect>
                <v:rect id="Rectangle 252" o:spid="_x0000_s1053" style="position:absolute;left:43652;top:20434;width:4826;height:179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" filled="f" strokecolor="#4472c4 [3204]">
                  <v:stroke joinstyle="round"/>
                </v:rect>
                <v:rect id="Rectangle 254" o:spid="_x0000_s1054" style="position:absolute;left:48741;top:20434;width:4820;height:181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" filled="f" strokecolor="#ed7d31 [3205]">
                  <v:stroke joinstyle="round"/>
                </v:rect>
                <v:rect id="Rectangle 255" o:spid="_x0000_s1055" style="position:absolute;left:55897;top:20434;width:10097;height:177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" filled="f" strokecolor="#4472c4 [3204]">
                  <v:stroke joinstyle="round"/>
                </v:rect>
                <v:rect id="Rectangle 96" o:spid="_x0000_s1056" style="position:absolute;left:66234;top:20514;width:2524;height:17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" filled="f" strokecolor="#ed7d31 [3205]">
                  <v:stroke joinstyle="round"/>
                </v:rect>
                <v:shape id="Ink 106" o:spid="_x0000_s1057" type="#_x0000_t75" style="position:absolute;left:19300;top:15518;width:1400;height:9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">
                  <v:imagedata r:id="rId125" o:title=""/>
                </v:shape>
                <v:shape id="Ink 122" o:spid="_x0000_s1058" type="#_x0000_t75" style="position:absolute;left:8225;top:14375;width:3763;height:1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">
                  <v:imagedata r:id="rId126" o:title=""/>
                </v:shape>
                <v:shape id="Ink 130" o:spid="_x0000_s1059" type="#_x0000_t75" style="position:absolute;left:18690;top:10756;width:1294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">
                  <v:imagedata r:id="rId127" o:title=""/>
                </v:shape>
                <v:shape id="Ink 141" o:spid="_x0000_s1060" type="#_x0000_t75" style="position:absolute;left:16956;top:16693;width:2913;height: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">
                  <v:imagedata r:id="rId128" o:title=""/>
                </v:shape>
                <v:shape id="Ink 144" o:spid="_x0000_s1061" type="#_x0000_t75" style="position:absolute;left:22494;top:15753;width:422;height: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">
                  <v:imagedata r:id="rId129" o:title=""/>
                </v:shape>
                <v:shape id="Ink 152" o:spid="_x0000_s1062" type="#_x0000_t75" style="position:absolute;left:16721;top:15524;width:1470;height: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">
                  <v:imagedata r:id="rId130" o:title=""/>
                </v:shape>
                <v:shape id="Ink 164" o:spid="_x0000_s1063" type="#_x0000_t75" style="position:absolute;left:22900;top:15747;width:2910;height:10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">
                  <v:imagedata r:id="rId131" o:title=""/>
                </v:shape>
                <v:shape id="Ink 183" o:spid="_x0000_s1064" type="#_x0000_t75" style="position:absolute;left:22392;top:16896;width:4065;height:1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">
                  <v:imagedata r:id="rId132" o:title=""/>
                </v:shape>
                <v:shape id="Ink 208" o:spid="_x0000_s1065" type="#_x0000_t75" style="position:absolute;left:27891;top:15531;width:3617;height:2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">
                  <v:imagedata r:id="rId133" o:title=""/>
                </v:shape>
                <v:shape id="Ink 220" o:spid="_x0000_s1066" type="#_x0000_t75" style="position:absolute;left:29841;top:17017;width:2557;height: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">
                  <v:imagedata r:id="rId134" o:title=""/>
                </v:shape>
                <v:shape id="Ink 323" o:spid="_x0000_s1067" type="#_x0000_t75" style="position:absolute;left:33600;top:15626;width:4259;height:1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">
                  <v:imagedata r:id="rId135" o:title=""/>
                </v:shape>
                <v:shape id="Ink 339" o:spid="_x0000_s1068" type="#_x0000_t75" style="position:absolute;left:33460;top:17309;width:4298;height:2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">
                  <v:imagedata r:id="rId136" o:title=""/>
                </v:shape>
                <v:shape id="Ink 344" o:spid="_x0000_s1069" type="#_x0000_t75" style="position:absolute;left:36661;top:18350;width:1111;height: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">
                  <v:imagedata r:id="rId137" o:title=""/>
                </v:shape>
                <v:shape id="Ink 359" o:spid="_x0000_s1070" type="#_x0000_t75" style="position:absolute;left:39213;top:15569;width:4113;height:9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">
                  <v:imagedata r:id="rId138" o:title=""/>
                </v:shape>
                <v:shape id="Ink 367" o:spid="_x0000_s1071" type="#_x0000_t75" style="position:absolute;left:39264;top:17506;width:1435;height:10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">
                  <v:imagedata r:id="rId139" o:title=""/>
                </v:shape>
                <v:shape id="Ink 368" o:spid="_x0000_s1072" type="#_x0000_t75" style="position:absolute;left:40877;top:17607;width:335;height: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">
                  <v:imagedata r:id="rId140" o:title=""/>
                </v:shape>
                <v:shape id="Ink 369" o:spid="_x0000_s1073" type="#_x0000_t75" style="position:absolute;left:35378;top:18458;width:284;height:4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">
                  <v:imagedata r:id="rId141" o:title=""/>
                </v:shape>
                <v:shape id="Ink 373" o:spid="_x0000_s1074" type="#_x0000_t75" style="position:absolute;left:41105;top:17658;width:888;height: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">
                  <v:imagedata r:id="rId142" o:title=""/>
                </v:shape>
                <v:shape id="Ink 378" o:spid="_x0000_s1075" type="#_x0000_t75" style="position:absolute;left:42166;top:17696;width:1271;height:6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">
                  <v:imagedata r:id="rId143" o:title=""/>
                </v:shape>
                <v:shape id="Ink 382" o:spid="_x0000_s1076" type="#_x0000_t75" style="position:absolute;left:18212;top:10909;width:405;height: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">
                  <v:imagedata r:id="rId144" o:title=""/>
                </v:shape>
                <v:shape id="Ink 396" o:spid="_x0000_s1077" type="#_x0000_t75" style="position:absolute;left:46408;top:10718;width:1732;height: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">
                  <v:imagedata r:id="rId145" o:title=""/>
                </v:shape>
                <v:shape id="Ink 417" o:spid="_x0000_s1078" type="#_x0000_t75" style="position:absolute;left:47024;top:15753;width:2606;height: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">
                  <v:imagedata r:id="rId146" o:title=""/>
                </v:shape>
                <v:shape id="Ink 418" o:spid="_x0000_s1079" type="#_x0000_t75" style="position:absolute;left:44763;top:15639;width:1671;height: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">
                  <v:imagedata r:id="rId147" o:title=""/>
                </v:shape>
                <v:shape id="Ink 426" o:spid="_x0000_s1080" type="#_x0000_t75" style="position:absolute;left:46985;top:16845;width:999;height:5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">
                  <v:imagedata r:id="rId148" o:title=""/>
                </v:shape>
                <v:shape id="Ink 427" o:spid="_x0000_s1081" type="#_x0000_t75" style="position:absolute;left:45087;top:16636;width:1319;height: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">
                  <v:imagedata r:id="rId149" o:title=""/>
                </v:shape>
                <v:shape id="Ink 437" o:spid="_x0000_s1082" type="#_x0000_t75" style="position:absolute;left:50256;top:15753;width:1548;height: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">
                  <v:imagedata r:id="rId150" o:title=""/>
                </v:shape>
                <v:shape id="Ink 445" o:spid="_x0000_s1083" type="#_x0000_t75" style="position:absolute;left:52282;top:15683;width:1414;height:1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">
                  <v:imagedata r:id="rId151" o:title=""/>
                </v:shape>
                <v:shape id="Ink 461" o:spid="_x0000_s1084" type="#_x0000_t75" style="position:absolute;left:50218;top:17131;width:2938;height: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">
                  <v:imagedata r:id="rId152" o:title=""/>
                </v:shape>
                <v:shape id="Ink 469" o:spid="_x0000_s1085" type="#_x0000_t75" style="position:absolute;left:53348;top:17518;width:1480;height: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">
                  <v:imagedata r:id="rId153" o:title=""/>
                </v:shape>
                <v:shape id="Ink 510" o:spid="_x0000_s1086" type="#_x0000_t75" style="position:absolute;left:56193;top:15581;width:4436;height:2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">
                  <v:imagedata r:id="rId154" o:title=""/>
                </v:shape>
                <v:shape id="Ink 516" o:spid="_x0000_s1087" type="#_x0000_t75" style="position:absolute;left:63026;top:10724;width:794;height: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">
                  <v:imagedata r:id="rId155" o:title=""/>
                </v:shape>
                <v:shape id="Ink 528" o:spid="_x0000_s1088" type="#_x0000_t75" style="position:absolute;left:61451;top:15588;width:1912;height:1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">
                  <v:imagedata r:id="rId156" o:title=""/>
                </v:shape>
                <v:shape id="Ink 539" o:spid="_x0000_s1089" type="#_x0000_t75" style="position:absolute;left:63000;top:15632;width:1206;height: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">
                  <v:imagedata r:id="rId157" o:title=""/>
                </v:shape>
                <v:shape id="Ink 557" o:spid="_x0000_s1090" type="#_x0000_t75" style="position:absolute;left:61521;top:15861;width:4144;height:1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">
                  <v:imagedata r:id="rId158" o:title=""/>
                </v:shape>
                <v:shape id="Ink 573" o:spid="_x0000_s1091" type="#_x0000_t75" style="position:absolute;left:61464;top:17423;width:3722;height: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">
                  <v:imagedata r:id="rId159" o:title=""/>
                </v:shape>
                <v:shape id="Ink 579" o:spid="_x0000_s1092" type="#_x0000_t75" style="position:absolute;left:68741;top:10832;width:894;height:5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">
                  <v:imagedata r:id="rId160" o:title=""/>
                </v:shape>
                <v:shape id="Ink 613" o:spid="_x0000_s1093" type="#_x0000_t75" style="position:absolute;left:67140;top:15562;width:4212;height:1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">
                  <v:imagedata r:id="rId161" o:title=""/>
                </v:shape>
                <v:shape id="Ink 616" o:spid="_x0000_s1094" type="#_x0000_t75" style="position:absolute;left:70588;top:16522;width:808;height: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">
                  <v:imagedata r:id="rId162" o:title=""/>
                </v:shape>
                <v:shape id="Ink 631" o:spid="_x0000_s1095" type="#_x0000_t75" style="position:absolute;left:69826;top:17474;width:1251;height:6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">
                  <v:imagedata r:id="rId163" o:title=""/>
                </v:shape>
                <v:shape id="Ink 632" o:spid="_x0000_s1096" type="#_x0000_t75" style="position:absolute;left:67267;top:17575;width:2040;height:4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">
                  <v:imagedata r:id="rId164" o:title=""/>
                </v:shape>
                <v:shape id="Ink 641" o:spid="_x0000_s1097" type="#_x0000_t75" style="position:absolute;left:13254;top:35850;width:1384;height:6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">
                  <v:imagedata r:id="rId165" o:title=""/>
                </v:shape>
                <v:shape id="Ink 711" o:spid="_x0000_s1098" type="#_x0000_t75" style="position:absolute;left:13102;top:35882;width:4906;height:2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">
                  <v:imagedata r:id="rId166" o:title=""/>
                </v:shape>
                <v:shape id="Ink 751" o:spid="_x0000_s1099" type="#_x0000_t75" style="position:absolute;left:22989;top:35743;width:4827;height: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">
                  <v:imagedata r:id="rId167" o:title=""/>
                </v:shape>
                <v:shape id="Ink 794" o:spid="_x0000_s1100" type="#_x0000_t75" style="position:absolute;left:24278;top:36943;width:475;height: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">
                  <v:imagedata r:id="rId168" o:title=""/>
                </v:shape>
                <v:shape id="Ink 827" o:spid="_x0000_s1101" type="#_x0000_t75" style="position:absolute;left:18582;top:36225;width:9218;height:2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">
                  <v:imagedata r:id="rId169" o:title=""/>
                </v:shape>
                <v:shape id="Ink 828" o:spid="_x0000_s1102" type="#_x0000_t75" style="position:absolute;left:23478;top:37953;width:137;height:3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">
                  <v:imagedata r:id="rId170" o:title=""/>
                </v:shape>
                <v:shape id="Ink 833" o:spid="_x0000_s1103" type="#_x0000_t75" style="position:absolute;left:18690;top:31482;width:607;height: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">
                  <v:imagedata r:id="rId171" o:title=""/>
                </v:shape>
                <v:shape id="Ink 841" o:spid="_x0000_s1104" type="#_x0000_t75" style="position:absolute;left:32495;top:31406;width:686;height: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">
                  <v:imagedata r:id="rId172" o:title=""/>
                </v:shape>
                <v:shape id="Ink 916" o:spid="_x0000_s1105" type="#_x0000_t75" style="position:absolute;left:28628;top:35762;width:4588;height:2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">
                  <v:imagedata r:id="rId173" o:title=""/>
                </v:shape>
                <v:shape id="Ink 921" o:spid="_x0000_s1106" type="#_x0000_t75" style="position:absolute;left:18709;top:35711;width:3712;height:6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">
                  <v:imagedata r:id="rId174" o:title=""/>
                </v:shape>
                <v:shape id="Ink 922" o:spid="_x0000_s1107" type="#_x0000_t75" style="position:absolute;left:38191;top:35883;width:4827;height:7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">
                  <v:imagedata r:id="rId175" o:title=""/>
                </v:shape>
                <v:shape id="Ink 923" o:spid="_x0000_s1108" type="#_x0000_t75" style="position:absolute;left:33784;top:36365;width:9216;height:2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">
                  <v:imagedata r:id="rId176" o:title=""/>
                </v:shape>
                <v:shape id="Ink 924" o:spid="_x0000_s1109" type="#_x0000_t75" style="position:absolute;left:33911;top:35851;width:3712;height:6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">
                  <v:imagedata r:id="rId177" o:title=""/>
                </v:shape>
                <v:shape id="Ink 926" o:spid="_x0000_s1110" type="#_x0000_t75" style="position:absolute;left:38661;top:38130;width:201;height: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">
                  <v:imagedata r:id="rId178" o:title=""/>
                </v:shape>
                <v:shape id="Ink 927" o:spid="_x0000_s1111" type="#_x0000_t75" style="position:absolute;left:33821;top:36505;width:218;height: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">
                  <v:imagedata r:id="rId179" o:title=""/>
                </v:shape>
                <v:shape id="Ink 129" o:spid="_x0000_s1112" type="#_x0000_t75" style="position:absolute;left:43741;top:35654;width:4492;height:1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">
                  <v:imagedata r:id="rId180" o:title=""/>
                </v:shape>
                <v:shape id="Ink 137" o:spid="_x0000_s1113" type="#_x0000_t75" style="position:absolute;left:43823;top:36968;width:579;height:4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">
                  <v:imagedata r:id="rId181" o:title=""/>
                </v:shape>
                <v:shape id="Ink 160" o:spid="_x0000_s1114" type="#_x0000_t75" style="position:absolute;left:43788;top:36892;width:4379;height:1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">
                  <v:imagedata r:id="rId182" o:title=""/>
                </v:shape>
                <v:shape id="Ink 175" o:spid="_x0000_s1115" type="#_x0000_t75" style="position:absolute;left:52478;top:31558;width:1079;height:5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">
                  <v:imagedata r:id="rId183" o:title=""/>
                </v:shape>
                <v:shape id="Ink 209" o:spid="_x0000_s1116" type="#_x0000_t75" style="position:absolute;left:48878;top:35762;width:5033;height:2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">
                  <v:imagedata r:id="rId184" o:title=""/>
                </v:shape>
                <v:shape id="Ink 212" o:spid="_x0000_s1117" type="#_x0000_t75" style="position:absolute;left:53850;top:37273;width:288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">
                  <v:imagedata r:id="rId185" o:title=""/>
                </v:shape>
                <v:shape id="Ink 333" o:spid="_x0000_s1118" type="#_x0000_t75" style="position:absolute;left:59946;top:35806;width:3545;height:5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">
                  <v:imagedata r:id="rId186" o:title=""/>
                </v:shape>
                <v:shape id="Ink 364" o:spid="_x0000_s1119" type="#_x0000_t75" style="position:absolute;left:58353;top:37349;width:447;height:5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">
                  <v:imagedata r:id="rId187" o:title=""/>
                </v:shape>
                <v:shape id="Ink 365" o:spid="_x0000_s1120" type="#_x0000_t75" style="position:absolute;left:57796;top:37489;width:162;height: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">
                  <v:imagedata r:id="rId188" o:title=""/>
                </v:shape>
                <v:shape id="Ink 366" o:spid="_x0000_s1121" type="#_x0000_t75" style="position:absolute;left:56094;top:35844;width:3118;height:2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">
                  <v:imagedata r:id="rId189" o:title=""/>
                </v:shape>
                <v:shape id="Ink 381" o:spid="_x0000_s1122" type="#_x0000_t75" style="position:absolute;left:63299;top:37349;width:1029;height: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">
                  <v:imagedata r:id="rId190" o:title=""/>
                </v:shape>
                <v:shape id="Ink 383" o:spid="_x0000_s1123" type="#_x0000_t75" style="position:absolute;left:61222;top:36543;width:3712;height:1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">
                  <v:imagedata r:id="rId191" o:title=""/>
                </v:shape>
                <v:shape id="Ink 408" o:spid="_x0000_s1124" type="#_x0000_t75" style="position:absolute;left:66302;top:35787;width:2538;height:15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">
                  <v:imagedata r:id="rId192" o:title=""/>
                </v:shape>
                <v:shape id="Ink 419" o:spid="_x0000_s1125" type="#_x0000_t75" style="position:absolute;left:67242;top:36886;width:1882;height: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">
                  <v:imagedata r:id="rId193" o:title=""/>
                </v:shape>
                <v:shape id="Ink 429" o:spid="_x0000_s1126" type="#_x0000_t75" style="position:absolute;left:57717;top:31387;width:2054;height: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">
                  <v:imagedata r:id="rId194" o:title=""/>
                </v:shape>
                <v:shape id="Ink 453" o:spid="_x0000_s1127" type="#_x0000_t75" style="position:absolute;left:60746;top:38454;width:3331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">
                  <v:imagedata r:id="rId195" o:title=""/>
                </v:shape>
                <v:shape id="Ink 456" o:spid="_x0000_s1128" type="#_x0000_t75" style="position:absolute;left:64397;top:38708;width:414;height:3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">
                  <v:imagedata r:id="rId196" o:title=""/>
                </v:shape>
                <v:shape id="Ink 459" o:spid="_x0000_s1129" type="#_x0000_t75" style="position:absolute;left:64956;top:38702;width:320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">
                  <v:imagedata r:id="rId197" o:title=""/>
                </v:shape>
                <v:shape id="Ink 460" o:spid="_x0000_s1130" type="#_x0000_t75" style="position:absolute;left:65369;top:38702;width:457;height: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">
                  <v:imagedata r:id="rId198" o:title=""/>
                </v:shape>
                <v:shape id="Ink 488" o:spid="_x0000_s1131" type="#_x0000_t75" style="position:absolute;left:64289;top:40188;width:137;height: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">
                  <v:imagedata r:id="rId199" o:title=""/>
                </v:shape>
                <v:shape id="Ink 492" o:spid="_x0000_s1132" type="#_x0000_t75" style="position:absolute;left:65159;top:40048;width:1410;height: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">
                  <v:imagedata r:id="rId200" o:title=""/>
                </v:shape>
                <v:shape id="Ink 511" o:spid="_x0000_s1133" type="#_x0000_t75" style="position:absolute;left:66594;top:38035;width:522;height: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">
                  <v:imagedata r:id="rId201" o:title=""/>
                </v:shape>
                <v:shape id="Ink 512" o:spid="_x0000_s1134" type="#_x0000_t75" style="position:absolute;left:59146;top:38416;width:12526;height:3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">
                  <v:imagedata r:id="rId202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7F1082A" wp14:editId="3FB19208">
                <wp:simplePos x="0" y="0"/>
                <wp:positionH relativeFrom="margin">
                  <wp:align>left</wp:align>
                </wp:positionH>
                <wp:positionV relativeFrom="paragraph">
                  <wp:posOffset>1312781</wp:posOffset>
                </wp:positionV>
                <wp:extent cx="5718175" cy="635"/>
                <wp:effectExtent l="0" t="0" r="0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8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3DAFF2" w14:textId="2041CF7A" w:rsidR="00BC0ACF" w:rsidRPr="005239CE" w:rsidRDefault="00BC0ACF" w:rsidP="00CE1863">
                            <w:pPr>
                              <w:pStyle w:val="Caption"/>
                              <w:rPr>
                                <w:rFonts w:ascii="Helvetica" w:hAnsi="Helvetica" w:cs="Helvetica"/>
                                <w:noProof/>
                                <w:sz w:val="28"/>
                                <w:szCs w:val="28"/>
                              </w:rPr>
                            </w:pPr>
                            <w:bookmarkStart w:id="21" w:name="_Ref69380088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bookmarkEnd w:id="21"/>
                            <w:r>
                              <w:t>: The beginning of the Register File testbench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F1082A" id="Text Box 4" o:spid="_x0000_s1135" type="#_x0000_t202" style="position:absolute;margin-left:0;margin-top:103.35pt;width:450.25pt;height:.05pt;z-index:25177702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" stroked="f">
                <v:textbox style="mso-fit-shape-to-text:t" inset="0,0,0,0">
                  <w:txbxContent>
                    <w:p w14:paraId="253DAFF2" w14:textId="2041CF7A" w:rsidR="00BC0ACF" w:rsidRPr="005239CE" w:rsidRDefault="00BC0ACF" w:rsidP="00CE1863">
                      <w:pPr>
                        <w:pStyle w:val="Caption"/>
                        <w:rPr>
                          <w:rFonts w:ascii="Helvetica" w:hAnsi="Helvetica" w:cs="Helvetica"/>
                          <w:noProof/>
                          <w:sz w:val="28"/>
                          <w:szCs w:val="28"/>
                        </w:rPr>
                      </w:pPr>
                      <w:bookmarkStart w:id="22" w:name="_Ref69380088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6</w:t>
                        </w:r>
                      </w:fldSimple>
                      <w:bookmarkEnd w:id="22"/>
                      <w:r>
                        <w:t>: The beginning of the Register File testbench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Helvetica" w:hAnsi="Helvetica" w:cs="Helvetica"/>
          <w:noProof/>
          <w:sz w:val="28"/>
          <w:szCs w:val="28"/>
        </w:rPr>
        <w:drawing>
          <wp:anchor distT="0" distB="0" distL="114300" distR="114300" simplePos="0" relativeHeight="251769856" behindDoc="0" locked="0" layoutInCell="1" allowOverlap="1" wp14:anchorId="7480F248" wp14:editId="1A3C1207">
            <wp:simplePos x="0" y="0"/>
            <wp:positionH relativeFrom="margin">
              <wp:align>left</wp:align>
            </wp:positionH>
            <wp:positionV relativeFrom="paragraph">
              <wp:posOffset>292662</wp:posOffset>
            </wp:positionV>
            <wp:extent cx="5718175" cy="941705"/>
            <wp:effectExtent l="0" t="0" r="0" b="0"/>
            <wp:wrapSquare wrapText="bothSides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9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E1863">
        <w:t xml:space="preserve">Figure </w:t>
      </w:r>
      <w:fldSimple w:instr=" SEQ Figure \* ARABIC ">
        <w:r w:rsidR="00CE1863">
          <w:rPr>
            <w:noProof/>
          </w:rPr>
          <w:t>5</w:t>
        </w:r>
      </w:fldSimple>
      <w:bookmarkEnd w:id="16"/>
      <w:r w:rsidR="00CE1863">
        <w:t>: The beginning of the Program Memory testbench</w:t>
      </w:r>
    </w:p>
    <w:p w14:paraId="751D3C68" w14:textId="5B1A9863" w:rsidR="00176959" w:rsidRDefault="00176959" w:rsidP="00300372">
      <w:pPr>
        <w:widowControl w:val="0"/>
        <w:autoSpaceDE w:val="0"/>
        <w:autoSpaceDN w:val="0"/>
        <w:adjustRightInd w:val="0"/>
        <w:spacing w:after="0" w:line="240" w:lineRule="auto"/>
        <w:ind w:right="-6" w:firstLine="360"/>
      </w:pPr>
      <w:proofErr w:type="gramStart"/>
      <w:r w:rsidRPr="00176959">
        <w:rPr>
          <w:rFonts w:ascii="Helvetica-Bold" w:hAnsi="Helvetica-Bold" w:cs="Helvetica-Bold"/>
          <w:b/>
          <w:bCs/>
          <w:sz w:val="24"/>
          <w:szCs w:val="24"/>
        </w:rPr>
        <w:t>1 .</w:t>
      </w:r>
      <w:proofErr w:type="gramEnd"/>
      <w:r w:rsidRPr="00176959">
        <w:rPr>
          <w:rFonts w:ascii="Helvetica-Bold" w:hAnsi="Helvetica-Bold" w:cs="Helvetica-Bold"/>
          <w:b/>
          <w:bCs/>
          <w:sz w:val="24"/>
          <w:szCs w:val="24"/>
        </w:rPr>
        <w:t xml:space="preserve"> 3. </w:t>
      </w:r>
      <w:r>
        <w:rPr>
          <w:rFonts w:ascii="Helvetica-Bold" w:hAnsi="Helvetica-Bold" w:cs="Helvetica-Bold"/>
          <w:b/>
          <w:bCs/>
          <w:sz w:val="24"/>
          <w:szCs w:val="24"/>
        </w:rPr>
        <w:t>2</w:t>
      </w:r>
      <w:r w:rsidRPr="00176959">
        <w:rPr>
          <w:rFonts w:ascii="Helvetica-Bold" w:hAnsi="Helvetica-Bold" w:cs="Helvetica-Bold"/>
          <w:b/>
          <w:bCs/>
          <w:sz w:val="24"/>
          <w:szCs w:val="24"/>
        </w:rPr>
        <w:t xml:space="preserve">. </w:t>
      </w:r>
      <w:r>
        <w:rPr>
          <w:rFonts w:ascii="Helvetica-Bold" w:hAnsi="Helvetica-Bold" w:cs="Helvetica-Bold"/>
          <w:b/>
          <w:bCs/>
          <w:sz w:val="24"/>
          <w:szCs w:val="24"/>
        </w:rPr>
        <w:t>Program Memory</w:t>
      </w:r>
      <w:r w:rsidRPr="00176959">
        <w:rPr>
          <w:rFonts w:ascii="Helvetica-Bold" w:hAnsi="Helvetica-Bold" w:cs="Helvetica-Bold"/>
          <w:b/>
          <w:bCs/>
          <w:sz w:val="24"/>
          <w:szCs w:val="24"/>
        </w:rPr>
        <w:t xml:space="preserve"> </w:t>
      </w:r>
    </w:p>
    <w:p w14:paraId="1EF8C592" w14:textId="306DF868" w:rsidR="004F7A36" w:rsidRPr="007166CC" w:rsidRDefault="004F7A36" w:rsidP="00176959">
      <w:r>
        <w:fldChar w:fldCharType="begin"/>
      </w:r>
      <w:r>
        <w:instrText xml:space="preserve"> REF _Ref69379393 \h </w:instrText>
      </w:r>
      <w:r>
        <w:fldChar w:fldCharType="separate"/>
      </w:r>
      <w:r>
        <w:t xml:space="preserve">Figure </w:t>
      </w:r>
      <w:r>
        <w:rPr>
          <w:noProof/>
        </w:rPr>
        <w:t>5</w:t>
      </w:r>
      <w:r>
        <w:fldChar w:fldCharType="end"/>
      </w:r>
      <w:r>
        <w:t xml:space="preserve"> shows the beginning of the</w:t>
      </w:r>
      <w:r w:rsidR="00576FB0">
        <w:t xml:space="preserve"> testbench output</w:t>
      </w:r>
      <w:r>
        <w:t xml:space="preserve">. </w:t>
      </w:r>
      <w:r w:rsidR="007166CC">
        <w:t xml:space="preserve">It compares each Program Memory address with the corresponding line in </w:t>
      </w:r>
      <w:proofErr w:type="spellStart"/>
      <w:r w:rsidR="007166CC">
        <w:t>prog.hex</w:t>
      </w:r>
      <w:proofErr w:type="spellEnd"/>
      <w:r w:rsidR="007166CC">
        <w:t xml:space="preserve">. In </w:t>
      </w:r>
      <w:r w:rsidR="007166CC">
        <w:fldChar w:fldCharType="begin"/>
      </w:r>
      <w:r w:rsidR="007166CC">
        <w:instrText xml:space="preserve"> REF _Ref69379393 \h </w:instrText>
      </w:r>
      <w:r w:rsidR="007166CC">
        <w:fldChar w:fldCharType="separate"/>
      </w:r>
      <w:r w:rsidR="007166CC">
        <w:t xml:space="preserve">Figure </w:t>
      </w:r>
      <w:r w:rsidR="007166CC">
        <w:rPr>
          <w:noProof/>
        </w:rPr>
        <w:t>5</w:t>
      </w:r>
      <w:r w:rsidR="007166CC">
        <w:fldChar w:fldCharType="end"/>
      </w:r>
      <w:r w:rsidR="007166CC">
        <w:t xml:space="preserve">, </w:t>
      </w:r>
      <w:proofErr w:type="spellStart"/>
      <w:r w:rsidR="007166CC">
        <w:t>prog.hex</w:t>
      </w:r>
      <w:proofErr w:type="spellEnd"/>
      <w:r w:rsidR="007166CC">
        <w:t xml:space="preserve"> contains the software in </w:t>
      </w:r>
      <w:r w:rsidR="007166CC">
        <w:rPr>
          <w:rFonts w:cs="Helvetica-Oblique"/>
          <w:noProof/>
        </w:rPr>
        <w:fldChar w:fldCharType="begin"/>
      </w:r>
      <w:r w:rsidR="007166CC">
        <w:rPr>
          <w:rFonts w:cs="Helvetica-Oblique"/>
          <w:noProof/>
        </w:rPr>
        <w:instrText xml:space="preserve"> REF _Ref69225848 \h </w:instrText>
      </w:r>
      <w:r w:rsidR="007166CC">
        <w:rPr>
          <w:rFonts w:cs="Helvetica-Oblique"/>
          <w:noProof/>
        </w:rPr>
      </w:r>
      <w:r w:rsidR="007166CC">
        <w:rPr>
          <w:rFonts w:cs="Helvetica-Oblique"/>
          <w:noProof/>
        </w:rPr>
        <w:fldChar w:fldCharType="separate"/>
      </w:r>
      <w:r w:rsidR="007166CC">
        <w:t xml:space="preserve">Figure </w:t>
      </w:r>
      <w:r w:rsidR="007166CC">
        <w:rPr>
          <w:noProof/>
        </w:rPr>
        <w:t>3</w:t>
      </w:r>
      <w:r w:rsidR="007166CC">
        <w:rPr>
          <w:rFonts w:cs="Helvetica-Oblique"/>
          <w:noProof/>
        </w:rPr>
        <w:fldChar w:fldCharType="end"/>
      </w:r>
      <w:r w:rsidR="007166CC">
        <w:rPr>
          <w:rFonts w:cs="Helvetica-Oblique"/>
          <w:noProof/>
        </w:rPr>
        <w:t>.</w:t>
      </w:r>
    </w:p>
    <w:p w14:paraId="72EE4CE7" w14:textId="2690DC6C" w:rsidR="00451FF3" w:rsidRDefault="00451FF3">
      <w:pPr>
        <w:widowControl w:val="0"/>
        <w:autoSpaceDE w:val="0"/>
        <w:autoSpaceDN w:val="0"/>
        <w:adjustRightInd w:val="0"/>
        <w:spacing w:after="0" w:line="240" w:lineRule="auto"/>
        <w:ind w:right="-6"/>
        <w:rPr>
          <w:rFonts w:cs="Helvetica-Oblique"/>
          <w:i/>
          <w:iCs/>
        </w:rPr>
      </w:pPr>
    </w:p>
    <w:p w14:paraId="4E01755D" w14:textId="77777777" w:rsidR="002B7D88" w:rsidRDefault="002B7D88" w:rsidP="002B7D88">
      <w:pPr>
        <w:widowControl w:val="0"/>
        <w:autoSpaceDE w:val="0"/>
        <w:autoSpaceDN w:val="0"/>
        <w:adjustRightInd w:val="0"/>
        <w:spacing w:after="0" w:line="240" w:lineRule="auto"/>
        <w:ind w:right="-6" w:firstLine="360"/>
        <w:rPr>
          <w:rFonts w:ascii="Helvetica-Bold" w:hAnsi="Helvetica-Bold" w:cs="Helvetica-Bold"/>
          <w:b/>
          <w:bCs/>
          <w:sz w:val="24"/>
          <w:szCs w:val="24"/>
        </w:rPr>
      </w:pPr>
      <w:proofErr w:type="gramStart"/>
      <w:r w:rsidRPr="00176959">
        <w:rPr>
          <w:rFonts w:ascii="Helvetica-Bold" w:hAnsi="Helvetica-Bold" w:cs="Helvetica-Bold"/>
          <w:b/>
          <w:bCs/>
          <w:sz w:val="24"/>
          <w:szCs w:val="24"/>
        </w:rPr>
        <w:t>1 .</w:t>
      </w:r>
      <w:proofErr w:type="gramEnd"/>
      <w:r w:rsidRPr="00176959">
        <w:rPr>
          <w:rFonts w:ascii="Helvetica-Bold" w:hAnsi="Helvetica-Bold" w:cs="Helvetica-Bold"/>
          <w:b/>
          <w:bCs/>
          <w:sz w:val="24"/>
          <w:szCs w:val="24"/>
        </w:rPr>
        <w:t xml:space="preserve"> 3. </w:t>
      </w:r>
      <w:r>
        <w:rPr>
          <w:rFonts w:ascii="Helvetica-Bold" w:hAnsi="Helvetica-Bold" w:cs="Helvetica-Bold"/>
          <w:b/>
          <w:bCs/>
          <w:sz w:val="24"/>
          <w:szCs w:val="24"/>
        </w:rPr>
        <w:t>3</w:t>
      </w:r>
      <w:r w:rsidRPr="00176959">
        <w:rPr>
          <w:rFonts w:ascii="Helvetica-Bold" w:hAnsi="Helvetica-Bold" w:cs="Helvetica-Bold"/>
          <w:b/>
          <w:bCs/>
          <w:sz w:val="24"/>
          <w:szCs w:val="24"/>
        </w:rPr>
        <w:t xml:space="preserve">. </w:t>
      </w:r>
      <w:r>
        <w:rPr>
          <w:rFonts w:ascii="Helvetica-Bold" w:hAnsi="Helvetica-Bold" w:cs="Helvetica-Bold"/>
          <w:b/>
          <w:bCs/>
          <w:sz w:val="24"/>
          <w:szCs w:val="24"/>
        </w:rPr>
        <w:t>Registers</w:t>
      </w:r>
    </w:p>
    <w:p w14:paraId="33FC3C67" w14:textId="3D641DF9" w:rsidR="002B7D88" w:rsidRPr="00176959" w:rsidRDefault="002B7D88" w:rsidP="002B7D88">
      <w:pPr>
        <w:widowControl w:val="0"/>
        <w:autoSpaceDE w:val="0"/>
        <w:autoSpaceDN w:val="0"/>
        <w:adjustRightInd w:val="0"/>
        <w:spacing w:after="0" w:line="240" w:lineRule="auto"/>
        <w:ind w:right="-6"/>
        <w:rPr>
          <w:rFonts w:ascii="Helvetica-Bold" w:hAnsi="Helvetica-Bold" w:cs="Helvetica-Bold"/>
          <w:b/>
          <w:bCs/>
          <w:sz w:val="24"/>
          <w:szCs w:val="24"/>
        </w:rPr>
      </w:pPr>
      <w:r>
        <w:rPr>
          <w:rFonts w:ascii="Helvetica-Bold" w:hAnsi="Helvetica-Bold" w:cs="Helvetica-Bold"/>
        </w:rPr>
        <w:t xml:space="preserve">An asynchronous reset was added to aid verification. </w:t>
      </w:r>
      <w:r w:rsidRPr="00176959">
        <w:rPr>
          <w:rFonts w:ascii="Helvetica-Bold" w:hAnsi="Helvetica-Bold" w:cs="Helvetica-Bold"/>
          <w:b/>
          <w:bCs/>
          <w:sz w:val="24"/>
          <w:szCs w:val="24"/>
        </w:rPr>
        <w:t xml:space="preserve"> </w:t>
      </w:r>
    </w:p>
    <w:p w14:paraId="1E64D681" w14:textId="56FABA1B" w:rsidR="002B7D88" w:rsidRDefault="002B7D88">
      <w:pPr>
        <w:widowControl w:val="0"/>
        <w:autoSpaceDE w:val="0"/>
        <w:autoSpaceDN w:val="0"/>
        <w:adjustRightInd w:val="0"/>
        <w:spacing w:after="0" w:line="240" w:lineRule="auto"/>
        <w:ind w:right="-6"/>
        <w:rPr>
          <w:rFonts w:cs="Helvetica-Oblique"/>
          <w:i/>
          <w:iCs/>
        </w:rPr>
      </w:pPr>
    </w:p>
    <w:p w14:paraId="6BC27CD1" w14:textId="35AEB7BA" w:rsidR="002B7D88" w:rsidRDefault="002B7D88">
      <w:pPr>
        <w:widowControl w:val="0"/>
        <w:autoSpaceDE w:val="0"/>
        <w:autoSpaceDN w:val="0"/>
        <w:adjustRightInd w:val="0"/>
        <w:spacing w:after="0" w:line="240" w:lineRule="auto"/>
        <w:ind w:right="-6"/>
        <w:rPr>
          <w:rFonts w:cs="Helvetica-Oblique"/>
        </w:rPr>
      </w:pPr>
      <w:r>
        <w:rPr>
          <w:rFonts w:cs="Helvetica-Oblique"/>
        </w:rPr>
        <w:t xml:space="preserve">The beginning of the testbench </w:t>
      </w:r>
      <w:r w:rsidR="00A057CC">
        <w:rPr>
          <w:rFonts w:cs="Helvetica-Oblique"/>
        </w:rPr>
        <w:t>output</w:t>
      </w:r>
      <w:r>
        <w:rPr>
          <w:rFonts w:cs="Helvetica-Oblique"/>
        </w:rPr>
        <w:t xml:space="preserve"> is given in </w:t>
      </w:r>
      <w:r w:rsidR="00F30769">
        <w:rPr>
          <w:rFonts w:cs="Helvetica-Oblique"/>
        </w:rPr>
        <w:fldChar w:fldCharType="begin"/>
      </w:r>
      <w:r w:rsidR="00F30769">
        <w:rPr>
          <w:rFonts w:cs="Helvetica-Oblique"/>
        </w:rPr>
        <w:instrText xml:space="preserve"> REF _Ref69380088 \h </w:instrText>
      </w:r>
      <w:r w:rsidR="00F30769">
        <w:rPr>
          <w:rFonts w:cs="Helvetica-Oblique"/>
        </w:rPr>
      </w:r>
      <w:r w:rsidR="00F30769">
        <w:rPr>
          <w:rFonts w:cs="Helvetica-Oblique"/>
        </w:rPr>
        <w:fldChar w:fldCharType="separate"/>
      </w:r>
      <w:r w:rsidR="00F30769">
        <w:t xml:space="preserve">Figure </w:t>
      </w:r>
      <w:r w:rsidR="00F30769">
        <w:rPr>
          <w:noProof/>
        </w:rPr>
        <w:t>6</w:t>
      </w:r>
      <w:r w:rsidR="00F30769">
        <w:rPr>
          <w:rFonts w:cs="Helvetica-Oblique"/>
        </w:rPr>
        <w:fldChar w:fldCharType="end"/>
      </w:r>
      <w:r w:rsidR="00F30769">
        <w:rPr>
          <w:rFonts w:cs="Helvetica-Oblique"/>
        </w:rPr>
        <w:t xml:space="preserve">. </w:t>
      </w:r>
      <w:r w:rsidR="009A3B8E">
        <w:rPr>
          <w:rFonts w:cs="Helvetica-Oblique"/>
        </w:rPr>
        <w:t>Each register from R3 has its number written to it (e.</w:t>
      </w:r>
      <w:proofErr w:type="gramStart"/>
      <w:r w:rsidR="009A3B8E">
        <w:rPr>
          <w:rFonts w:cs="Helvetica-Oblique"/>
        </w:rPr>
        <w:t>g.R</w:t>
      </w:r>
      <w:proofErr w:type="gramEnd"/>
      <w:r w:rsidR="009A3B8E">
        <w:rPr>
          <w:rFonts w:cs="Helvetica-Oblique"/>
        </w:rPr>
        <w:t>3=3,R4=4,…). Rs observes the previous register to check none are overwritten.</w:t>
      </w:r>
    </w:p>
    <w:p w14:paraId="0E08E395" w14:textId="060F86B3" w:rsidR="00F30769" w:rsidRDefault="00F30769">
      <w:pPr>
        <w:widowControl w:val="0"/>
        <w:autoSpaceDE w:val="0"/>
        <w:autoSpaceDN w:val="0"/>
        <w:adjustRightInd w:val="0"/>
        <w:spacing w:after="0" w:line="240" w:lineRule="auto"/>
        <w:ind w:right="-6"/>
        <w:rPr>
          <w:rFonts w:cs="Helvetica-Oblique"/>
        </w:rPr>
      </w:pPr>
    </w:p>
    <w:p w14:paraId="1156A288" w14:textId="41E09FCF" w:rsidR="00F30769" w:rsidRDefault="00F30769" w:rsidP="00F30769">
      <w:pPr>
        <w:widowControl w:val="0"/>
        <w:autoSpaceDE w:val="0"/>
        <w:autoSpaceDN w:val="0"/>
        <w:adjustRightInd w:val="0"/>
        <w:spacing w:after="0" w:line="240" w:lineRule="auto"/>
        <w:ind w:right="-6" w:firstLine="360"/>
        <w:rPr>
          <w:rFonts w:ascii="Helvetica-Bold" w:hAnsi="Helvetica-Bold" w:cs="Helvetica-Bold"/>
          <w:b/>
          <w:bCs/>
          <w:sz w:val="24"/>
          <w:szCs w:val="24"/>
        </w:rPr>
      </w:pPr>
      <w:proofErr w:type="gramStart"/>
      <w:r w:rsidRPr="00176959">
        <w:rPr>
          <w:rFonts w:ascii="Helvetica-Bold" w:hAnsi="Helvetica-Bold" w:cs="Helvetica-Bold"/>
          <w:b/>
          <w:bCs/>
          <w:sz w:val="24"/>
          <w:szCs w:val="24"/>
        </w:rPr>
        <w:t>1 .</w:t>
      </w:r>
      <w:proofErr w:type="gramEnd"/>
      <w:r w:rsidRPr="00176959">
        <w:rPr>
          <w:rFonts w:ascii="Helvetica-Bold" w:hAnsi="Helvetica-Bold" w:cs="Helvetica-Bold"/>
          <w:b/>
          <w:bCs/>
          <w:sz w:val="24"/>
          <w:szCs w:val="24"/>
        </w:rPr>
        <w:t xml:space="preserve"> 3. </w:t>
      </w:r>
      <w:r>
        <w:rPr>
          <w:rFonts w:ascii="Helvetica-Bold" w:hAnsi="Helvetica-Bold" w:cs="Helvetica-Bold"/>
          <w:b/>
          <w:bCs/>
          <w:sz w:val="24"/>
          <w:szCs w:val="24"/>
        </w:rPr>
        <w:t>4</w:t>
      </w:r>
      <w:r w:rsidRPr="00176959">
        <w:rPr>
          <w:rFonts w:ascii="Helvetica-Bold" w:hAnsi="Helvetica-Bold" w:cs="Helvetica-Bold"/>
          <w:b/>
          <w:bCs/>
          <w:sz w:val="24"/>
          <w:szCs w:val="24"/>
        </w:rPr>
        <w:t xml:space="preserve">. </w:t>
      </w:r>
      <w:r>
        <w:rPr>
          <w:rFonts w:ascii="Helvetica-Bold" w:hAnsi="Helvetica-Bold" w:cs="Helvetica-Bold"/>
          <w:b/>
          <w:bCs/>
          <w:sz w:val="24"/>
          <w:szCs w:val="24"/>
        </w:rPr>
        <w:t>ALU</w:t>
      </w:r>
    </w:p>
    <w:p w14:paraId="1D82CB4A" w14:textId="61E65002" w:rsidR="00F30769" w:rsidRDefault="00F30769" w:rsidP="00F30769">
      <w:pPr>
        <w:widowControl w:val="0"/>
        <w:autoSpaceDE w:val="0"/>
        <w:autoSpaceDN w:val="0"/>
        <w:adjustRightInd w:val="0"/>
        <w:spacing w:after="0" w:line="240" w:lineRule="auto"/>
        <w:ind w:right="-6"/>
        <w:rPr>
          <w:rFonts w:ascii="Helvetica-Bold" w:hAnsi="Helvetica-Bold" w:cs="Helvetica-Bold"/>
        </w:rPr>
      </w:pPr>
      <w:r>
        <w:rPr>
          <w:rFonts w:ascii="Helvetica-Bold" w:hAnsi="Helvetica-Bold" w:cs="Helvetica-Bold"/>
        </w:rPr>
        <w:t xml:space="preserve">The full output for the self-checking ALU testbench can be found in </w:t>
      </w:r>
      <w:r>
        <w:rPr>
          <w:rFonts w:ascii="Helvetica-Bold" w:hAnsi="Helvetica-Bold" w:cs="Helvetica-Bold"/>
        </w:rPr>
        <w:fldChar w:fldCharType="begin"/>
      </w:r>
      <w:r>
        <w:rPr>
          <w:rFonts w:ascii="Helvetica-Bold" w:hAnsi="Helvetica-Bold" w:cs="Helvetica-Bold"/>
        </w:rPr>
        <w:instrText xml:space="preserve"> REF _Ref69380355 \h </w:instrText>
      </w:r>
      <w:r>
        <w:rPr>
          <w:rFonts w:ascii="Helvetica-Bold" w:hAnsi="Helvetica-Bold" w:cs="Helvetica-Bold"/>
        </w:rPr>
      </w:r>
      <w:r>
        <w:rPr>
          <w:rFonts w:ascii="Helvetica-Bold" w:hAnsi="Helvetica-Bold" w:cs="Helvetica-Bold"/>
        </w:rPr>
        <w:fldChar w:fldCharType="separate"/>
      </w:r>
      <w:r>
        <w:t xml:space="preserve">Figure </w:t>
      </w:r>
      <w:r>
        <w:rPr>
          <w:noProof/>
        </w:rPr>
        <w:t>7</w:t>
      </w:r>
      <w:r>
        <w:rPr>
          <w:rFonts w:ascii="Helvetica-Bold" w:hAnsi="Helvetica-Bold" w:cs="Helvetica-Bold"/>
        </w:rPr>
        <w:fldChar w:fldCharType="end"/>
      </w:r>
      <w:r>
        <w:rPr>
          <w:rFonts w:ascii="Helvetica-Bold" w:hAnsi="Helvetica-Bold" w:cs="Helvetica-Bold"/>
        </w:rPr>
        <w:t xml:space="preserve"> and </w:t>
      </w:r>
      <w:r>
        <w:rPr>
          <w:rFonts w:ascii="Helvetica-Bold" w:hAnsi="Helvetica-Bold" w:cs="Helvetica-Bold"/>
        </w:rPr>
        <w:fldChar w:fldCharType="begin"/>
      </w:r>
      <w:r>
        <w:rPr>
          <w:rFonts w:ascii="Helvetica-Bold" w:hAnsi="Helvetica-Bold" w:cs="Helvetica-Bold"/>
        </w:rPr>
        <w:instrText xml:space="preserve"> REF _Ref69380359 \h </w:instrText>
      </w:r>
      <w:r>
        <w:rPr>
          <w:rFonts w:ascii="Helvetica-Bold" w:hAnsi="Helvetica-Bold" w:cs="Helvetica-Bold"/>
        </w:rPr>
      </w:r>
      <w:r>
        <w:rPr>
          <w:rFonts w:ascii="Helvetica-Bold" w:hAnsi="Helvetica-Bold" w:cs="Helvetica-Bold"/>
        </w:rPr>
        <w:fldChar w:fldCharType="separate"/>
      </w:r>
      <w:r>
        <w:t xml:space="preserve">Figure </w:t>
      </w:r>
      <w:r>
        <w:rPr>
          <w:noProof/>
        </w:rPr>
        <w:t>8</w:t>
      </w:r>
      <w:r>
        <w:rPr>
          <w:rFonts w:ascii="Helvetica-Bold" w:hAnsi="Helvetica-Bold" w:cs="Helvetica-Bold"/>
        </w:rPr>
        <w:fldChar w:fldCharType="end"/>
      </w:r>
      <w:r>
        <w:rPr>
          <w:rFonts w:ascii="Helvetica-Bold" w:hAnsi="Helvetica-Bold" w:cs="Helvetica-Bold"/>
        </w:rPr>
        <w:t>. The</w:t>
      </w:r>
      <w:r w:rsidR="00F24FAB">
        <w:rPr>
          <w:rFonts w:ascii="Helvetica-Bold" w:hAnsi="Helvetica-Bold" w:cs="Helvetica-Bold"/>
        </w:rPr>
        <w:t xml:space="preserve">y </w:t>
      </w:r>
      <w:r>
        <w:rPr>
          <w:rFonts w:ascii="Helvetica-Bold" w:hAnsi="Helvetica-Bold" w:cs="Helvetica-Bold"/>
        </w:rPr>
        <w:t xml:space="preserve">have been annotated </w:t>
      </w:r>
      <w:r w:rsidR="00F24FAB">
        <w:rPr>
          <w:rFonts w:ascii="Helvetica-Bold" w:hAnsi="Helvetica-Bold" w:cs="Helvetica-Bold"/>
        </w:rPr>
        <w:t xml:space="preserve">isolating each test and showing </w:t>
      </w:r>
      <w:r>
        <w:rPr>
          <w:rFonts w:ascii="Helvetica-Bold" w:hAnsi="Helvetica-Bold" w:cs="Helvetica-Bold"/>
        </w:rPr>
        <w:t>the success criteria.</w:t>
      </w:r>
    </w:p>
    <w:p w14:paraId="2FB22D66" w14:textId="77777777" w:rsidR="00F30769" w:rsidRDefault="00F30769" w:rsidP="00F30769">
      <w:pPr>
        <w:widowControl w:val="0"/>
        <w:autoSpaceDE w:val="0"/>
        <w:autoSpaceDN w:val="0"/>
        <w:adjustRightInd w:val="0"/>
        <w:spacing w:after="0" w:line="240" w:lineRule="auto"/>
        <w:ind w:right="-6"/>
        <w:rPr>
          <w:rFonts w:ascii="Helvetica-Bold" w:hAnsi="Helvetica-Bold" w:cs="Helvetica-Bold"/>
        </w:rPr>
      </w:pPr>
    </w:p>
    <w:p w14:paraId="5F7E71C7" w14:textId="3DBDA6BB" w:rsidR="00F30769" w:rsidRPr="00F30769" w:rsidRDefault="00F30769" w:rsidP="00F30769">
      <w:pPr>
        <w:widowControl w:val="0"/>
        <w:autoSpaceDE w:val="0"/>
        <w:autoSpaceDN w:val="0"/>
        <w:adjustRightInd w:val="0"/>
        <w:spacing w:after="0" w:line="240" w:lineRule="auto"/>
        <w:ind w:right="-6"/>
        <w:rPr>
          <w:rFonts w:ascii="Helvetica-Bold" w:hAnsi="Helvetica-Bold" w:cs="Helvetica-Bold"/>
        </w:rPr>
      </w:pPr>
      <w:r>
        <w:rPr>
          <w:rFonts w:ascii="Helvetica-Bold" w:hAnsi="Helvetica-Bold" w:cs="Helvetica-Bold"/>
        </w:rPr>
        <w:lastRenderedPageBreak/>
        <w:t xml:space="preserve"> </w:t>
      </w:r>
    </w:p>
    <w:p w14:paraId="31DF99E2" w14:textId="21E32DAA" w:rsidR="00F30769" w:rsidRDefault="00F30769" w:rsidP="00F30769">
      <w:pPr>
        <w:widowControl w:val="0"/>
        <w:autoSpaceDE w:val="0"/>
        <w:autoSpaceDN w:val="0"/>
        <w:adjustRightInd w:val="0"/>
        <w:spacing w:after="0" w:line="240" w:lineRule="auto"/>
        <w:ind w:right="-6" w:firstLine="360"/>
        <w:rPr>
          <w:rFonts w:ascii="Helvetica-Bold" w:hAnsi="Helvetica-Bold" w:cs="Helvetica-Bold"/>
          <w:b/>
          <w:bCs/>
          <w:sz w:val="24"/>
          <w:szCs w:val="24"/>
        </w:rPr>
      </w:pPr>
      <w:proofErr w:type="gramStart"/>
      <w:r w:rsidRPr="00176959">
        <w:rPr>
          <w:rFonts w:ascii="Helvetica-Bold" w:hAnsi="Helvetica-Bold" w:cs="Helvetica-Bold"/>
          <w:b/>
          <w:bCs/>
          <w:sz w:val="24"/>
          <w:szCs w:val="24"/>
        </w:rPr>
        <w:t>1 .</w:t>
      </w:r>
      <w:proofErr w:type="gramEnd"/>
      <w:r w:rsidRPr="00176959">
        <w:rPr>
          <w:rFonts w:ascii="Helvetica-Bold" w:hAnsi="Helvetica-Bold" w:cs="Helvetica-Bold"/>
          <w:b/>
          <w:bCs/>
          <w:sz w:val="24"/>
          <w:szCs w:val="24"/>
        </w:rPr>
        <w:t xml:space="preserve"> 3. </w:t>
      </w:r>
      <w:r>
        <w:rPr>
          <w:rFonts w:ascii="Helvetica-Bold" w:hAnsi="Helvetica-Bold" w:cs="Helvetica-Bold"/>
          <w:b/>
          <w:bCs/>
          <w:sz w:val="24"/>
          <w:szCs w:val="24"/>
        </w:rPr>
        <w:t>5</w:t>
      </w:r>
      <w:r w:rsidRPr="00176959">
        <w:rPr>
          <w:rFonts w:ascii="Helvetica-Bold" w:hAnsi="Helvetica-Bold" w:cs="Helvetica-Bold"/>
          <w:b/>
          <w:bCs/>
          <w:sz w:val="24"/>
          <w:szCs w:val="24"/>
        </w:rPr>
        <w:t xml:space="preserve">. </w:t>
      </w:r>
      <w:r>
        <w:rPr>
          <w:rFonts w:ascii="Helvetica-Bold" w:hAnsi="Helvetica-Bold" w:cs="Helvetica-Bold"/>
          <w:b/>
          <w:bCs/>
          <w:sz w:val="24"/>
          <w:szCs w:val="24"/>
        </w:rPr>
        <w:t>Decoder</w:t>
      </w:r>
    </w:p>
    <w:p w14:paraId="235B8E54" w14:textId="35691FA7" w:rsidR="00F30769" w:rsidRPr="0014020E" w:rsidRDefault="00F30769" w:rsidP="00F30769">
      <w:pPr>
        <w:widowControl w:val="0"/>
        <w:autoSpaceDE w:val="0"/>
        <w:autoSpaceDN w:val="0"/>
        <w:adjustRightInd w:val="0"/>
        <w:spacing w:after="0" w:line="240" w:lineRule="auto"/>
        <w:ind w:right="-6"/>
        <w:rPr>
          <w:rFonts w:ascii="Helvetica-Bold" w:hAnsi="Helvetica-Bold" w:cs="Helvetica-Bold"/>
        </w:rPr>
      </w:pPr>
      <w:r w:rsidRPr="0014020E">
        <w:rPr>
          <w:rFonts w:ascii="Helvetica-Bold" w:hAnsi="Helvetica-Bold" w:cs="Helvetica-Bold"/>
        </w:rPr>
        <w:t xml:space="preserve">The decoder and top-level CPU module were developed and verified simultaneously so it does not have a dedicated testbench. </w:t>
      </w:r>
      <w:r w:rsidR="006C1C92" w:rsidRPr="0014020E">
        <w:rPr>
          <w:rFonts w:ascii="Helvetica-Bold" w:hAnsi="Helvetica-Bold" w:cs="Helvetica-Bold"/>
        </w:rPr>
        <w:t>Instructions were added and verified individuall</w:t>
      </w:r>
      <w:r w:rsidR="00224AC0" w:rsidRPr="0014020E">
        <w:rPr>
          <w:rFonts w:ascii="Helvetica-Bold" w:hAnsi="Helvetica-Bold" w:cs="Helvetica-Bold"/>
        </w:rPr>
        <w:t xml:space="preserve">y using the </w:t>
      </w:r>
      <w:proofErr w:type="spellStart"/>
      <w:r w:rsidR="00224AC0" w:rsidRPr="0014020E">
        <w:rPr>
          <w:rFonts w:ascii="Helvetica-Bold" w:hAnsi="Helvetica-Bold" w:cs="Helvetica-Bold"/>
        </w:rPr>
        <w:t>basic_cpu_stim</w:t>
      </w:r>
      <w:proofErr w:type="spellEnd"/>
      <w:r w:rsidR="00224AC0" w:rsidRPr="0014020E">
        <w:rPr>
          <w:rFonts w:ascii="Helvetica-Bold" w:hAnsi="Helvetica-Bold" w:cs="Helvetica-Bold"/>
        </w:rPr>
        <w:t xml:space="preserve"> testbench</w:t>
      </w:r>
      <w:r w:rsidR="00F01F75" w:rsidRPr="0014020E">
        <w:rPr>
          <w:rFonts w:ascii="Helvetica-Bold" w:hAnsi="Helvetica-Bold" w:cs="Helvetica-Bold"/>
        </w:rPr>
        <w:t>.</w:t>
      </w:r>
    </w:p>
    <w:p w14:paraId="0EDBF538" w14:textId="77777777" w:rsidR="00CB5ABD" w:rsidRDefault="00CB5ABD">
      <w:pPr>
        <w:widowControl w:val="0"/>
        <w:autoSpaceDE w:val="0"/>
        <w:autoSpaceDN w:val="0"/>
        <w:adjustRightInd w:val="0"/>
        <w:spacing w:after="0" w:line="240" w:lineRule="auto"/>
        <w:ind w:right="-6"/>
        <w:rPr>
          <w:rFonts w:cs="Helvetica-Oblique"/>
          <w:i/>
          <w:iCs/>
        </w:rPr>
      </w:pPr>
    </w:p>
    <w:p w14:paraId="43FD2569" w14:textId="78F0F42A" w:rsidR="00451FF3" w:rsidRDefault="00451FF3">
      <w:pPr>
        <w:widowControl w:val="0"/>
        <w:autoSpaceDE w:val="0"/>
        <w:autoSpaceDN w:val="0"/>
        <w:adjustRightInd w:val="0"/>
        <w:spacing w:after="0" w:line="240" w:lineRule="auto"/>
        <w:ind w:right="-6"/>
        <w:rPr>
          <w:rFonts w:cs="Helvetica-Oblique"/>
          <w:i/>
          <w:iCs/>
        </w:rPr>
      </w:pPr>
    </w:p>
    <w:p w14:paraId="46DE2F02" w14:textId="56F90B19" w:rsidR="00686D3C" w:rsidRDefault="00412EEA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right="-6"/>
        <w:rPr>
          <w:rFonts w:ascii="Helvetica-Bold" w:hAnsi="Helvetica-Bold" w:cs="Helvetica-Bold"/>
          <w:b/>
          <w:bCs/>
          <w:sz w:val="28"/>
          <w:szCs w:val="28"/>
        </w:rPr>
      </w:pPr>
      <w:r>
        <w:rPr>
          <w:rFonts w:ascii="Helvetica-Bold" w:hAnsi="Helvetica-Bold" w:cs="Helvetica-Bold"/>
          <w:b/>
          <w:bCs/>
          <w:sz w:val="28"/>
          <w:szCs w:val="28"/>
        </w:rPr>
        <w:t>4</w:t>
      </w:r>
      <w:r w:rsidR="0024264A">
        <w:rPr>
          <w:rFonts w:ascii="Helvetica-Bold" w:hAnsi="Helvetica-Bold" w:cs="Helvetica-Bold"/>
          <w:b/>
          <w:bCs/>
          <w:sz w:val="28"/>
          <w:szCs w:val="28"/>
        </w:rPr>
        <w:t>.</w:t>
      </w:r>
      <w:r w:rsidR="0024264A">
        <w:rPr>
          <w:rFonts w:ascii="Helvetica-Bold" w:hAnsi="Helvetica-Bold" w:cs="Helvetica-Bold"/>
          <w:b/>
          <w:bCs/>
          <w:sz w:val="28"/>
          <w:szCs w:val="28"/>
        </w:rPr>
        <w:tab/>
        <w:t>FPGA implementation</w:t>
      </w:r>
    </w:p>
    <w:p w14:paraId="54BE3286" w14:textId="41D6FE18" w:rsidR="00686D3C" w:rsidRDefault="00686D3C">
      <w:pPr>
        <w:widowControl w:val="0"/>
        <w:autoSpaceDE w:val="0"/>
        <w:autoSpaceDN w:val="0"/>
        <w:adjustRightInd w:val="0"/>
        <w:spacing w:after="0" w:line="240" w:lineRule="auto"/>
        <w:ind w:left="720" w:right="-6"/>
        <w:rPr>
          <w:rFonts w:cs="Helvetica-Oblique"/>
          <w:i/>
          <w:iCs/>
        </w:rPr>
      </w:pPr>
    </w:p>
    <w:p w14:paraId="269CA4B2" w14:textId="7784C543" w:rsidR="00412EEA" w:rsidRDefault="00412EEA" w:rsidP="00412EEA">
      <w:pPr>
        <w:widowControl w:val="0"/>
        <w:autoSpaceDE w:val="0"/>
        <w:autoSpaceDN w:val="0"/>
        <w:adjustRightInd w:val="0"/>
        <w:spacing w:after="0" w:line="240" w:lineRule="auto"/>
        <w:ind w:right="-6" w:firstLine="360"/>
        <w:rPr>
          <w:rFonts w:ascii="Helvetica-Bold" w:hAnsi="Helvetica-Bold" w:cs="Helvetica-Bold"/>
          <w:b/>
          <w:bCs/>
          <w:sz w:val="24"/>
          <w:szCs w:val="24"/>
        </w:rPr>
      </w:pPr>
      <w:proofErr w:type="gramStart"/>
      <w:r w:rsidRPr="00176959">
        <w:rPr>
          <w:rFonts w:ascii="Helvetica-Bold" w:hAnsi="Helvetica-Bold" w:cs="Helvetica-Bold"/>
          <w:b/>
          <w:bCs/>
          <w:sz w:val="24"/>
          <w:szCs w:val="24"/>
        </w:rPr>
        <w:t>1 .</w:t>
      </w:r>
      <w:proofErr w:type="gramEnd"/>
      <w:r w:rsidRPr="00176959">
        <w:rPr>
          <w:rFonts w:ascii="Helvetica-Bold" w:hAnsi="Helvetica-Bold" w:cs="Helvetica-Bold"/>
          <w:b/>
          <w:bCs/>
          <w:sz w:val="24"/>
          <w:szCs w:val="24"/>
        </w:rPr>
        <w:t xml:space="preserve"> </w:t>
      </w:r>
      <w:r>
        <w:rPr>
          <w:rFonts w:ascii="Helvetica-Bold" w:hAnsi="Helvetica-Bold" w:cs="Helvetica-Bold"/>
          <w:b/>
          <w:bCs/>
          <w:sz w:val="24"/>
          <w:szCs w:val="24"/>
        </w:rPr>
        <w:t>4</w:t>
      </w:r>
      <w:r w:rsidRPr="00176959">
        <w:rPr>
          <w:rFonts w:ascii="Helvetica-Bold" w:hAnsi="Helvetica-Bold" w:cs="Helvetica-Bold"/>
          <w:b/>
          <w:bCs/>
          <w:sz w:val="24"/>
          <w:szCs w:val="24"/>
        </w:rPr>
        <w:t xml:space="preserve">. </w:t>
      </w:r>
      <w:r>
        <w:rPr>
          <w:rFonts w:ascii="Helvetica-Bold" w:hAnsi="Helvetica-Bold" w:cs="Helvetica-Bold"/>
          <w:b/>
          <w:bCs/>
          <w:sz w:val="24"/>
          <w:szCs w:val="24"/>
        </w:rPr>
        <w:t>1</w:t>
      </w:r>
      <w:r w:rsidRPr="00176959">
        <w:rPr>
          <w:rFonts w:ascii="Helvetica-Bold" w:hAnsi="Helvetica-Bold" w:cs="Helvetica-Bold"/>
          <w:b/>
          <w:bCs/>
          <w:sz w:val="24"/>
          <w:szCs w:val="24"/>
        </w:rPr>
        <w:t xml:space="preserve">. </w:t>
      </w:r>
      <w:r>
        <w:rPr>
          <w:rFonts w:ascii="Helvetica-Bold" w:hAnsi="Helvetica-Bold" w:cs="Helvetica-Bold"/>
          <w:b/>
          <w:bCs/>
          <w:sz w:val="24"/>
          <w:szCs w:val="24"/>
        </w:rPr>
        <w:t xml:space="preserve">Individual Module </w:t>
      </w:r>
      <w:r w:rsidR="00D75448">
        <w:rPr>
          <w:rFonts w:ascii="Helvetica-Bold" w:hAnsi="Helvetica-Bold" w:cs="Helvetica-Bold"/>
          <w:b/>
          <w:bCs/>
          <w:sz w:val="24"/>
          <w:szCs w:val="24"/>
        </w:rPr>
        <w:t>Synthesis</w:t>
      </w:r>
    </w:p>
    <w:p w14:paraId="5D313F93" w14:textId="3EF8401E" w:rsidR="00D75448" w:rsidRDefault="00412EEA" w:rsidP="00412EEA">
      <w:pPr>
        <w:widowControl w:val="0"/>
        <w:autoSpaceDE w:val="0"/>
        <w:autoSpaceDN w:val="0"/>
        <w:adjustRightInd w:val="0"/>
        <w:spacing w:after="0" w:line="240" w:lineRule="auto"/>
        <w:ind w:right="-6"/>
        <w:rPr>
          <w:rFonts w:ascii="Helvetica-Bold" w:hAnsi="Helvetica-Bold" w:cs="Helvetica-Bold"/>
        </w:rPr>
      </w:pPr>
      <w:r>
        <w:rPr>
          <w:rFonts w:ascii="Helvetica-Bold" w:hAnsi="Helvetica-Bold" w:cs="Helvetica-Bold"/>
        </w:rPr>
        <w:t xml:space="preserve">Quartus projects were created for each module listed in Section 1. 3. </w:t>
      </w:r>
      <w:r w:rsidR="003C385A">
        <w:rPr>
          <w:rFonts w:ascii="Helvetica-Bold" w:hAnsi="Helvetica-Bold" w:cs="Helvetica-Bold"/>
        </w:rPr>
        <w:t xml:space="preserve">Errors and warnings were fixed. </w:t>
      </w:r>
      <w:r w:rsidR="0050781A">
        <w:rPr>
          <w:rFonts w:ascii="Helvetica-Bold" w:hAnsi="Helvetica-Bold" w:cs="Helvetica-Bold"/>
        </w:rPr>
        <w:t xml:space="preserve">Quartus RTL-level diagrams were checked. For </w:t>
      </w:r>
      <w:r w:rsidR="00D75448">
        <w:rPr>
          <w:rFonts w:ascii="Helvetica-Bold" w:hAnsi="Helvetica-Bold" w:cs="Helvetica-Bold"/>
        </w:rPr>
        <w:t>example,</w:t>
      </w:r>
      <w:r w:rsidR="0050781A">
        <w:rPr>
          <w:rFonts w:ascii="Helvetica-Bold" w:hAnsi="Helvetica-Bold" w:cs="Helvetica-Bold"/>
        </w:rPr>
        <w:t xml:space="preserve"> it was checked that the multiplier and adders in the ALU had been correctly inferred and assigned to dedicated hardware.</w:t>
      </w:r>
    </w:p>
    <w:p w14:paraId="2C41311A" w14:textId="77777777" w:rsidR="00D75448" w:rsidRDefault="00D75448" w:rsidP="00412EEA">
      <w:pPr>
        <w:widowControl w:val="0"/>
        <w:autoSpaceDE w:val="0"/>
        <w:autoSpaceDN w:val="0"/>
        <w:adjustRightInd w:val="0"/>
        <w:spacing w:after="0" w:line="240" w:lineRule="auto"/>
        <w:ind w:right="-6"/>
        <w:rPr>
          <w:rFonts w:ascii="Helvetica-Bold" w:hAnsi="Helvetica-Bold" w:cs="Helvetica-Bold"/>
        </w:rPr>
      </w:pPr>
    </w:p>
    <w:p w14:paraId="5A654F64" w14:textId="0A144386" w:rsidR="00D75448" w:rsidRDefault="0050781A" w:rsidP="00D75448">
      <w:pPr>
        <w:widowControl w:val="0"/>
        <w:autoSpaceDE w:val="0"/>
        <w:autoSpaceDN w:val="0"/>
        <w:adjustRightInd w:val="0"/>
        <w:spacing w:after="0" w:line="240" w:lineRule="auto"/>
        <w:ind w:right="-6" w:firstLine="360"/>
        <w:rPr>
          <w:rFonts w:ascii="Helvetica-Bold" w:hAnsi="Helvetica-Bold" w:cs="Helvetica-Bold"/>
          <w:b/>
          <w:bCs/>
          <w:sz w:val="24"/>
          <w:szCs w:val="24"/>
        </w:rPr>
      </w:pPr>
      <w:r>
        <w:rPr>
          <w:rFonts w:ascii="Helvetica-Bold" w:hAnsi="Helvetica-Bold" w:cs="Helvetica-Bold"/>
        </w:rPr>
        <w:t xml:space="preserve"> </w:t>
      </w:r>
      <w:proofErr w:type="gramStart"/>
      <w:r w:rsidR="00D75448" w:rsidRPr="00176959">
        <w:rPr>
          <w:rFonts w:ascii="Helvetica-Bold" w:hAnsi="Helvetica-Bold" w:cs="Helvetica-Bold"/>
          <w:b/>
          <w:bCs/>
          <w:sz w:val="24"/>
          <w:szCs w:val="24"/>
        </w:rPr>
        <w:t>1 .</w:t>
      </w:r>
      <w:proofErr w:type="gramEnd"/>
      <w:r w:rsidR="00D75448" w:rsidRPr="00176959">
        <w:rPr>
          <w:rFonts w:ascii="Helvetica-Bold" w:hAnsi="Helvetica-Bold" w:cs="Helvetica-Bold"/>
          <w:b/>
          <w:bCs/>
          <w:sz w:val="24"/>
          <w:szCs w:val="24"/>
        </w:rPr>
        <w:t xml:space="preserve"> </w:t>
      </w:r>
      <w:r w:rsidR="00D75448">
        <w:rPr>
          <w:rFonts w:ascii="Helvetica-Bold" w:hAnsi="Helvetica-Bold" w:cs="Helvetica-Bold"/>
          <w:b/>
          <w:bCs/>
          <w:sz w:val="24"/>
          <w:szCs w:val="24"/>
        </w:rPr>
        <w:t>4</w:t>
      </w:r>
      <w:r w:rsidR="00D75448" w:rsidRPr="00176959">
        <w:rPr>
          <w:rFonts w:ascii="Helvetica-Bold" w:hAnsi="Helvetica-Bold" w:cs="Helvetica-Bold"/>
          <w:b/>
          <w:bCs/>
          <w:sz w:val="24"/>
          <w:szCs w:val="24"/>
        </w:rPr>
        <w:t xml:space="preserve">. </w:t>
      </w:r>
      <w:r w:rsidR="00D75448">
        <w:rPr>
          <w:rFonts w:ascii="Helvetica-Bold" w:hAnsi="Helvetica-Bold" w:cs="Helvetica-Bold"/>
          <w:b/>
          <w:bCs/>
          <w:sz w:val="24"/>
          <w:szCs w:val="24"/>
        </w:rPr>
        <w:t>2</w:t>
      </w:r>
      <w:r w:rsidR="00D75448" w:rsidRPr="00176959">
        <w:rPr>
          <w:rFonts w:ascii="Helvetica-Bold" w:hAnsi="Helvetica-Bold" w:cs="Helvetica-Bold"/>
          <w:b/>
          <w:bCs/>
          <w:sz w:val="24"/>
          <w:szCs w:val="24"/>
        </w:rPr>
        <w:t xml:space="preserve">. </w:t>
      </w:r>
      <w:r w:rsidR="00D75448">
        <w:rPr>
          <w:rFonts w:ascii="Helvetica-Bold" w:hAnsi="Helvetica-Bold" w:cs="Helvetica-Bold"/>
          <w:b/>
          <w:bCs/>
          <w:sz w:val="24"/>
          <w:szCs w:val="24"/>
        </w:rPr>
        <w:t>Integrated Design Synthesis</w:t>
      </w:r>
    </w:p>
    <w:p w14:paraId="466F3493" w14:textId="2EF758B8" w:rsidR="00D75448" w:rsidRPr="004C59B4" w:rsidRDefault="004C59B4" w:rsidP="00D75448">
      <w:pPr>
        <w:widowControl w:val="0"/>
        <w:autoSpaceDE w:val="0"/>
        <w:autoSpaceDN w:val="0"/>
        <w:adjustRightInd w:val="0"/>
        <w:spacing w:after="0" w:line="240" w:lineRule="auto"/>
        <w:ind w:right="-6"/>
        <w:rPr>
          <w:rFonts w:ascii="Helvetica-Bold" w:hAnsi="Helvetica-Bold" w:cs="Helvetica-Bold"/>
        </w:rPr>
      </w:pPr>
      <w:r>
        <w:rPr>
          <w:rFonts w:ascii="Helvetica-Bold" w:hAnsi="Helvetica-Bold" w:cs="Helvetica-Bold"/>
        </w:rPr>
        <w:t xml:space="preserve">Thanks to the individual module testing, there were no errors in the first synthesis trial of the full design. A few warnings about </w:t>
      </w:r>
      <w:r w:rsidR="00481503">
        <w:rPr>
          <w:rFonts w:ascii="Helvetica-Bold" w:hAnsi="Helvetica-Bold" w:cs="Helvetica-Bold"/>
        </w:rPr>
        <w:t>incorrectly defined</w:t>
      </w:r>
      <w:r>
        <w:rPr>
          <w:rFonts w:ascii="Helvetica-Bold" w:hAnsi="Helvetica-Bold" w:cs="Helvetica-Bold"/>
        </w:rPr>
        <w:t xml:space="preserve"> variable widths in the top-level module had to be fixed</w:t>
      </w:r>
      <w:r w:rsidR="00A24DA5">
        <w:rPr>
          <w:rFonts w:ascii="Helvetica-Bold" w:hAnsi="Helvetica-Bold" w:cs="Helvetica-Bold"/>
        </w:rPr>
        <w:t>, however.</w:t>
      </w:r>
      <w:r>
        <w:rPr>
          <w:rFonts w:ascii="Helvetica-Bold" w:hAnsi="Helvetica-Bold" w:cs="Helvetica-Bold"/>
        </w:rPr>
        <w:t xml:space="preserve"> </w:t>
      </w:r>
    </w:p>
    <w:p w14:paraId="1A3B23E5" w14:textId="267D697A" w:rsidR="00481503" w:rsidRDefault="00481503" w:rsidP="00481503">
      <w:pPr>
        <w:widowControl w:val="0"/>
        <w:autoSpaceDE w:val="0"/>
        <w:autoSpaceDN w:val="0"/>
        <w:adjustRightInd w:val="0"/>
        <w:spacing w:after="0" w:line="240" w:lineRule="auto"/>
        <w:ind w:left="360" w:right="-6"/>
        <w:rPr>
          <w:rFonts w:ascii="Helvetica-Bold" w:hAnsi="Helvetica-Bold" w:cs="Helvetica-Bold"/>
          <w:b/>
          <w:bCs/>
          <w:sz w:val="24"/>
          <w:szCs w:val="24"/>
        </w:rPr>
      </w:pPr>
      <w:r>
        <w:rPr>
          <w:rFonts w:ascii="Helvetica-Bold" w:hAnsi="Helvetica-Bold" w:cs="Helvetica-Bold"/>
        </w:rPr>
        <w:br/>
      </w:r>
      <w:proofErr w:type="gramStart"/>
      <w:r w:rsidRPr="00176959">
        <w:rPr>
          <w:rFonts w:ascii="Helvetica-Bold" w:hAnsi="Helvetica-Bold" w:cs="Helvetica-Bold"/>
          <w:b/>
          <w:bCs/>
          <w:sz w:val="24"/>
          <w:szCs w:val="24"/>
        </w:rPr>
        <w:t>1 .</w:t>
      </w:r>
      <w:proofErr w:type="gramEnd"/>
      <w:r w:rsidRPr="00176959">
        <w:rPr>
          <w:rFonts w:ascii="Helvetica-Bold" w:hAnsi="Helvetica-Bold" w:cs="Helvetica-Bold"/>
          <w:b/>
          <w:bCs/>
          <w:sz w:val="24"/>
          <w:szCs w:val="24"/>
        </w:rPr>
        <w:t xml:space="preserve"> </w:t>
      </w:r>
      <w:r>
        <w:rPr>
          <w:rFonts w:ascii="Helvetica-Bold" w:hAnsi="Helvetica-Bold" w:cs="Helvetica-Bold"/>
          <w:b/>
          <w:bCs/>
          <w:sz w:val="24"/>
          <w:szCs w:val="24"/>
        </w:rPr>
        <w:t>4</w:t>
      </w:r>
      <w:r w:rsidRPr="00176959">
        <w:rPr>
          <w:rFonts w:ascii="Helvetica-Bold" w:hAnsi="Helvetica-Bold" w:cs="Helvetica-Bold"/>
          <w:b/>
          <w:bCs/>
          <w:sz w:val="24"/>
          <w:szCs w:val="24"/>
        </w:rPr>
        <w:t xml:space="preserve">. </w:t>
      </w:r>
      <w:r>
        <w:rPr>
          <w:rFonts w:ascii="Helvetica-Bold" w:hAnsi="Helvetica-Bold" w:cs="Helvetica-Bold"/>
          <w:b/>
          <w:bCs/>
          <w:sz w:val="24"/>
          <w:szCs w:val="24"/>
        </w:rPr>
        <w:t>3</w:t>
      </w:r>
      <w:r w:rsidRPr="00176959">
        <w:rPr>
          <w:rFonts w:ascii="Helvetica-Bold" w:hAnsi="Helvetica-Bold" w:cs="Helvetica-Bold"/>
          <w:b/>
          <w:bCs/>
          <w:sz w:val="24"/>
          <w:szCs w:val="24"/>
        </w:rPr>
        <w:t xml:space="preserve">. </w:t>
      </w:r>
      <w:r>
        <w:rPr>
          <w:rFonts w:ascii="Helvetica-Bold" w:hAnsi="Helvetica-Bold" w:cs="Helvetica-Bold"/>
          <w:b/>
          <w:bCs/>
          <w:sz w:val="24"/>
          <w:szCs w:val="24"/>
        </w:rPr>
        <w:t>Synthesised System Testing</w:t>
      </w:r>
    </w:p>
    <w:p w14:paraId="3444388D" w14:textId="31A1E1A6" w:rsidR="00481503" w:rsidRPr="00481503" w:rsidRDefault="00481503" w:rsidP="00481503">
      <w:pPr>
        <w:widowControl w:val="0"/>
        <w:autoSpaceDE w:val="0"/>
        <w:autoSpaceDN w:val="0"/>
        <w:adjustRightInd w:val="0"/>
        <w:spacing w:after="0" w:line="240" w:lineRule="auto"/>
        <w:ind w:right="-6"/>
        <w:rPr>
          <w:rFonts w:ascii="Helvetica-Bold" w:hAnsi="Helvetica-Bold" w:cs="Helvetica-Bold"/>
        </w:rPr>
      </w:pPr>
      <w:r>
        <w:rPr>
          <w:rFonts w:ascii="Helvetica-Bold" w:hAnsi="Helvetica-Bold" w:cs="Helvetica-Bold"/>
        </w:rPr>
        <w:t xml:space="preserve">To determine that that FPGA implementation was working correctly the tests performed in </w:t>
      </w:r>
      <w:proofErr w:type="gramStart"/>
      <w:r>
        <w:rPr>
          <w:rFonts w:ascii="Helvetica-Bold" w:hAnsi="Helvetica-Bold" w:cs="Helvetica-Bold"/>
        </w:rPr>
        <w:t>the</w:t>
      </w:r>
      <w:r w:rsidR="00C44CBD">
        <w:rPr>
          <w:rFonts w:ascii="Helvetica-Bold" w:hAnsi="Helvetica-Bold" w:cs="Helvetica-Bold"/>
        </w:rPr>
        <w:t xml:space="preserve"> .</w:t>
      </w:r>
      <w:proofErr w:type="gramEnd"/>
      <w:r w:rsidR="00C44CBD">
        <w:rPr>
          <w:rFonts w:ascii="Helvetica-Bold" w:hAnsi="Helvetica-Bold" w:cs="Helvetica-Bold"/>
        </w:rPr>
        <w:t>/rtl/</w:t>
      </w:r>
      <w:r w:rsidR="00DA6F9E">
        <w:rPr>
          <w:rFonts w:ascii="Helvetica-Bold" w:hAnsi="Helvetica-Bold" w:cs="Helvetica-Bold"/>
        </w:rPr>
        <w:t>picoMIPS4test_stim</w:t>
      </w:r>
      <w:r>
        <w:rPr>
          <w:rFonts w:ascii="Helvetica-Bold" w:hAnsi="Helvetica-Bold" w:cs="Helvetica-Bold"/>
        </w:rPr>
        <w:t xml:space="preserve">.sv testbench were repeated. The correct outputs were </w:t>
      </w:r>
      <w:r w:rsidR="00CB5ABD">
        <w:rPr>
          <w:rFonts w:ascii="Helvetica-Bold" w:hAnsi="Helvetica-Bold" w:cs="Helvetica-Bold"/>
        </w:rPr>
        <w:t>observed,</w:t>
      </w:r>
      <w:r>
        <w:rPr>
          <w:rFonts w:ascii="Helvetica-Bold" w:hAnsi="Helvetica-Bold" w:cs="Helvetica-Bold"/>
        </w:rPr>
        <w:t xml:space="preserve"> and the behaviour matched the simulated system.</w:t>
      </w:r>
    </w:p>
    <w:p w14:paraId="1ABD19C3" w14:textId="536348F1" w:rsidR="00481503" w:rsidRPr="00412EEA" w:rsidRDefault="00481503" w:rsidP="00412EEA">
      <w:pPr>
        <w:widowControl w:val="0"/>
        <w:autoSpaceDE w:val="0"/>
        <w:autoSpaceDN w:val="0"/>
        <w:adjustRightInd w:val="0"/>
        <w:spacing w:after="0" w:line="240" w:lineRule="auto"/>
        <w:ind w:right="-6"/>
        <w:rPr>
          <w:rFonts w:ascii="Helvetica-Bold" w:hAnsi="Helvetica-Bold" w:cs="Helvetica-Bold"/>
        </w:rPr>
      </w:pPr>
      <w:r>
        <w:rPr>
          <w:rFonts w:ascii="Helvetica-Bold" w:hAnsi="Helvetica-Bold" w:cs="Helvetica-Bold"/>
        </w:rPr>
        <w:tab/>
      </w:r>
    </w:p>
    <w:p w14:paraId="1BBBB737" w14:textId="6131E294" w:rsidR="00686D3C" w:rsidRDefault="00686D3C">
      <w:pPr>
        <w:widowControl w:val="0"/>
        <w:autoSpaceDE w:val="0"/>
        <w:autoSpaceDN w:val="0"/>
        <w:adjustRightInd w:val="0"/>
        <w:spacing w:after="0" w:line="240" w:lineRule="auto"/>
        <w:ind w:right="-6"/>
        <w:rPr>
          <w:rFonts w:cs="Helvetica-Oblique"/>
          <w:i/>
          <w:iCs/>
        </w:rPr>
      </w:pPr>
    </w:p>
    <w:p w14:paraId="0B7079A6" w14:textId="09084019" w:rsidR="00686D3C" w:rsidRDefault="00686D3C">
      <w:pPr>
        <w:widowControl w:val="0"/>
        <w:autoSpaceDE w:val="0"/>
        <w:autoSpaceDN w:val="0"/>
        <w:adjustRightInd w:val="0"/>
        <w:spacing w:after="0" w:line="240" w:lineRule="auto"/>
        <w:ind w:right="-6"/>
        <w:rPr>
          <w:rFonts w:cs="Helvetica-Oblique"/>
          <w:i/>
          <w:iCs/>
        </w:rPr>
      </w:pPr>
    </w:p>
    <w:p w14:paraId="74F77F69" w14:textId="3631CF0E" w:rsidR="00686D3C" w:rsidRDefault="00412EEA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right="-6"/>
        <w:rPr>
          <w:rFonts w:ascii="Helvetica-Bold" w:hAnsi="Helvetica-Bold" w:cs="Helvetica-Bold"/>
          <w:b/>
          <w:bCs/>
          <w:sz w:val="28"/>
          <w:szCs w:val="28"/>
        </w:rPr>
      </w:pPr>
      <w:r>
        <w:rPr>
          <w:rFonts w:ascii="Helvetica-Bold" w:hAnsi="Helvetica-Bold" w:cs="Helvetica-Bold"/>
          <w:b/>
          <w:bCs/>
          <w:sz w:val="28"/>
          <w:szCs w:val="28"/>
        </w:rPr>
        <w:t>5</w:t>
      </w:r>
      <w:r w:rsidR="0024264A">
        <w:rPr>
          <w:rFonts w:ascii="Helvetica-Bold" w:hAnsi="Helvetica-Bold" w:cs="Helvetica-Bold"/>
          <w:b/>
          <w:bCs/>
          <w:sz w:val="28"/>
          <w:szCs w:val="28"/>
        </w:rPr>
        <w:t>.</w:t>
      </w:r>
      <w:r w:rsidR="0024264A">
        <w:rPr>
          <w:rFonts w:ascii="Helvetica-Bold" w:hAnsi="Helvetica-Bold" w:cs="Helvetica-Bold"/>
          <w:b/>
          <w:bCs/>
          <w:sz w:val="28"/>
          <w:szCs w:val="28"/>
        </w:rPr>
        <w:tab/>
        <w:t>Conclusion</w:t>
      </w:r>
    </w:p>
    <w:p w14:paraId="2FE128EC" w14:textId="58DE08D8" w:rsidR="00CF6D7A" w:rsidRPr="00CF6D7A" w:rsidRDefault="00CF6D7A" w:rsidP="00CF6D7A">
      <w:pPr>
        <w:widowControl w:val="0"/>
        <w:autoSpaceDE w:val="0"/>
        <w:autoSpaceDN w:val="0"/>
        <w:adjustRightInd w:val="0"/>
        <w:spacing w:after="0" w:line="240" w:lineRule="auto"/>
        <w:ind w:right="-6"/>
        <w:rPr>
          <w:rFonts w:ascii="Helvetica-Bold" w:hAnsi="Helvetica-Bold" w:cs="Helvetica-Bold"/>
        </w:rPr>
      </w:pPr>
      <w:r>
        <w:rPr>
          <w:rFonts w:ascii="Helvetica-Bold" w:hAnsi="Helvetica-Bold" w:cs="Helvetica-Bold"/>
        </w:rPr>
        <w:t xml:space="preserve">Each element of the spec has been achieved. The processor can successfully run the algorithm given in </w:t>
      </w:r>
      <w:sdt>
        <w:sdtPr>
          <w:rPr>
            <w:rFonts w:ascii="Helvetica-Bold" w:hAnsi="Helvetica-Bold" w:cs="Helvetica-Bold"/>
          </w:rPr>
          <w:id w:val="-1498886908"/>
          <w:citation/>
        </w:sdtPr>
        <w:sdtContent>
          <w:r>
            <w:rPr>
              <w:rFonts w:ascii="Helvetica-Bold" w:hAnsi="Helvetica-Bold" w:cs="Helvetica-Bold"/>
            </w:rPr>
            <w:fldChar w:fldCharType="begin"/>
          </w:r>
          <w:r>
            <w:rPr>
              <w:rFonts w:ascii="Helvetica-Bold" w:hAnsi="Helvetica-Bold" w:cs="Helvetica-Bold"/>
            </w:rPr>
            <w:instrText xml:space="preserve"> CITATION Tom21 \l 2057 </w:instrText>
          </w:r>
          <w:r>
            <w:rPr>
              <w:rFonts w:ascii="Helvetica-Bold" w:hAnsi="Helvetica-Bold" w:cs="Helvetica-Bold"/>
            </w:rPr>
            <w:fldChar w:fldCharType="separate"/>
          </w:r>
          <w:r w:rsidRPr="00CF6D7A">
            <w:rPr>
              <w:rFonts w:ascii="Helvetica-Bold" w:hAnsi="Helvetica-Bold" w:cs="Helvetica-Bold"/>
              <w:noProof/>
            </w:rPr>
            <w:t>[1]</w:t>
          </w:r>
          <w:r>
            <w:rPr>
              <w:rFonts w:ascii="Helvetica-Bold" w:hAnsi="Helvetica-Bold" w:cs="Helvetica-Bold"/>
            </w:rPr>
            <w:fldChar w:fldCharType="end"/>
          </w:r>
        </w:sdtContent>
      </w:sdt>
      <w:r>
        <w:rPr>
          <w:rFonts w:ascii="Helvetica-Bold" w:hAnsi="Helvetica-Bold" w:cs="Helvetica-Bold"/>
        </w:rPr>
        <w:t xml:space="preserve"> in simulation and when synthesised on a DE1. All required instructions have been implemented. </w:t>
      </w:r>
    </w:p>
    <w:p w14:paraId="7E4BC05B" w14:textId="77777777" w:rsidR="00E85108" w:rsidRDefault="00E85108">
      <w:pPr>
        <w:widowControl w:val="0"/>
        <w:autoSpaceDE w:val="0"/>
        <w:autoSpaceDN w:val="0"/>
        <w:adjustRightInd w:val="0"/>
        <w:spacing w:after="0" w:line="240" w:lineRule="auto"/>
        <w:ind w:right="-6"/>
        <w:rPr>
          <w:rFonts w:cs="Helvetica-Oblique"/>
        </w:rPr>
      </w:pPr>
    </w:p>
    <w:p w14:paraId="34A4ED0E" w14:textId="4F795F59" w:rsidR="00E85108" w:rsidRDefault="00AF34C6">
      <w:pPr>
        <w:widowControl w:val="0"/>
        <w:autoSpaceDE w:val="0"/>
        <w:autoSpaceDN w:val="0"/>
        <w:adjustRightInd w:val="0"/>
        <w:spacing w:after="0" w:line="240" w:lineRule="auto"/>
        <w:ind w:right="-6"/>
        <w:rPr>
          <w:rFonts w:cs="Helvetica-Oblique"/>
        </w:rPr>
      </w:pPr>
      <w:r>
        <w:rPr>
          <w:rFonts w:cs="Helvetica-Oblique"/>
        </w:rPr>
        <w:t>The programmed processor used the following resources on the FPGA:</w:t>
      </w:r>
    </w:p>
    <w:p w14:paraId="3AA18278" w14:textId="558C6B76" w:rsidR="00AF34C6" w:rsidRDefault="00AF34C6">
      <w:pPr>
        <w:widowControl w:val="0"/>
        <w:autoSpaceDE w:val="0"/>
        <w:autoSpaceDN w:val="0"/>
        <w:adjustRightInd w:val="0"/>
        <w:spacing w:after="0" w:line="240" w:lineRule="auto"/>
        <w:ind w:right="-6"/>
        <w:rPr>
          <w:rFonts w:cs="Helvetica-Obliqu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4"/>
        <w:gridCol w:w="461"/>
      </w:tblGrid>
      <w:tr w:rsidR="00242B9D" w14:paraId="702298C3" w14:textId="77777777" w:rsidTr="00242B9D">
        <w:trPr>
          <w:trHeight w:val="275"/>
        </w:trPr>
        <w:tc>
          <w:tcPr>
            <w:tcW w:w="1544" w:type="dxa"/>
          </w:tcPr>
          <w:p w14:paraId="5DF40D40" w14:textId="03854F01" w:rsidR="00242B9D" w:rsidRDefault="00242B9D">
            <w:pPr>
              <w:widowControl w:val="0"/>
              <w:autoSpaceDE w:val="0"/>
              <w:autoSpaceDN w:val="0"/>
              <w:adjustRightInd w:val="0"/>
              <w:ind w:right="-6"/>
              <w:rPr>
                <w:rFonts w:cs="Helvetica-Oblique"/>
              </w:rPr>
            </w:pPr>
            <w:r w:rsidRPr="00AF34C6">
              <w:rPr>
                <w:rFonts w:cs="Helvetica-Oblique"/>
                <w:b/>
                <w:bCs/>
              </w:rPr>
              <w:t>ALMs</w:t>
            </w:r>
          </w:p>
        </w:tc>
        <w:tc>
          <w:tcPr>
            <w:tcW w:w="243" w:type="dxa"/>
          </w:tcPr>
          <w:p w14:paraId="76AD4450" w14:textId="13DFCCE0" w:rsidR="00242B9D" w:rsidRDefault="00242B9D" w:rsidP="00242B9D">
            <w:pPr>
              <w:widowControl w:val="0"/>
              <w:autoSpaceDE w:val="0"/>
              <w:autoSpaceDN w:val="0"/>
              <w:adjustRightInd w:val="0"/>
              <w:ind w:right="-6"/>
              <w:jc w:val="right"/>
              <w:rPr>
                <w:rFonts w:cs="Helvetica-Oblique"/>
              </w:rPr>
            </w:pPr>
            <w:r>
              <w:rPr>
                <w:rFonts w:cs="Helvetica-Oblique"/>
              </w:rPr>
              <w:t>85</w:t>
            </w:r>
          </w:p>
        </w:tc>
      </w:tr>
      <w:tr w:rsidR="00242B9D" w14:paraId="35EC3F92" w14:textId="77777777" w:rsidTr="00242B9D">
        <w:trPr>
          <w:trHeight w:val="275"/>
        </w:trPr>
        <w:tc>
          <w:tcPr>
            <w:tcW w:w="1544" w:type="dxa"/>
          </w:tcPr>
          <w:p w14:paraId="7A4B59A9" w14:textId="3EF0A955" w:rsidR="00242B9D" w:rsidRDefault="00242B9D">
            <w:pPr>
              <w:widowControl w:val="0"/>
              <w:autoSpaceDE w:val="0"/>
              <w:autoSpaceDN w:val="0"/>
              <w:adjustRightInd w:val="0"/>
              <w:ind w:right="-6"/>
              <w:rPr>
                <w:rFonts w:cs="Helvetica-Oblique"/>
              </w:rPr>
            </w:pPr>
            <w:r w:rsidRPr="00AF34C6">
              <w:rPr>
                <w:rFonts w:cs="Helvetica-Oblique"/>
                <w:b/>
                <w:bCs/>
              </w:rPr>
              <w:t>Registers</w:t>
            </w:r>
          </w:p>
        </w:tc>
        <w:tc>
          <w:tcPr>
            <w:tcW w:w="243" w:type="dxa"/>
          </w:tcPr>
          <w:p w14:paraId="37BBAD18" w14:textId="60D4C376" w:rsidR="00242B9D" w:rsidRDefault="00242B9D" w:rsidP="00242B9D">
            <w:pPr>
              <w:widowControl w:val="0"/>
              <w:autoSpaceDE w:val="0"/>
              <w:autoSpaceDN w:val="0"/>
              <w:adjustRightInd w:val="0"/>
              <w:ind w:right="-6"/>
              <w:jc w:val="right"/>
              <w:rPr>
                <w:rFonts w:cs="Helvetica-Oblique"/>
              </w:rPr>
            </w:pPr>
            <w:r>
              <w:rPr>
                <w:rFonts w:cs="Helvetica-Oblique"/>
              </w:rPr>
              <w:t>54</w:t>
            </w:r>
          </w:p>
        </w:tc>
      </w:tr>
      <w:tr w:rsidR="00242B9D" w14:paraId="69FD4CF3" w14:textId="77777777" w:rsidTr="00242B9D">
        <w:trPr>
          <w:trHeight w:val="275"/>
        </w:trPr>
        <w:tc>
          <w:tcPr>
            <w:tcW w:w="1544" w:type="dxa"/>
          </w:tcPr>
          <w:p w14:paraId="434F9350" w14:textId="53A7CB8F" w:rsidR="00242B9D" w:rsidRDefault="00242B9D">
            <w:pPr>
              <w:widowControl w:val="0"/>
              <w:autoSpaceDE w:val="0"/>
              <w:autoSpaceDN w:val="0"/>
              <w:adjustRightInd w:val="0"/>
              <w:ind w:right="-6"/>
              <w:rPr>
                <w:rFonts w:cs="Helvetica-Oblique"/>
              </w:rPr>
            </w:pPr>
            <w:r w:rsidRPr="00AF34C6">
              <w:rPr>
                <w:rFonts w:cs="Helvetica-Oblique"/>
                <w:b/>
                <w:bCs/>
              </w:rPr>
              <w:t>DSP Blocks</w:t>
            </w:r>
          </w:p>
        </w:tc>
        <w:tc>
          <w:tcPr>
            <w:tcW w:w="243" w:type="dxa"/>
          </w:tcPr>
          <w:p w14:paraId="5ED344A5" w14:textId="5D5B719D" w:rsidR="00242B9D" w:rsidRDefault="00242B9D" w:rsidP="00242B9D">
            <w:pPr>
              <w:widowControl w:val="0"/>
              <w:autoSpaceDE w:val="0"/>
              <w:autoSpaceDN w:val="0"/>
              <w:adjustRightInd w:val="0"/>
              <w:ind w:right="-6"/>
              <w:jc w:val="right"/>
              <w:rPr>
                <w:rFonts w:cs="Helvetica-Oblique"/>
              </w:rPr>
            </w:pPr>
            <w:r>
              <w:rPr>
                <w:rFonts w:cs="Helvetica-Oblique"/>
              </w:rPr>
              <w:t>1</w:t>
            </w:r>
          </w:p>
        </w:tc>
      </w:tr>
    </w:tbl>
    <w:p w14:paraId="7E5A0E71" w14:textId="5FE8F810" w:rsidR="00610C9F" w:rsidRDefault="00610C9F">
      <w:pPr>
        <w:widowControl w:val="0"/>
        <w:autoSpaceDE w:val="0"/>
        <w:autoSpaceDN w:val="0"/>
        <w:adjustRightInd w:val="0"/>
        <w:spacing w:after="0" w:line="240" w:lineRule="auto"/>
        <w:ind w:right="-6"/>
        <w:rPr>
          <w:rFonts w:cs="Helvetica-Oblique"/>
        </w:rPr>
      </w:pPr>
    </w:p>
    <w:p w14:paraId="07817720" w14:textId="16107576" w:rsidR="00610C9F" w:rsidRPr="00AF34C6" w:rsidRDefault="00E85108">
      <w:pPr>
        <w:widowControl w:val="0"/>
        <w:autoSpaceDE w:val="0"/>
        <w:autoSpaceDN w:val="0"/>
        <w:adjustRightInd w:val="0"/>
        <w:spacing w:after="0" w:line="240" w:lineRule="auto"/>
        <w:ind w:right="-6"/>
        <w:rPr>
          <w:rFonts w:cs="Helvetica-Oblique"/>
        </w:rPr>
      </w:pPr>
      <w:r>
        <w:rPr>
          <w:rFonts w:cs="Helvetica-Oblique"/>
        </w:rPr>
        <w:t xml:space="preserve">This project provided experience in verifying large </w:t>
      </w:r>
      <w:proofErr w:type="spellStart"/>
      <w:r>
        <w:rPr>
          <w:rFonts w:cs="Helvetica-Oblique"/>
        </w:rPr>
        <w:t>SystemVerilog</w:t>
      </w:r>
      <w:proofErr w:type="spellEnd"/>
      <w:r>
        <w:rPr>
          <w:rFonts w:cs="Helvetica-Oblique"/>
        </w:rPr>
        <w:t xml:space="preserve"> projects and in producing development tools and software for deeply embedded systems.  </w:t>
      </w:r>
    </w:p>
    <w:p w14:paraId="2DB66825" w14:textId="6CE2FF58" w:rsidR="004C00E7" w:rsidRDefault="004C00E7">
      <w:pPr>
        <w:widowControl w:val="0"/>
        <w:autoSpaceDE w:val="0"/>
        <w:autoSpaceDN w:val="0"/>
        <w:adjustRightInd w:val="0"/>
        <w:spacing w:after="0" w:line="240" w:lineRule="auto"/>
        <w:ind w:right="-6"/>
        <w:rPr>
          <w:rFonts w:cs="Helvetica-Oblique"/>
          <w:i/>
          <w:iCs/>
        </w:rPr>
      </w:pPr>
    </w:p>
    <w:p w14:paraId="5B6ACAED" w14:textId="466666A2" w:rsidR="004C00E7" w:rsidRPr="004C00E7" w:rsidRDefault="004C00E7">
      <w:pPr>
        <w:widowControl w:val="0"/>
        <w:autoSpaceDE w:val="0"/>
        <w:autoSpaceDN w:val="0"/>
        <w:adjustRightInd w:val="0"/>
        <w:spacing w:after="0" w:line="240" w:lineRule="auto"/>
        <w:ind w:right="-6"/>
        <w:rPr>
          <w:rFonts w:cs="Helvetica-Oblique"/>
          <w:iCs/>
        </w:rPr>
      </w:pPr>
      <w:r>
        <w:rPr>
          <w:rFonts w:cs="Helvetica-Oblique"/>
          <w:iCs/>
        </w:rPr>
        <w:t xml:space="preserve">One extension to this project would be </w:t>
      </w:r>
      <w:r w:rsidR="008D271A">
        <w:rPr>
          <w:rFonts w:cs="Helvetica-Oblique"/>
          <w:iCs/>
        </w:rPr>
        <w:t xml:space="preserve">to set the immediate input to overwrite the Rd input on the ALU, rather than Rs. This would negate the need for the MOV instruction for reading from the inputs. </w:t>
      </w:r>
      <w:r>
        <w:rPr>
          <w:rFonts w:cs="Helvetica-Oblique"/>
          <w:iCs/>
        </w:rPr>
        <w:t xml:space="preserve"> </w:t>
      </w:r>
    </w:p>
    <w:p w14:paraId="02313653" w14:textId="77777777" w:rsidR="004C00E7" w:rsidRPr="004C00E7" w:rsidRDefault="004C00E7">
      <w:pPr>
        <w:widowControl w:val="0"/>
        <w:autoSpaceDE w:val="0"/>
        <w:autoSpaceDN w:val="0"/>
        <w:adjustRightInd w:val="0"/>
        <w:spacing w:after="0" w:line="240" w:lineRule="auto"/>
        <w:ind w:right="-6"/>
        <w:rPr>
          <w:rFonts w:cs="Helvetica-Oblique"/>
        </w:rPr>
      </w:pPr>
    </w:p>
    <w:p w14:paraId="2530B2BF" w14:textId="2A35DB8D" w:rsidR="00686D3C" w:rsidRDefault="00412EEA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ind w:right="-6"/>
        <w:rPr>
          <w:rFonts w:ascii="Helvetica-Bold" w:hAnsi="Helvetica-Bold" w:cs="Helvetica-Bold"/>
          <w:b/>
          <w:bCs/>
          <w:sz w:val="28"/>
          <w:szCs w:val="28"/>
        </w:rPr>
      </w:pPr>
      <w:r>
        <w:rPr>
          <w:rFonts w:ascii="Helvetica-Bold" w:hAnsi="Helvetica-Bold" w:cs="Helvetica-Bold"/>
          <w:b/>
          <w:bCs/>
          <w:sz w:val="28"/>
          <w:szCs w:val="28"/>
        </w:rPr>
        <w:t>6</w:t>
      </w:r>
      <w:r w:rsidR="0024264A">
        <w:rPr>
          <w:rFonts w:ascii="Helvetica-Bold" w:hAnsi="Helvetica-Bold" w:cs="Helvetica-Bold"/>
          <w:b/>
          <w:bCs/>
          <w:sz w:val="28"/>
          <w:szCs w:val="28"/>
        </w:rPr>
        <w:t>.</w:t>
      </w:r>
      <w:r w:rsidR="0024264A">
        <w:rPr>
          <w:rFonts w:ascii="Helvetica-Bold" w:hAnsi="Helvetica-Bold" w:cs="Helvetica-Bold"/>
          <w:b/>
          <w:bCs/>
          <w:sz w:val="28"/>
          <w:szCs w:val="28"/>
        </w:rPr>
        <w:tab/>
        <w:t>References</w:t>
      </w:r>
    </w:p>
    <w:tbl>
      <w:tblPr>
        <w:tblpPr w:leftFromText="180" w:rightFromText="180" w:vertAnchor="text" w:horzAnchor="margin" w:tblpY="422"/>
        <w:tblW w:w="178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1"/>
      </w:tblGrid>
      <w:tr w:rsidR="00804EA7" w14:paraId="40D1BD21" w14:textId="77777777" w:rsidTr="00804EA7">
        <w:trPr>
          <w:tblCellSpacing w:w="15" w:type="dxa"/>
        </w:trPr>
        <w:tc>
          <w:tcPr>
            <w:tcW w:w="4068" w:type="pct"/>
            <w:hideMark/>
          </w:tcPr>
          <w:p w14:paraId="137A3927" w14:textId="78B88945" w:rsidR="00804EA7" w:rsidRDefault="00804EA7" w:rsidP="00516607">
            <w:pPr>
              <w:pStyle w:val="Bibliography"/>
              <w:rPr>
                <w:noProof/>
                <w:sz w:val="24"/>
                <w:szCs w:val="24"/>
              </w:rPr>
            </w:pPr>
            <w:r>
              <w:rPr>
                <w:noProof/>
              </w:rPr>
              <w:t xml:space="preserve"> </w:t>
            </w:r>
          </w:p>
        </w:tc>
      </w:tr>
    </w:tbl>
    <w:tbl>
      <w:tblPr>
        <w:tblpPr w:leftFromText="180" w:rightFromText="180" w:vertAnchor="text" w:tblpY="112"/>
        <w:tblW w:w="5102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2"/>
        <w:gridCol w:w="8882"/>
      </w:tblGrid>
      <w:tr w:rsidR="00804EA7" w:rsidRPr="00804EA7" w14:paraId="03D5C7FC" w14:textId="77777777" w:rsidTr="00CB5ABD">
        <w:trPr>
          <w:trHeight w:val="243"/>
          <w:tblCellSpacing w:w="15" w:type="dxa"/>
        </w:trPr>
        <w:tc>
          <w:tcPr>
            <w:tcW w:w="152" w:type="pct"/>
            <w:hideMark/>
          </w:tcPr>
          <w:p w14:paraId="74FA4AED" w14:textId="77777777" w:rsidR="00804EA7" w:rsidRPr="00804EA7" w:rsidRDefault="00804EA7" w:rsidP="00804EA7">
            <w:pPr>
              <w:pStyle w:val="Bibliography"/>
            </w:pPr>
            <w:r w:rsidRPr="00804EA7">
              <w:t xml:space="preserve">[1] </w:t>
            </w:r>
          </w:p>
        </w:tc>
        <w:tc>
          <w:tcPr>
            <w:tcW w:w="0" w:type="auto"/>
            <w:hideMark/>
          </w:tcPr>
          <w:p w14:paraId="411954C4" w14:textId="4C376413" w:rsidR="00804EA7" w:rsidRPr="00804EA7" w:rsidRDefault="00804EA7" w:rsidP="00804EA7">
            <w:pPr>
              <w:pStyle w:val="Bibliography"/>
            </w:pPr>
            <w:r w:rsidRPr="00804EA7">
              <w:t>T. Kazmierski, “ELEC6234 Embedded Processors Notes,” 202</w:t>
            </w:r>
            <w:r w:rsidR="00610C9F">
              <w:t>1</w:t>
            </w:r>
            <w:r w:rsidRPr="00804EA7">
              <w:t>.</w:t>
            </w:r>
          </w:p>
        </w:tc>
      </w:tr>
      <w:tr w:rsidR="00804EA7" w:rsidRPr="00804EA7" w14:paraId="1AA1426C" w14:textId="77777777" w:rsidTr="00CB5ABD">
        <w:trPr>
          <w:trHeight w:val="252"/>
          <w:tblCellSpacing w:w="15" w:type="dxa"/>
        </w:trPr>
        <w:tc>
          <w:tcPr>
            <w:tcW w:w="152" w:type="pct"/>
            <w:hideMark/>
          </w:tcPr>
          <w:p w14:paraId="3B65CDC9" w14:textId="77777777" w:rsidR="00804EA7" w:rsidRPr="00804EA7" w:rsidRDefault="00804EA7" w:rsidP="00804EA7">
            <w:pPr>
              <w:pStyle w:val="Bibliography"/>
            </w:pPr>
            <w:r w:rsidRPr="00804EA7">
              <w:t xml:space="preserve">[2] </w:t>
            </w:r>
          </w:p>
        </w:tc>
        <w:tc>
          <w:tcPr>
            <w:tcW w:w="0" w:type="auto"/>
            <w:hideMark/>
          </w:tcPr>
          <w:p w14:paraId="4B947D8C" w14:textId="21D3A00F" w:rsidR="00804EA7" w:rsidRPr="00804EA7" w:rsidRDefault="00804EA7" w:rsidP="00804EA7">
            <w:pPr>
              <w:pStyle w:val="Bibliography"/>
            </w:pPr>
            <w:r w:rsidRPr="00804EA7">
              <w:t>T. Kazmierski, “ELEC6234 Assignment 1 Brief,” 2021.</w:t>
            </w:r>
          </w:p>
        </w:tc>
      </w:tr>
    </w:tbl>
    <w:p w14:paraId="1488FED8" w14:textId="03F06C4F" w:rsidR="00686D3C" w:rsidRPr="00CB5ABD" w:rsidRDefault="00686D3C" w:rsidP="00CB5ABD">
      <w:pPr>
        <w:pStyle w:val="Heading1"/>
      </w:pPr>
    </w:p>
    <w:sectPr w:rsidR="00686D3C" w:rsidRPr="00CB5ABD">
      <w:pgSz w:w="11900" w:h="16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597174" w14:textId="77777777" w:rsidR="00BC0ACF" w:rsidRDefault="00BC0ACF" w:rsidP="00CE1863">
      <w:pPr>
        <w:spacing w:after="0" w:line="240" w:lineRule="auto"/>
      </w:pPr>
      <w:r>
        <w:separator/>
      </w:r>
    </w:p>
  </w:endnote>
  <w:endnote w:type="continuationSeparator" w:id="0">
    <w:p w14:paraId="35A33B90" w14:textId="77777777" w:rsidR="00BC0ACF" w:rsidRDefault="00BC0ACF" w:rsidP="00CE18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-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-Oblique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adassah Friedlaender">
    <w:charset w:val="B1"/>
    <w:family w:val="roman"/>
    <w:pitch w:val="variable"/>
    <w:sig w:usb0="00000803" w:usb1="00000000" w:usb2="00000000" w:usb3="00000000" w:csb0="0000002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699C7A" w14:textId="77777777" w:rsidR="00BC0ACF" w:rsidRDefault="00BC0ACF" w:rsidP="00CE1863">
      <w:pPr>
        <w:spacing w:after="0" w:line="240" w:lineRule="auto"/>
      </w:pPr>
      <w:r>
        <w:separator/>
      </w:r>
    </w:p>
  </w:footnote>
  <w:footnote w:type="continuationSeparator" w:id="0">
    <w:p w14:paraId="596F36DC" w14:textId="77777777" w:rsidR="00BC0ACF" w:rsidRDefault="00BC0ACF" w:rsidP="00CE18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00000003"/>
    <w:lvl w:ilvl="0" w:tplc="000000C9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0000004"/>
    <w:multiLevelType w:val="hybridMultilevel"/>
    <w:tmpl w:val="00000004"/>
    <w:lvl w:ilvl="0" w:tplc="0000012D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0000005"/>
    <w:multiLevelType w:val="hybridMultilevel"/>
    <w:tmpl w:val="00000005"/>
    <w:lvl w:ilvl="0" w:tplc="0000019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00000006"/>
    <w:multiLevelType w:val="hybridMultilevel"/>
    <w:tmpl w:val="00000006"/>
    <w:lvl w:ilvl="0" w:tplc="000001F5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1F5B0B54"/>
    <w:multiLevelType w:val="hybridMultilevel"/>
    <w:tmpl w:val="00000002"/>
    <w:lvl w:ilvl="0" w:tplc="00000065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4F4A0320"/>
    <w:multiLevelType w:val="hybridMultilevel"/>
    <w:tmpl w:val="AEB8593A"/>
    <w:lvl w:ilvl="0" w:tplc="DA8E1F5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910155"/>
    <w:multiLevelType w:val="hybridMultilevel"/>
    <w:tmpl w:val="6592F5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272B8E"/>
    <w:multiLevelType w:val="hybridMultilevel"/>
    <w:tmpl w:val="00000002"/>
    <w:lvl w:ilvl="0" w:tplc="00000065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7EE56491"/>
    <w:multiLevelType w:val="hybridMultilevel"/>
    <w:tmpl w:val="FE5CAB1A"/>
    <w:lvl w:ilvl="0" w:tplc="9F3C49EC">
      <w:start w:val="1"/>
      <w:numFmt w:val="decimal"/>
      <w:lvlText w:val="%1."/>
      <w:lvlJc w:val="left"/>
      <w:pPr>
        <w:ind w:left="720" w:hanging="360"/>
      </w:pPr>
      <w:rPr>
        <w:rFonts w:ascii="Helvetica-Bold" w:hAnsi="Helvetica-Bold" w:cs="Helvetica-Bold" w:hint="default"/>
        <w:b/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10"/>
  </w:num>
  <w:num w:numId="10">
    <w:abstractNumId w:val="9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863"/>
    <w:rsid w:val="00010380"/>
    <w:rsid w:val="000207D8"/>
    <w:rsid w:val="000212A5"/>
    <w:rsid w:val="00044E7E"/>
    <w:rsid w:val="000709F3"/>
    <w:rsid w:val="000A4AAB"/>
    <w:rsid w:val="000F0B92"/>
    <w:rsid w:val="001037BC"/>
    <w:rsid w:val="00133214"/>
    <w:rsid w:val="0014020E"/>
    <w:rsid w:val="00176959"/>
    <w:rsid w:val="00183EA8"/>
    <w:rsid w:val="002077D3"/>
    <w:rsid w:val="00224AC0"/>
    <w:rsid w:val="00236AD0"/>
    <w:rsid w:val="0024264A"/>
    <w:rsid w:val="00242B9D"/>
    <w:rsid w:val="0025526F"/>
    <w:rsid w:val="002B7D88"/>
    <w:rsid w:val="002D606E"/>
    <w:rsid w:val="002E31A2"/>
    <w:rsid w:val="002E5E9D"/>
    <w:rsid w:val="00300372"/>
    <w:rsid w:val="00350D0E"/>
    <w:rsid w:val="003B327B"/>
    <w:rsid w:val="003C385A"/>
    <w:rsid w:val="003D61B7"/>
    <w:rsid w:val="003F05A7"/>
    <w:rsid w:val="00412EEA"/>
    <w:rsid w:val="00413C3D"/>
    <w:rsid w:val="00424946"/>
    <w:rsid w:val="00437FFC"/>
    <w:rsid w:val="00451FF3"/>
    <w:rsid w:val="00481503"/>
    <w:rsid w:val="00497E19"/>
    <w:rsid w:val="004A7799"/>
    <w:rsid w:val="004C00E7"/>
    <w:rsid w:val="004C59B4"/>
    <w:rsid w:val="004F7A36"/>
    <w:rsid w:val="0050781A"/>
    <w:rsid w:val="00516607"/>
    <w:rsid w:val="00522206"/>
    <w:rsid w:val="00532029"/>
    <w:rsid w:val="005445B6"/>
    <w:rsid w:val="00576FB0"/>
    <w:rsid w:val="005A57A7"/>
    <w:rsid w:val="005D6863"/>
    <w:rsid w:val="00610C9F"/>
    <w:rsid w:val="00641EB6"/>
    <w:rsid w:val="006730A6"/>
    <w:rsid w:val="0067604E"/>
    <w:rsid w:val="00686D3C"/>
    <w:rsid w:val="006C1C92"/>
    <w:rsid w:val="006D3D0C"/>
    <w:rsid w:val="007166CC"/>
    <w:rsid w:val="00760868"/>
    <w:rsid w:val="00767FBD"/>
    <w:rsid w:val="007A5D5E"/>
    <w:rsid w:val="007F0356"/>
    <w:rsid w:val="00804EA7"/>
    <w:rsid w:val="00810E19"/>
    <w:rsid w:val="0082606B"/>
    <w:rsid w:val="00865D90"/>
    <w:rsid w:val="008918D5"/>
    <w:rsid w:val="00895EB9"/>
    <w:rsid w:val="008C6845"/>
    <w:rsid w:val="008D271A"/>
    <w:rsid w:val="008F7032"/>
    <w:rsid w:val="00941316"/>
    <w:rsid w:val="00947D13"/>
    <w:rsid w:val="00966C69"/>
    <w:rsid w:val="009A0A0F"/>
    <w:rsid w:val="009A2EEC"/>
    <w:rsid w:val="009A3B8E"/>
    <w:rsid w:val="009B4967"/>
    <w:rsid w:val="009D1FDF"/>
    <w:rsid w:val="009F7479"/>
    <w:rsid w:val="00A057CC"/>
    <w:rsid w:val="00A24DA5"/>
    <w:rsid w:val="00AF34C6"/>
    <w:rsid w:val="00B52929"/>
    <w:rsid w:val="00B97439"/>
    <w:rsid w:val="00BC0ACF"/>
    <w:rsid w:val="00C033B2"/>
    <w:rsid w:val="00C134CF"/>
    <w:rsid w:val="00C161D5"/>
    <w:rsid w:val="00C239D1"/>
    <w:rsid w:val="00C31BD4"/>
    <w:rsid w:val="00C32941"/>
    <w:rsid w:val="00C44CBD"/>
    <w:rsid w:val="00CB2721"/>
    <w:rsid w:val="00CB5ABD"/>
    <w:rsid w:val="00CB71EC"/>
    <w:rsid w:val="00CE1863"/>
    <w:rsid w:val="00CF6D7A"/>
    <w:rsid w:val="00D5078E"/>
    <w:rsid w:val="00D52D85"/>
    <w:rsid w:val="00D75448"/>
    <w:rsid w:val="00DA0D64"/>
    <w:rsid w:val="00DA6F9E"/>
    <w:rsid w:val="00DB1BED"/>
    <w:rsid w:val="00DC6A9E"/>
    <w:rsid w:val="00DF2E32"/>
    <w:rsid w:val="00E039D9"/>
    <w:rsid w:val="00E35EB2"/>
    <w:rsid w:val="00E85108"/>
    <w:rsid w:val="00E95839"/>
    <w:rsid w:val="00E9703E"/>
    <w:rsid w:val="00EA2442"/>
    <w:rsid w:val="00EF4E14"/>
    <w:rsid w:val="00F01F75"/>
    <w:rsid w:val="00F24FAB"/>
    <w:rsid w:val="00F30769"/>
    <w:rsid w:val="00F571C7"/>
    <w:rsid w:val="00FC7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2D21210"/>
  <w14:defaultImageDpi w14:val="0"/>
  <w15:docId w15:val="{10E79F5B-73DC-467D-90E5-57EA358CC8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30A6"/>
    <w:rPr>
      <w:rFonts w:ascii="Helvetica-Oblique" w:hAnsi="Helvetica-Obliqu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166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09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413C3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51660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Bibliography">
    <w:name w:val="Bibliography"/>
    <w:basedOn w:val="Normal"/>
    <w:next w:val="Normal"/>
    <w:uiPriority w:val="37"/>
    <w:unhideWhenUsed/>
    <w:rsid w:val="00516607"/>
  </w:style>
  <w:style w:type="character" w:customStyle="1" w:styleId="Heading2Char">
    <w:name w:val="Heading 2 Char"/>
    <w:basedOn w:val="DefaultParagraphFont"/>
    <w:link w:val="Heading2"/>
    <w:uiPriority w:val="9"/>
    <w:semiHidden/>
    <w:rsid w:val="000709F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0709F3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0709F3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E9703E"/>
    <w:pPr>
      <w:ind w:left="720"/>
      <w:contextualSpacing/>
    </w:pPr>
    <w:rPr>
      <w:rFonts w:ascii="Times" w:eastAsiaTheme="minorHAnsi" w:hAnsi="Times"/>
      <w:sz w:val="24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CE18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1863"/>
  </w:style>
  <w:style w:type="paragraph" w:styleId="Footer">
    <w:name w:val="footer"/>
    <w:basedOn w:val="Normal"/>
    <w:link w:val="FooterChar"/>
    <w:uiPriority w:val="99"/>
    <w:unhideWhenUsed/>
    <w:rsid w:val="00CE18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18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5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9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24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9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5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2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2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5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8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1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3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2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6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9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8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2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86.xml"/><Relationship Id="rId21" Type="http://schemas.openxmlformats.org/officeDocument/2006/relationships/customXml" Target="ink/ink10.xml"/><Relationship Id="rId42" Type="http://schemas.openxmlformats.org/officeDocument/2006/relationships/image" Target="media/image21.png"/><Relationship Id="rId63" Type="http://schemas.openxmlformats.org/officeDocument/2006/relationships/customXml" Target="ink/ink32.xml"/><Relationship Id="rId84" Type="http://schemas.openxmlformats.org/officeDocument/2006/relationships/customXml" Target="ink/ink53.xml"/><Relationship Id="rId138" Type="http://schemas.openxmlformats.org/officeDocument/2006/relationships/image" Target="media/image39.png"/><Relationship Id="rId159" Type="http://schemas.openxmlformats.org/officeDocument/2006/relationships/image" Target="media/image60.png"/><Relationship Id="rId170" Type="http://schemas.openxmlformats.org/officeDocument/2006/relationships/image" Target="media/image71.png"/><Relationship Id="rId191" Type="http://schemas.openxmlformats.org/officeDocument/2006/relationships/image" Target="media/image92.png"/><Relationship Id="rId205" Type="http://schemas.openxmlformats.org/officeDocument/2006/relationships/theme" Target="theme/theme1.xml"/><Relationship Id="rId16" Type="http://schemas.openxmlformats.org/officeDocument/2006/relationships/customXml" Target="ink/ink5.xml"/><Relationship Id="rId107" Type="http://schemas.openxmlformats.org/officeDocument/2006/relationships/customXml" Target="ink/ink76.xml"/><Relationship Id="rId11" Type="http://schemas.openxmlformats.org/officeDocument/2006/relationships/customXml" Target="ink/ink3.xml"/><Relationship Id="rId32" Type="http://schemas.openxmlformats.org/officeDocument/2006/relationships/image" Target="media/image12.png"/><Relationship Id="rId37" Type="http://schemas.openxmlformats.org/officeDocument/2006/relationships/customXml" Target="ink/ink13.xml"/><Relationship Id="rId53" Type="http://schemas.openxmlformats.org/officeDocument/2006/relationships/customXml" Target="ink/ink22.xml"/><Relationship Id="rId58" Type="http://schemas.openxmlformats.org/officeDocument/2006/relationships/customXml" Target="ink/ink27.xml"/><Relationship Id="rId74" Type="http://schemas.openxmlformats.org/officeDocument/2006/relationships/customXml" Target="ink/ink43.xml"/><Relationship Id="rId79" Type="http://schemas.openxmlformats.org/officeDocument/2006/relationships/customXml" Target="ink/ink48.xml"/><Relationship Id="rId102" Type="http://schemas.openxmlformats.org/officeDocument/2006/relationships/customXml" Target="ink/ink71.xml"/><Relationship Id="rId123" Type="http://schemas.openxmlformats.org/officeDocument/2006/relationships/image" Target="media/image24.png"/><Relationship Id="rId128" Type="http://schemas.openxmlformats.org/officeDocument/2006/relationships/image" Target="media/image29.png"/><Relationship Id="rId144" Type="http://schemas.openxmlformats.org/officeDocument/2006/relationships/image" Target="media/image45.png"/><Relationship Id="rId149" Type="http://schemas.openxmlformats.org/officeDocument/2006/relationships/image" Target="media/image50.png"/><Relationship Id="rId5" Type="http://schemas.openxmlformats.org/officeDocument/2006/relationships/webSettings" Target="webSettings.xml"/><Relationship Id="rId90" Type="http://schemas.openxmlformats.org/officeDocument/2006/relationships/customXml" Target="ink/ink59.xml"/><Relationship Id="rId95" Type="http://schemas.openxmlformats.org/officeDocument/2006/relationships/customXml" Target="ink/ink64.xml"/><Relationship Id="rId160" Type="http://schemas.openxmlformats.org/officeDocument/2006/relationships/image" Target="media/image61.png"/><Relationship Id="rId165" Type="http://schemas.openxmlformats.org/officeDocument/2006/relationships/image" Target="media/image66.png"/><Relationship Id="rId181" Type="http://schemas.openxmlformats.org/officeDocument/2006/relationships/image" Target="media/image82.png"/><Relationship Id="rId186" Type="http://schemas.openxmlformats.org/officeDocument/2006/relationships/image" Target="media/image87.png"/><Relationship Id="rId22" Type="http://schemas.openxmlformats.org/officeDocument/2006/relationships/customXml" Target="ink/ink11.xml"/><Relationship Id="rId27" Type="http://schemas.openxmlformats.org/officeDocument/2006/relationships/image" Target="media/image7.png"/><Relationship Id="rId43" Type="http://schemas.openxmlformats.org/officeDocument/2006/relationships/image" Target="media/image22.png"/><Relationship Id="rId48" Type="http://schemas.openxmlformats.org/officeDocument/2006/relationships/customXml" Target="ink/ink17.xml"/><Relationship Id="rId64" Type="http://schemas.openxmlformats.org/officeDocument/2006/relationships/customXml" Target="ink/ink33.xml"/><Relationship Id="rId69" Type="http://schemas.openxmlformats.org/officeDocument/2006/relationships/customXml" Target="ink/ink38.xml"/><Relationship Id="rId113" Type="http://schemas.openxmlformats.org/officeDocument/2006/relationships/customXml" Target="ink/ink82.xml"/><Relationship Id="rId118" Type="http://schemas.openxmlformats.org/officeDocument/2006/relationships/customXml" Target="ink/ink87.xml"/><Relationship Id="rId134" Type="http://schemas.openxmlformats.org/officeDocument/2006/relationships/image" Target="media/image35.png"/><Relationship Id="rId139" Type="http://schemas.openxmlformats.org/officeDocument/2006/relationships/image" Target="media/image40.png"/><Relationship Id="rId80" Type="http://schemas.openxmlformats.org/officeDocument/2006/relationships/customXml" Target="ink/ink49.xml"/><Relationship Id="rId85" Type="http://schemas.openxmlformats.org/officeDocument/2006/relationships/customXml" Target="ink/ink54.xml"/><Relationship Id="rId150" Type="http://schemas.openxmlformats.org/officeDocument/2006/relationships/image" Target="media/image51.png"/><Relationship Id="rId155" Type="http://schemas.openxmlformats.org/officeDocument/2006/relationships/image" Target="media/image56.png"/><Relationship Id="rId171" Type="http://schemas.openxmlformats.org/officeDocument/2006/relationships/image" Target="media/image72.png"/><Relationship Id="rId176" Type="http://schemas.openxmlformats.org/officeDocument/2006/relationships/image" Target="media/image77.png"/><Relationship Id="rId192" Type="http://schemas.openxmlformats.org/officeDocument/2006/relationships/image" Target="media/image93.png"/><Relationship Id="rId197" Type="http://schemas.openxmlformats.org/officeDocument/2006/relationships/image" Target="media/image98.png"/><Relationship Id="rId201" Type="http://schemas.openxmlformats.org/officeDocument/2006/relationships/image" Target="media/image102.png"/><Relationship Id="rId12" Type="http://schemas.openxmlformats.org/officeDocument/2006/relationships/image" Target="media/image2.png"/><Relationship Id="rId17" Type="http://schemas.openxmlformats.org/officeDocument/2006/relationships/customXml" Target="ink/ink6.xml"/><Relationship Id="rId33" Type="http://schemas.openxmlformats.org/officeDocument/2006/relationships/image" Target="media/image13.png"/><Relationship Id="rId38" Type="http://schemas.openxmlformats.org/officeDocument/2006/relationships/image" Target="media/image17.png"/><Relationship Id="rId59" Type="http://schemas.openxmlformats.org/officeDocument/2006/relationships/customXml" Target="ink/ink28.xml"/><Relationship Id="rId103" Type="http://schemas.openxmlformats.org/officeDocument/2006/relationships/customXml" Target="ink/ink72.xml"/><Relationship Id="rId108" Type="http://schemas.openxmlformats.org/officeDocument/2006/relationships/customXml" Target="ink/ink77.xml"/><Relationship Id="rId124" Type="http://schemas.openxmlformats.org/officeDocument/2006/relationships/image" Target="media/image25.png"/><Relationship Id="rId129" Type="http://schemas.openxmlformats.org/officeDocument/2006/relationships/image" Target="media/image30.png"/><Relationship Id="rId54" Type="http://schemas.openxmlformats.org/officeDocument/2006/relationships/customXml" Target="ink/ink23.xml"/><Relationship Id="rId70" Type="http://schemas.openxmlformats.org/officeDocument/2006/relationships/customXml" Target="ink/ink39.xml"/><Relationship Id="rId75" Type="http://schemas.openxmlformats.org/officeDocument/2006/relationships/customXml" Target="ink/ink44.xml"/><Relationship Id="rId91" Type="http://schemas.openxmlformats.org/officeDocument/2006/relationships/customXml" Target="ink/ink60.xml"/><Relationship Id="rId96" Type="http://schemas.openxmlformats.org/officeDocument/2006/relationships/customXml" Target="ink/ink65.xml"/><Relationship Id="rId140" Type="http://schemas.openxmlformats.org/officeDocument/2006/relationships/image" Target="media/image41.png"/><Relationship Id="rId145" Type="http://schemas.openxmlformats.org/officeDocument/2006/relationships/image" Target="media/image46.png"/><Relationship Id="rId161" Type="http://schemas.openxmlformats.org/officeDocument/2006/relationships/image" Target="media/image62.png"/><Relationship Id="rId166" Type="http://schemas.openxmlformats.org/officeDocument/2006/relationships/image" Target="media/image67.png"/><Relationship Id="rId182" Type="http://schemas.openxmlformats.org/officeDocument/2006/relationships/image" Target="media/image83.png"/><Relationship Id="rId187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customXml" Target="ink/ink12.xml"/><Relationship Id="rId28" Type="http://schemas.openxmlformats.org/officeDocument/2006/relationships/image" Target="media/image8.png"/><Relationship Id="rId49" Type="http://schemas.openxmlformats.org/officeDocument/2006/relationships/customXml" Target="ink/ink18.xml"/><Relationship Id="rId114" Type="http://schemas.openxmlformats.org/officeDocument/2006/relationships/customXml" Target="ink/ink83.xml"/><Relationship Id="rId119" Type="http://schemas.openxmlformats.org/officeDocument/2006/relationships/customXml" Target="ink/ink88.xml"/><Relationship Id="rId44" Type="http://schemas.openxmlformats.org/officeDocument/2006/relationships/image" Target="media/image23.png"/><Relationship Id="rId60" Type="http://schemas.openxmlformats.org/officeDocument/2006/relationships/customXml" Target="ink/ink29.xml"/><Relationship Id="rId65" Type="http://schemas.openxmlformats.org/officeDocument/2006/relationships/customXml" Target="ink/ink34.xml"/><Relationship Id="rId81" Type="http://schemas.openxmlformats.org/officeDocument/2006/relationships/customXml" Target="ink/ink50.xml"/><Relationship Id="rId86" Type="http://schemas.openxmlformats.org/officeDocument/2006/relationships/customXml" Target="ink/ink55.xml"/><Relationship Id="rId130" Type="http://schemas.openxmlformats.org/officeDocument/2006/relationships/image" Target="media/image31.png"/><Relationship Id="rId135" Type="http://schemas.openxmlformats.org/officeDocument/2006/relationships/image" Target="media/image36.png"/><Relationship Id="rId151" Type="http://schemas.openxmlformats.org/officeDocument/2006/relationships/image" Target="media/image52.png"/><Relationship Id="rId156" Type="http://schemas.openxmlformats.org/officeDocument/2006/relationships/image" Target="media/image57.png"/><Relationship Id="rId177" Type="http://schemas.openxmlformats.org/officeDocument/2006/relationships/image" Target="media/image78.png"/><Relationship Id="rId198" Type="http://schemas.openxmlformats.org/officeDocument/2006/relationships/image" Target="media/image99.png"/><Relationship Id="rId172" Type="http://schemas.openxmlformats.org/officeDocument/2006/relationships/image" Target="media/image73.png"/><Relationship Id="rId193" Type="http://schemas.openxmlformats.org/officeDocument/2006/relationships/image" Target="media/image94.png"/><Relationship Id="rId202" Type="http://schemas.openxmlformats.org/officeDocument/2006/relationships/image" Target="media/image103.png"/><Relationship Id="rId13" Type="http://schemas.openxmlformats.org/officeDocument/2006/relationships/image" Target="media/image3.png"/><Relationship Id="rId18" Type="http://schemas.openxmlformats.org/officeDocument/2006/relationships/customXml" Target="ink/ink7.xml"/><Relationship Id="rId39" Type="http://schemas.openxmlformats.org/officeDocument/2006/relationships/image" Target="media/image18.png"/><Relationship Id="rId109" Type="http://schemas.openxmlformats.org/officeDocument/2006/relationships/customXml" Target="ink/ink78.xml"/><Relationship Id="rId34" Type="http://schemas.openxmlformats.org/officeDocument/2006/relationships/image" Target="media/image14.png"/><Relationship Id="rId50" Type="http://schemas.openxmlformats.org/officeDocument/2006/relationships/customXml" Target="ink/ink19.xml"/><Relationship Id="rId55" Type="http://schemas.openxmlformats.org/officeDocument/2006/relationships/customXml" Target="ink/ink24.xml"/><Relationship Id="rId76" Type="http://schemas.openxmlformats.org/officeDocument/2006/relationships/customXml" Target="ink/ink45.xml"/><Relationship Id="rId97" Type="http://schemas.openxmlformats.org/officeDocument/2006/relationships/customXml" Target="ink/ink66.xml"/><Relationship Id="rId104" Type="http://schemas.openxmlformats.org/officeDocument/2006/relationships/customXml" Target="ink/ink73.xml"/><Relationship Id="rId120" Type="http://schemas.openxmlformats.org/officeDocument/2006/relationships/customXml" Target="ink/ink89.xml"/><Relationship Id="rId125" Type="http://schemas.openxmlformats.org/officeDocument/2006/relationships/image" Target="media/image26.png"/><Relationship Id="rId141" Type="http://schemas.openxmlformats.org/officeDocument/2006/relationships/image" Target="media/image42.png"/><Relationship Id="rId146" Type="http://schemas.openxmlformats.org/officeDocument/2006/relationships/image" Target="media/image47.png"/><Relationship Id="rId167" Type="http://schemas.openxmlformats.org/officeDocument/2006/relationships/image" Target="media/image68.png"/><Relationship Id="rId188" Type="http://schemas.openxmlformats.org/officeDocument/2006/relationships/image" Target="media/image89.png"/><Relationship Id="rId7" Type="http://schemas.openxmlformats.org/officeDocument/2006/relationships/endnotes" Target="endnotes.xml"/><Relationship Id="rId71" Type="http://schemas.openxmlformats.org/officeDocument/2006/relationships/customXml" Target="ink/ink40.xml"/><Relationship Id="rId92" Type="http://schemas.openxmlformats.org/officeDocument/2006/relationships/customXml" Target="ink/ink61.xml"/><Relationship Id="rId162" Type="http://schemas.openxmlformats.org/officeDocument/2006/relationships/image" Target="media/image63.png"/><Relationship Id="rId183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9.png"/><Relationship Id="rId24" Type="http://schemas.openxmlformats.org/officeDocument/2006/relationships/image" Target="media/image4.png"/><Relationship Id="rId40" Type="http://schemas.openxmlformats.org/officeDocument/2006/relationships/image" Target="media/image19.png"/><Relationship Id="rId45" Type="http://schemas.openxmlformats.org/officeDocument/2006/relationships/customXml" Target="ink/ink14.xml"/><Relationship Id="rId66" Type="http://schemas.openxmlformats.org/officeDocument/2006/relationships/customXml" Target="ink/ink35.xml"/><Relationship Id="rId87" Type="http://schemas.openxmlformats.org/officeDocument/2006/relationships/customXml" Target="ink/ink56.xml"/><Relationship Id="rId110" Type="http://schemas.openxmlformats.org/officeDocument/2006/relationships/customXml" Target="ink/ink79.xml"/><Relationship Id="rId115" Type="http://schemas.openxmlformats.org/officeDocument/2006/relationships/customXml" Target="ink/ink84.xml"/><Relationship Id="rId131" Type="http://schemas.openxmlformats.org/officeDocument/2006/relationships/image" Target="media/image32.png"/><Relationship Id="rId136" Type="http://schemas.openxmlformats.org/officeDocument/2006/relationships/image" Target="media/image37.png"/><Relationship Id="rId157" Type="http://schemas.openxmlformats.org/officeDocument/2006/relationships/image" Target="media/image58.png"/><Relationship Id="rId178" Type="http://schemas.openxmlformats.org/officeDocument/2006/relationships/image" Target="media/image79.png"/><Relationship Id="rId61" Type="http://schemas.openxmlformats.org/officeDocument/2006/relationships/customXml" Target="ink/ink30.xml"/><Relationship Id="rId82" Type="http://schemas.openxmlformats.org/officeDocument/2006/relationships/customXml" Target="ink/ink51.xml"/><Relationship Id="rId152" Type="http://schemas.openxmlformats.org/officeDocument/2006/relationships/image" Target="media/image53.png"/><Relationship Id="rId173" Type="http://schemas.openxmlformats.org/officeDocument/2006/relationships/image" Target="media/image74.png"/><Relationship Id="rId194" Type="http://schemas.openxmlformats.org/officeDocument/2006/relationships/image" Target="media/image95.png"/><Relationship Id="rId199" Type="http://schemas.openxmlformats.org/officeDocument/2006/relationships/image" Target="media/image100.png"/><Relationship Id="rId203" Type="http://schemas.openxmlformats.org/officeDocument/2006/relationships/image" Target="media/image104.png"/><Relationship Id="rId19" Type="http://schemas.openxmlformats.org/officeDocument/2006/relationships/customXml" Target="ink/ink8.xml"/><Relationship Id="rId14" Type="http://schemas.microsoft.com/office/2007/relationships/hdphoto" Target="media/hdphoto1.wdp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56" Type="http://schemas.openxmlformats.org/officeDocument/2006/relationships/customXml" Target="ink/ink25.xml"/><Relationship Id="rId77" Type="http://schemas.openxmlformats.org/officeDocument/2006/relationships/customXml" Target="ink/ink46.xml"/><Relationship Id="rId100" Type="http://schemas.openxmlformats.org/officeDocument/2006/relationships/customXml" Target="ink/ink69.xml"/><Relationship Id="rId105" Type="http://schemas.openxmlformats.org/officeDocument/2006/relationships/customXml" Target="ink/ink74.xml"/><Relationship Id="rId126" Type="http://schemas.openxmlformats.org/officeDocument/2006/relationships/image" Target="media/image27.png"/><Relationship Id="rId147" Type="http://schemas.openxmlformats.org/officeDocument/2006/relationships/image" Target="media/image48.png"/><Relationship Id="rId168" Type="http://schemas.openxmlformats.org/officeDocument/2006/relationships/image" Target="media/image69.png"/><Relationship Id="rId8" Type="http://schemas.openxmlformats.org/officeDocument/2006/relationships/customXml" Target="ink/ink1.xml"/><Relationship Id="rId51" Type="http://schemas.openxmlformats.org/officeDocument/2006/relationships/customXml" Target="ink/ink20.xml"/><Relationship Id="rId72" Type="http://schemas.openxmlformats.org/officeDocument/2006/relationships/customXml" Target="ink/ink41.xml"/><Relationship Id="rId93" Type="http://schemas.openxmlformats.org/officeDocument/2006/relationships/customXml" Target="ink/ink62.xml"/><Relationship Id="rId98" Type="http://schemas.openxmlformats.org/officeDocument/2006/relationships/customXml" Target="ink/ink67.xml"/><Relationship Id="rId121" Type="http://schemas.openxmlformats.org/officeDocument/2006/relationships/customXml" Target="ink/ink90.xml"/><Relationship Id="rId142" Type="http://schemas.openxmlformats.org/officeDocument/2006/relationships/image" Target="media/image43.png"/><Relationship Id="rId163" Type="http://schemas.openxmlformats.org/officeDocument/2006/relationships/image" Target="media/image64.png"/><Relationship Id="rId184" Type="http://schemas.openxmlformats.org/officeDocument/2006/relationships/image" Target="media/image85.png"/><Relationship Id="rId189" Type="http://schemas.openxmlformats.org/officeDocument/2006/relationships/image" Target="media/image90.png"/><Relationship Id="rId3" Type="http://schemas.openxmlformats.org/officeDocument/2006/relationships/styles" Target="styles.xml"/><Relationship Id="rId25" Type="http://schemas.openxmlformats.org/officeDocument/2006/relationships/image" Target="media/image5.png"/><Relationship Id="rId46" Type="http://schemas.openxmlformats.org/officeDocument/2006/relationships/customXml" Target="ink/ink15.xml"/><Relationship Id="rId67" Type="http://schemas.openxmlformats.org/officeDocument/2006/relationships/customXml" Target="ink/ink36.xml"/><Relationship Id="rId116" Type="http://schemas.openxmlformats.org/officeDocument/2006/relationships/customXml" Target="ink/ink85.xml"/><Relationship Id="rId137" Type="http://schemas.openxmlformats.org/officeDocument/2006/relationships/image" Target="media/image38.png"/><Relationship Id="rId158" Type="http://schemas.openxmlformats.org/officeDocument/2006/relationships/image" Target="media/image59.png"/><Relationship Id="rId20" Type="http://schemas.openxmlformats.org/officeDocument/2006/relationships/customXml" Target="ink/ink9.xml"/><Relationship Id="rId41" Type="http://schemas.openxmlformats.org/officeDocument/2006/relationships/image" Target="media/image20.png"/><Relationship Id="rId62" Type="http://schemas.openxmlformats.org/officeDocument/2006/relationships/customXml" Target="ink/ink31.xml"/><Relationship Id="rId83" Type="http://schemas.openxmlformats.org/officeDocument/2006/relationships/customXml" Target="ink/ink52.xml"/><Relationship Id="rId88" Type="http://schemas.openxmlformats.org/officeDocument/2006/relationships/customXml" Target="ink/ink57.xml"/><Relationship Id="rId111" Type="http://schemas.openxmlformats.org/officeDocument/2006/relationships/customXml" Target="ink/ink80.xml"/><Relationship Id="rId132" Type="http://schemas.openxmlformats.org/officeDocument/2006/relationships/image" Target="media/image33.png"/><Relationship Id="rId153" Type="http://schemas.openxmlformats.org/officeDocument/2006/relationships/image" Target="media/image54.png"/><Relationship Id="rId174" Type="http://schemas.openxmlformats.org/officeDocument/2006/relationships/image" Target="media/image75.png"/><Relationship Id="rId179" Type="http://schemas.openxmlformats.org/officeDocument/2006/relationships/image" Target="media/image80.png"/><Relationship Id="rId195" Type="http://schemas.openxmlformats.org/officeDocument/2006/relationships/image" Target="media/image96.png"/><Relationship Id="rId190" Type="http://schemas.openxmlformats.org/officeDocument/2006/relationships/image" Target="media/image91.png"/><Relationship Id="rId204" Type="http://schemas.openxmlformats.org/officeDocument/2006/relationships/fontTable" Target="fontTable.xml"/><Relationship Id="rId15" Type="http://schemas.openxmlformats.org/officeDocument/2006/relationships/customXml" Target="ink/ink4.xml"/><Relationship Id="rId36" Type="http://schemas.openxmlformats.org/officeDocument/2006/relationships/image" Target="media/image16.png"/><Relationship Id="rId57" Type="http://schemas.openxmlformats.org/officeDocument/2006/relationships/customXml" Target="ink/ink26.xml"/><Relationship Id="rId106" Type="http://schemas.openxmlformats.org/officeDocument/2006/relationships/customXml" Target="ink/ink75.xml"/><Relationship Id="rId127" Type="http://schemas.openxmlformats.org/officeDocument/2006/relationships/image" Target="media/image28.png"/><Relationship Id="rId10" Type="http://schemas.openxmlformats.org/officeDocument/2006/relationships/customXml" Target="ink/ink2.xml"/><Relationship Id="rId31" Type="http://schemas.openxmlformats.org/officeDocument/2006/relationships/image" Target="media/image11.png"/><Relationship Id="rId52" Type="http://schemas.openxmlformats.org/officeDocument/2006/relationships/customXml" Target="ink/ink21.xml"/><Relationship Id="rId73" Type="http://schemas.openxmlformats.org/officeDocument/2006/relationships/customXml" Target="ink/ink42.xml"/><Relationship Id="rId78" Type="http://schemas.openxmlformats.org/officeDocument/2006/relationships/customXml" Target="ink/ink47.xml"/><Relationship Id="rId94" Type="http://schemas.openxmlformats.org/officeDocument/2006/relationships/customXml" Target="ink/ink63.xml"/><Relationship Id="rId99" Type="http://schemas.openxmlformats.org/officeDocument/2006/relationships/customXml" Target="ink/ink68.xml"/><Relationship Id="rId101" Type="http://schemas.openxmlformats.org/officeDocument/2006/relationships/customXml" Target="ink/ink70.xml"/><Relationship Id="rId122" Type="http://schemas.openxmlformats.org/officeDocument/2006/relationships/customXml" Target="ink/ink91.xml"/><Relationship Id="rId143" Type="http://schemas.openxmlformats.org/officeDocument/2006/relationships/image" Target="media/image44.png"/><Relationship Id="rId148" Type="http://schemas.openxmlformats.org/officeDocument/2006/relationships/image" Target="media/image49.png"/><Relationship Id="rId164" Type="http://schemas.openxmlformats.org/officeDocument/2006/relationships/image" Target="media/image65.png"/><Relationship Id="rId169" Type="http://schemas.openxmlformats.org/officeDocument/2006/relationships/image" Target="media/image70.png"/><Relationship Id="rId185" Type="http://schemas.openxmlformats.org/officeDocument/2006/relationships/image" Target="media/image8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80" Type="http://schemas.openxmlformats.org/officeDocument/2006/relationships/image" Target="media/image81.png"/><Relationship Id="rId26" Type="http://schemas.openxmlformats.org/officeDocument/2006/relationships/image" Target="media/image6.png"/><Relationship Id="rId47" Type="http://schemas.openxmlformats.org/officeDocument/2006/relationships/customXml" Target="ink/ink16.xml"/><Relationship Id="rId68" Type="http://schemas.openxmlformats.org/officeDocument/2006/relationships/customXml" Target="ink/ink37.xml"/><Relationship Id="rId89" Type="http://schemas.openxmlformats.org/officeDocument/2006/relationships/customXml" Target="ink/ink58.xml"/><Relationship Id="rId112" Type="http://schemas.openxmlformats.org/officeDocument/2006/relationships/customXml" Target="ink/ink81.xml"/><Relationship Id="rId133" Type="http://schemas.openxmlformats.org/officeDocument/2006/relationships/image" Target="media/image34.png"/><Relationship Id="rId154" Type="http://schemas.openxmlformats.org/officeDocument/2006/relationships/image" Target="media/image55.png"/><Relationship Id="rId175" Type="http://schemas.openxmlformats.org/officeDocument/2006/relationships/image" Target="media/image76.png"/><Relationship Id="rId196" Type="http://schemas.openxmlformats.org/officeDocument/2006/relationships/image" Target="media/image97.png"/><Relationship Id="rId200" Type="http://schemas.openxmlformats.org/officeDocument/2006/relationships/image" Target="media/image10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3T16:22:17.596"/>
    </inkml:context>
    <inkml:brush xml:id="br0">
      <inkml:brushProperty name="width" value="0.02498" units="cm"/>
      <inkml:brushProperty name="height" value="0.02498" units="cm"/>
      <inkml:brushProperty name="ignorePressure" value="1"/>
    </inkml:brush>
  </inkml:definitions>
  <inkml:trace contextRef="#ctx0" brushRef="#br0">0 1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3T16:22:04.3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 17,'-6'63,"3"-43,1 0,1 34,1-48,5 21,1-28,4-14,-2-1,-5 10,1-1,-1 1,1 0,0 0,0 1,10-11,-14 16,1-1,0 1,0-1,-1 1,1-1,0 1,0 0,0-1,0 1,-1 0,1 0,0 0,0-1,0 1,0 0,0 0,0 0,0 0,-1 1,1-1,0 0,0 0,1 1,1 0,-1 1,0-1,0 1,-1 0,1 0,0-1,0 1,-1 0,1 0,-1 1,0-1,2 4,4 18,2 4,-8-28,-1-1,0 1,1 0,-1 0,1-1,-1 1,0 0,0-1,1 1,-1-1,0 1,0 0,1-1,-1 1,0-1,0 1,0-1,0 1,1-1,-1 1,0 0,0-1,0 1,0-1,0 1,0-2,0-6</inkml:trace>
  <inkml:trace contextRef="#ctx0" brushRef="#br0" timeOffset="408.09">180 90,'0'2,"0"3,0 2,0 3,0 1,0 1,0 0,0 1,0-1,0-3,0-4</inkml:trace>
  <inkml:trace contextRef="#ctx0" brushRef="#br0" timeOffset="880.41">204 53,'0'-2,"0"-3,0-2,-2-2,1 0,2 3,1 4,4 2,0 0</inkml:trace>
  <inkml:trace contextRef="#ctx0" brushRef="#br0" timeOffset="1547.06">276 40,'-4'-2,"-6"10,-5 10,13-12,0 0,1 0,0 0,1 0,-1 0,1 0,0 0,0 0,2 8,-2-13,0 0,0 0,0 0,0 0,1 0,-1 0,0 0,0 0,1 0,-1 0,1 0,-1 0,1 0,-1 0,1 0,0 0,-1 0,1 0,0-1,0 1,-1 0,1-1,0 1,0 0,0-1,0 1,0-1,0 1,0-1,0 0,0 1,0-1,0 0,0 0,0 0,0 0,0 0,1 0,-1 0,0 0,0 0,0 0,0-1,0 1,0 0,0-1,0 1,0-1,0 1,0-1,0 1,-1-1,1 0,0 0,0 1,0-1,0-1,3-2,0 0,-1 0,1 0,-1 0,0-1,-1 1,1-1,-1 0,0 0,0 0,0 0,-1 0,0 0,0 0,0-1,0 1,-1-6,-2 50,-8 40,8-66,0 0,-1-1,-1 0,0 1,-1-2,0 1,-13 20,18-31,0 0,-1 0,1 0,-1 0,1 0,-1 0,1 0,-1-1,1 1,-1 0,0 0,0-1,1 1,-1 0,0-1,0 1,0-1,0 1,0-1,0 0,0 1,0-1,0 0,0 1,0-1,0 0,0 0,0 0,0 0,0 0,0 0,0 0,0 0,0-1,0 1,0 0,-1-1,1-1,1 1,-1 0,0 0,1-1,-1 1,1-1,0 1,-1 0,1-1,0 1,0-1,0 1,0-1,0 1,0-1,0 1,1 0,-1-1,0 1,1-1,-1 1,1 0,0-1,-1 1,1 0,1-2,17-25,-12 19</inkml:trace>
  <inkml:trace contextRef="#ctx0" brushRef="#br0" timeOffset="2093.49">374 78,'17'-57,"-8"37,-8 34,-13 42,8-42,1 1,0 0,1 0,-1 26,8-42,3-13,7-15,-14 28,-1 0,0-1,1 1,-1-1,1 1,-1-1,1 1,0 0,0 0,0-1,-1 1,1 0,0 0,0 0,1 0,-1 0,0 0,0 0,0 0,1 0,-1 1,0-1,1 0,-1 1,1-1,-1 1,3-1,-3 3,1-1,0 0,-1 1,1-1,-1 1,0-1,1 1,-1 0,0-1,0 1,0 0,0 0,-1 0,1 0,0 0,-1 0,1 0,-1 0,0 3,6 28,-5-27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3T16:19:42.17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 28,'1'0,"0"1,0 0,0-1,0 1,-1 0,1 0,0-1,-1 1,1 0,-1 0,1 0,-1 0,1 0,-1 0,0 0,1 0,-1 0,0 0,0 0,1 0,-1 0,0 0,0 0,0 0,-1 1,2 35,-1-33,-9 117,4-66,5-50,0-3</inkml:trace>
  <inkml:trace contextRef="#ctx0" brushRef="#br0" timeOffset="1">36 39,'2'-3,"-1"-1,1 1,0 0,0 0,0 0,0 0,0 0,1 1,0-1,-1 1,5-3,-5 4,-1 1,0 0,1 0,-1 0,1 0,-1 0,1 0,-1 0,1 0,-1 1,0-1,1 1,-1-1,1 1,-1-1,0 1,0 0,1-1,-1 1,0 0,0 0,0 0,0 0,0 0,0 0,0 1,0-1,0 0,-1 0,1 1,0-1,0 2,0-1,1 0,-1 0,0 1,0-1,0 0,0 0,0 1,0-1,-1 0,1 1,-1-1,0 1,1-1,-1 0,0 1,-1-1,1 1,0-1,-1 1,1-1,-1 0,0 1,0-1,1 0,-2 0,1 1,-1 1,-5 4,1 0,-1-1,0 0,-1 0,-10 8,-13 12,29-25,1 0,0 0,1 0,-1 0,0 0,1 0,-1 0,1 1,-1-1,1 0,0 0,0 0,0 1,0-1,0 0,1 0,-1 0,1 0,-1 1,1-1,0 0,0 0,0 0,0 0,2 2,31 48,-33-51,4 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3T16:29:18.46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15,'32'-6,"-29"4,0 1,0 0,0 0,0 0,0 0,0 1,1-1,-1 1,0 0,0 0,1 0,-1 0,0 1,0-1,0 1,0 0,1 0,2 1,-5-1,-1 0,0 0,0 0,1 0,-1 0,0 0,0 0,0 0,0 0,0 0,0 0,-1 0,1-1,0 1,0 0,-1 0,1 0,-1 0,1 0,0 0,-1 0,0-1,1 1,-1 0,1 0,-1-1,-1 2,-23 26,20-22,-8 7,9-10,1 0,0 0,0 0,0 0,0 1,0 0,0-1,1 1,0 0,0 0,-2 6,4-9,0-1,0 1,1 0,-1-1,0 1,1-1,-1 1,1-1,-1 1,0-1,1 0,-1 1,1-1,-1 1,1-1,-1 0,1 0,-1 1,1-1,0 0,-1 0,1 0,-1 1,1-1,0 0,-1 0,1 0,-1 0,1 0,0 0,-1 0,1 0,0-1,-1 1,1 0,-1 0,1 0,0-1,32-6,-27 6,4 0,-3 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3T16:29:26.79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08:40:34.42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724 222,'-3'5,"7"-20,-2-7,28-154,-30 176,0-1,0 0,0 1,0-1,0 0,0 1,0-1,1 1,-1-1,0 0,0 1,1-1,-1 1,0-1,1 1,-1-1,0 1,1-1,-1 1,1-1,-1 1,1 0,-1-1,1 1,0-1,7 12,1 26,-8 0,-1-19,1-1,0 1,1 0,1-1,0 1,8 21,-10-40,0 0,0 0,0 0,0 0,-1-1,1 1,0 0,-1 0,1-1,-1 1,1-1,-1 1,0 0,0-1,0 1,1-1,-1 1,0-1,-1 1,1 0,0-1,0 1,-1-1,1 1,-1 0,0-3,-1 2,0 1,0-1,0 1,0-1,0 1,0 0,0 0,0 0,-1 0,1 0,-4 0,5 1,-1-1,1 1,-1-1,0 1,1-1,-1 1,1-1,0 0,-1 0,1 0,0 1,-1-1,1-1,0 1,-2-2,3 2,1 0,0 1,-1-1,1 0,-1 1,1-1,0 0,0 1,-1-1,1 1,0-1,0 1,0 0,0-1,0 1,0 0,-1 0,1-1,0 1,0 0,0 0,0 0,0 0,1 0,-1 0,9-1</inkml:trace>
  <inkml:trace contextRef="#ctx0" brushRef="#br0" timeOffset="797.57">908 130,'-2'1,"1"0,-1 0,0 0,1 1,-1-1,1 0,-1 1,1 0,0-1,0 1,0 0,0-1,0 1,0 0,0 0,0 0,1 0,-1 3,0-3,0 0,0 0,0 0,0 1,1-1,-1 0,1 1,0-1,0 1,-1-1,2 0,-1 1,0-1,0 0,2 5,-2-7,0 0,1 0,-1 1,0-1,0 0,1 0,-1 0,0 1,1-1,-1 0,0 0,0 0,1 0,-1 0,0 0,1 0,-1 0,0 0,1 0,-1 0,0 0,1 0,-1 0,0 0,1 0,-1 0,0 0,1 0,-1-1,0 1,1 0,-1 0,0 0,0 0,1-1,-1 1,0 0,12-16,2-17,-6 1,9-61,-22 123,3-18,0 0,1 0,0 0,1 0,0 0,4 21,-2-21,-2-8,1-1,-1 1,1-1,0 1,0-1,1 1,-1-1,1 1,-1-1,1 0,0 0,5 6,-1-4</inkml:trace>
  <inkml:trace contextRef="#ctx0" brushRef="#br0" timeOffset="1314.64">1046 118,'-8'0,"7"-1,0 1,0 0,1 0,-1 0,0 0,0 0,0 0,1 0,-1 0,0 1,0-1,1 0,-1 0,0 1,0-1,1 0,-1 1,0-1,1 1,-1-1,1 1,-1-1,0 1,1-1,-1 1,1-1,-1 1,1 0,0-1,-1 1,1 0,0 0,-1-1,1 1,0 0,0 1,-2 4,0 1,0 0,1-1,0 1,0 10,6 10,-5-27,1 1,-1-1,0 1,1-1,-1 1,0-1,1 1,-1-1,1 1,-1-1,1 0,-1 1,1-1,-1 0,1 1,-1-1,1 0,-1 0,1 0,0 1,-1-1,1 0,-1 0,1 0,0 0,-1 0,1 0,-1 0,1 0,0 0,-1 0,2-1,-1 0,1 0,0-1,-1 1,1-1,-1 1,1-1,-1 0,0 1,0-1,0 0,0 0,0 0,0 0,0 0,-1 0,1 0,-1 0,0 0,1-3,5-44,-6 49,2-59,-3 38,-1 20,-1 10,1 2,1 0,0 0,0 0,1 0,1 1,0-1,0 0,1 0,1 0,0 0,0-1,1 1,0-1,6 11,-5-14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08:40:46.23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55,'2'0,"-1"1,0-1,1 1,-1-1,0 1,0 0,1 0,-1-1,0 1,0 0,0 0,0 0,0 0,0 0,0 0,0 1,-1-1,1 0,1 2,15 33,-10-22,14 47,-1-3,-20-58,0 1,0-1,0 0,0 1,0-1,0 0,1 0,-1 1,0-1,0 0,0 1,0-1,0 0,1 0,-1 0,0 1,0-1,0 0,1 0,-1 0,0 1,0-1,1 0,-1 0,0 0,0 0,1 0,-1 0,0 1,1-1,-1 0,0 0,0 0,1 0,-1 0,0 0,1 0,-1 0,0 0,1-1,-1 1,0 0,0 0,1 0,-1 0,9-16,0-22,-3 3,-3 27,-1-1,-1 1,1-1,-1 0,-1 0,0 1,0-1,0 0,-4-16,4 25,0 0,-1-1,1 1,0 0,0 0,0-1,0 1,0 0,0 0,0-1,-1 1,1 0,0 0,0-1,0 1,-1 0,1 0,0 0,0 0,-1-1,1 1,0 0,0 0,-1 0,1 0,0 0,0 0,-1 0,1 0,0 0,0 0,-1 0,1 0,0 0,-1 0,1 0,-1 0,-4 2</inkml:trace>
  <inkml:trace contextRef="#ctx0" brushRef="#br0" timeOffset="2906.73">207 217,'0'-2,"0"1,0 0,0 0,0 4,-2 1,0 1,1 1,2 0,0 2,0 1,-2-1,-1 0,0-1</inkml:trace>
  <inkml:trace contextRef="#ctx0" brushRef="#br0" timeOffset="3918.42">277 251,'5'-12,"-1"0,0-1,-1 0,3-24,-5 32,0-4,1 0,0 0,1-1,0 1,5-9,-5 23,0 0,0 0,-1 1,1-1,-1 1,2 8,-4-13,9 29,-7-20,0-1,1 0,0 0,1 0,0 0,11 16,-15-25,0 0,0 0,0 0,0 1,0-1,1 0,-1 0,0 0,0 0,0 0,0 0,1 1,-1-1,0 0,0 0,0 0,1 0,-1 0,0 0,0 0,0 0,1 0,-1 0,0 0,0 0,0 0,1 0,-1 0,0 0,0 0,0 0,0-1,1 1,-1 0,0 0,0 0,0 0,0 0,1 0,-1-1,0 1,0 0,0 0,0 0,0 0,0 0,1-1,-1 1,0 0,0 0,0-1,7-17,1-19,-7 15,-1-1,1 0,2 0,7-35,-12 68,1-2</inkml:trace>
  <inkml:trace contextRef="#ctx0" brushRef="#br0" timeOffset="4447.05">517 205,'-2'2,"0"3,-1 2,1 2,-1 0,-1-1,1 2,1 0,-1-4,-1-2</inkml:trace>
  <inkml:trace contextRef="#ctx0" brushRef="#br0" timeOffset="7029.16">609 44,'45'-10,"-39"7,0 1,1 0,-1 0,1 1,-1 0,1 0,0 1,0 0,-1 0,9 1,-14-1,0 1,-1-1,1 1,0-1,-1 1,1-1,-1 1,1 0,-1-1,1 1,-1-1,1 1,-1 0,0 0,1-1,-1 1,0 0,1 0,-1-1,0 1,0 0,0 0,0 0,0 0,0-1,0 1,0 0,0 0,0 0,0-1,-1 1,1 0,0 0,-1-1,1 1,0 0,-1 0,1-1,-1 2,-22 37,16-29,-78 167,85-177,0 0,0 0,0 0,0 1,0-1,0 0,0 0,0 1,0-1,0 0,0 0,0 1,0-1,0 0,0 0,0 1,0-1,0 0,0 0,0 0,0 1,0-1,0 0,0 0,1 0,-1 1,0-1,0 0,0 0,0 0,1 1,-1-1,0 0,0 0,0 0,1 0,-1 0,0 0,0 1,0-1,1 0,-1 0,0 0,0 0,1 0,-1 0,0 0,21 0,25-7,-42 6,52-13,-63 9,2 5</inkml:trace>
  <inkml:trace contextRef="#ctx0" brushRef="#br0" timeOffset="7932.33">631 182,'2'0,"-1"0,1 0,2 0,2-2,3 0,1-1,-3 2,-3 1,-1 2</inkml:trace>
  <inkml:trace contextRef="#ctx0" brushRef="#br0" timeOffset="9493.96">622 171,'2'0,"2"0,3 0,0 2,1 1,1-1,1 0,-2-3,1 0,-2-3,-4-1,-4 1,-2 1</inkml:trace>
  <inkml:trace contextRef="#ctx0" brushRef="#br0" timeOffset="10989.44">954 10,'0'0,"0"-1,0 1,0-1,0 1,0 0,0-1,0 1,0 0,0-1,-1 1,1 0,0-1,0 1,0 0,0-1,-1 1,1 0,0-1,0 1,-1 0,1 0,0-1,-1 1,1 0,0 0,-1 0,1 0,0-1,-1 1,1 0,0 0,-1 0,1 0,0 0,-1 0,-18 3,-14 11,27-8,1 0,0 0,0 0,0 1,1-1,0 1,0 0,1 1,-1-1,2 0,-1 1,1 0,0-1,-1 15,2-14,0 0,0 1,1-1,0 0,0 1,1-1,1 0,-1 0,1 0,0 0,1 0,0 0,0-1,6 10,-6-14,-1 0,1 0,0 0,0-1,0 1,0-1,1 0,-1 0,1 0,-1 0,1-1,0 1,0-1,-1 0,1 0,0 0,0-1,5 1,2-1,0 0,1 0,-1-1,0-1,15-3,-16 2</inkml:trace>
  <inkml:trace contextRef="#ctx0" brushRef="#br0" timeOffset="12133.07">782 240,'0'2,"0"3,0 2,0 2,-2-1,-1 1,1-2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08:41:07.07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1 176,'21'-24,"-9"-14,-10 27,2 0,-1 0,1 1,1-1,0 1,8-13,-13 23,0-1,0 1,1 0,-1 0,0 0,0-1,0 1,0 0,1 0,-1 0,0 0,0 0,0-1,1 1,-1 0,0 0,0 0,1 0,-1 0,0 0,0 0,1 0,-1 0,0 0,0 0,1 0,-1 0,0 0,0 0,0 0,1 0,-1 0,0 0,0 0,1 0,-1 1,0-1,0 0,0 0,1 0,-1 0,0 1,8 12,3 19,-11-31,0-1,7 24,-2 0,0 1,1 32,-6-60,0 1,0 0,0 0,-1 0,1 0,-1 0,1-1,-1 1,0 0,0 0,0 0,0 1,0-1,-1 0,1 0,0 1,-1-1,1 0,-1 1,0 0,1-1,-1 1,0 0,0 0,0 0,0 0,0 0,0 0,-2 0,-28-9,36 10</inkml:trace>
  <inkml:trace contextRef="#ctx0" brushRef="#br0" timeOffset="627.13">162 74,'0'2,"0"3,2 0,0 1,1 2,-1 2,-1 0,0 1,0 1,-3-3,-1-3,1-4</inkml:trace>
  <inkml:trace contextRef="#ctx0" brushRef="#br0" timeOffset="1072.45">150 40,'0'-1,"0"0,1 0,-1-1,0 1,0 0,0 0,1 0,-1 0,0 0,1 0,-1 0,1 1,0-1,-1 0,1 0,0 0,-1 0,1 1,0-1,0 0,-1 1,1-1,0 0,0 1,0-1,0 1,0-1,0 1,0 0,0 0,0-1,0 1,0 0,0 0,0 0,0 0,1 0,-1 0,0 0,0 0,0 1,0-1,0 0,0 1,0-1,0 0,1 2,1-2,0 1,0 0,0 1,0-1,0 1,0-1,0 1,0 0,-1 0,1 0,-1 0,1 1,-1-1,0 0,2 4,-3-1,0 0,0 0,0-1,-1 1,0 0,0 0,0 0,0-1,-1 1,0 0,0 0,0-1,-1 1,0-1,-2 6,3-7,0 0,0-1,0 1,-1-1,1 0,0 1,-1-1,0 0,0 0,1 0,-1 0,0 0,0 0,-1-1,1 1,0-1,0 1,-1-1,1 0,-1 0,1 0,-1 0,0-1,1 1,-1-1,0 1,-4-1,6 0,1 0,0 0,0 0,-1 0,1 0,0 0,0 0,-1 0,1 0,0 0,0 0,-1-1,1 1,0 0,0 0,-1 0,1 0,0 0,0-1,0 1,0 0,-1 0,1 0,0-1,0 1,0 0,0 0,0-1,-1 1,1 0,0 0,0-1,0 1,0 0,0 0,0-1,0 1,0 0,0 0,0-1,0 1,0 0,0 0,0-1,0 1,1 0,-1 0,0-1,0 1,0 0,0 0,0-1,0 1,1 0,-1 0,0 0,0-1,0 1,1 0,11-11,-3 6</inkml:trace>
  <inkml:trace contextRef="#ctx0" brushRef="#br0" timeOffset="1536">265 51,'0'2,"0"3,0 2,0 2,0 1,0 2,0-1,0 1,0 0,0 0,-1 0,-2-4,0-4</inkml:trace>
  <inkml:trace contextRef="#ctx0" brushRef="#br0" timeOffset="1977.3">253 63,'0'-4,"0"1,1-1,-1 1,1-1,0 1,0 0,1-1,-1 1,0 0,1 0,0 0,0 0,0 0,4-4,-5 6,0 0,0 0,0 0,0 1,0-1,0 0,0 1,0-1,0 1,0-1,1 1,-1-1,0 1,0 0,1 0,-1-1,0 1,1 0,-1 0,0 0,0 1,1-1,-1 0,0 0,0 1,1-1,-1 1,0-1,0 1,0-1,0 1,0 0,1 0,-1-1,-1 1,1 0,0 0,0 0,0 0,0 0,-1 0,1 0,0 2,1 1,0-1,0 1,-1 0,0 0,0 0,0 0,0 0,0 1,-1-1,0 0,0 0,0 0,-1 0,1 0,-1 1,0-1,0 0,0 0,-3 5,2-4,1 0,-1 0,-1-1,1 1,0-1,-1 1,0-1,0 0,-1 0,1 0,-1-1,0 1,0-1,0 0,-7 5,10-8,0 0,0 1,1-1,-1 0,0 0,0 0,1 0,-1 1,0-1,0 0,0 0,1 0,-1-1,0 1,0 0,0 0,1 0,-1 0,0-1,0 1,1 0,-1-1,0 1,0-1,3-1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08:41:21.1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10,'0'0,"0"0,0 0,0 0,0 0,1 0,-1 1,0-1,0 0,0 0,0 0,0 0,0 0,0 0,1 0,-1 0,0 0,0 0,0 1,0-1,1 0,-1 0,0 0,0 0,0 0,0 0,0 0,1 0,-1 0,0 0,0 0,0 0,0-1,0 1,1 0,-1 0,0 0,0 0,0 0,0 0,0 0,1 0,-1 0,0 0,0-1,0 1,0 0,0 0,0 0,0 0,0 0,0 0,0-1,1 1,-1 0,0 0,0 0,0 0,0-1,0 1,0 0,0 0,0 0,6 14,-5 0,-4 133,-3-136,7-14</inkml:trace>
  <inkml:trace contextRef="#ctx0" brushRef="#br0" timeOffset="540.5">138 21,'1'1,"0"-1,0 1,-1-1,1 1,0-1,-1 1,1-1,0 1,-1 0,1-1,-1 1,1 0,-1 0,1-1,-1 1,1 0,-1 0,0 0,0 0,1-1,-1 1,0 0,0 0,0 0,0 0,0 0,0 0,0 0,0-1,0 1,0 0,-1 0,1 1,-6 32,6-34,-2 33,2-28,0-1,0 0,0 0,0 1,-1-1,1 0,-1 0,0 0,0 0,-1 0,-2 6,-6-8,4-5</inkml:trace>
  <inkml:trace contextRef="#ctx0" brushRef="#br0" timeOffset="880.43">80 101,'2'0,"2"0,3 0,2 0,2 0,0 0,1-2,0-1,0 1,0 0,-1-2,-3 1,-1 0,-3 1</inkml:trace>
  <inkml:trace contextRef="#ctx0" brushRef="#br0" timeOffset="1694.49">288 56,'0'2,"0"2,0 3,0 2,0 2,0 0,0 1,0 0,0 0,0 0,0 0,0-1,0 1,-2-5,-1-4,2-4,2-1</inkml:trace>
  <inkml:trace contextRef="#ctx0" brushRef="#br0" timeOffset="2220.55">471 112,'0'-2,"2"0,3-1,2 1,2 1,1 0,2 0,-2 1</inkml:trace>
  <inkml:trace contextRef="#ctx0" brushRef="#br0" timeOffset="2750.41">460 136,'0'2,"2"1,0-3,3 0,1-1,3-1,1 2,1-1,-2-2,1 1,-1-1,-1-1,0-2,-2 0</inkml:trace>
  <inkml:trace contextRef="#ctx0" brushRef="#br0" timeOffset="3419.53">654 79,'0'0,"0"0,0 0,0 0,0 0,-1 0,1 0,0 0,0 0,0 0,-1 0,1 0,0 0,0-1,0 1,0 0,-1 0,1 0,0 0,0 0,0 0,0 0,0-1,0 1,-1 0,1 0,0 0,0 0,0 0,0-1,0 1,0 0,0 0,0 0,0 0,0-1,0 1,0 0,0 0,0 0,0-1,0 1,0 0,0 0,0 0,0 0,0-1,0 1,0 0,0 0,7-14,12-9,-13 18,-1 0,1 1,1 0,-1 0,11-5,-17 9,1-1,0 1,-1-1,1 1,0 0,0-1,-1 1,1 0,0-1,0 1,0 0,0 0,-1 0,1 0,0 0,0 0,0 0,0 0,-1 0,1 1,0-1,0 0,0 0,-1 1,1-1,0 0,0 1,-1-1,1 1,0-1,-1 1,1-1,-1 1,1 0,0-1,-1 1,0 0,1-1,-1 1,1 0,-1-1,0 1,1 0,-1 0,0 0,0-1,0 1,1 0,-1 0,0 0,0 0,0-1,0 1,-1 0,1 0,0 0,0 0,0-1,-1 1,1 0,-1 1,-2 7,0 1,0-1,-1 0,0 0,-1 0,0-1,0 1,-12 13,-19 34,36-56,-1 1,1-1,0 0,0 0,0 1,-1-1,1 0,0 1,0-1,0 0,0 1,0-1,0 0,0 0,0 1,0-1,0 0,0 1,0-1,0 0,0 1,0-1,0 0,0 1,0-1,0 0,0 0,1 1,-1-1,0 0,0 1,0-1,0 0,1 0,-1 0,0 1,0-1,1 0,-1 0,0 0,0 1,1-1,-1 0,1 0,19-1,24-14,-43 15,49-21,-54 23,1 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08:41:27.912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18,'0'-1,"0"1,0-1,0 1,0-1,0 1,0-1,0 1,0-1,0 0,0 1,0-1,0 1,1-1,-1 1,0-1,0 1,0-1,1 1,-1-1,0 1,1 0,-1-1,0 1,1-1,-1 1,1 0,-1-1,1 1,-1 0,0-1,1 1,-1 0,1 0,-1-1,1 1,0 0,-1 0,1 0,-1 0,1 0,-1 0,1 0,-1 0,2 0,3-1,1 1,0-1,0 1,0 0,-1 1,1-1,10 3,-15-2,-1-1,1 0,0 1,0-1,-1 0,1 1,0-1,-1 1,1-1,-1 1,1 0,-1-1,1 1,-1-1,1 1,-1 0,1-1,-1 1,0 0,1 0,-1-1,0 1,1 1,-1 0,-1 1,1-1,0 0,-1 0,1 0,-1 0,1 0,-1 0,0 0,0 0,0 0,-3 4,-2 4,-2 1,1-1,-2 0,1-1,-15 13,23-22,-1 1,1-1,-1 0,1 0,0 0,-1 1,1-1,0 0,-1 0,1 1,0-1,0 0,-1 1,1-1,0 0,0 1,-1-1,1 0,0 1,0-1,0 1,0-1,0 0,0 1,-1-1,1 1,0-1,0 1,0-1,0 0,0 1,1-1,-1 1,0-1,0 0,0 1,0-1,0 1,1-1,-1 0,0 1,21 5,27-8,-39-1,-1 1</inkml:trace>
  <inkml:trace contextRef="#ctx0" brushRef="#br0" timeOffset="620.3">13 53,'2'0,"-2"0,2 0,0 2,2 1,2-1,2 0,2 0,1-1,-2-3,0 0,-1 1,-5 2,-4 2,-2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08:41:40.07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44,'4'6,"-3"17,-4 20,1-26,2-20</inkml:trace>
  <inkml:trace contextRef="#ctx0" brushRef="#br0" timeOffset="1035.72">16 20,'0'-1,"1"-1,0 1,-1 0,1 0,-1 0,1 1,0-1,0 0,0 0,-1 0,1 0,0 1,0-1,0 0,0 1,0-1,0 1,1-1,-1 1,0 0,0-1,0 1,0 0,2 0,30-2,-32 2,-1 0,1 0,0 1,-1-1,1 0,0 0,-1 1,1-1,0 0,-1 1,1-1,-1 1,1-1,-1 1,1-1,-1 1,1-1,-1 1,1 0,-1-1,0 1,1-1,-1 1,0 0,0-1,1 1,-1 0,0 0,0-1,0 1,0 0,0-1,0 1,0 0,0 0,0-1,0 1,0 0,-1-1,1 1,0 0,0-1,-1 2,-23 29,10-14,20-7,10 17,-16-25,0 1,-1-1,0 0,1 1,-1-1,0 0,0 0,-1 0,1 0,0 0,-1 0,1 0,-1 0,1 0,-1-1,-3 4,4-5,0 1,0 0,0 0,0-1,0 1,0-1,0 1,0-1,0 1,0-1,0 0,-1 1,1-1,0 0,0 0,0 0,0 0,0 0,-1 0,1 0,0 0,0 0,0-1,0 1,0 0,-1-1,1 1,0-1,0 1,0-1,0 1,0-1,0 0,1 0,-1 1,-1-3,1 3,1 0,0-1,0 1,0 0,-1-1,1 1,0-1,0 1,0 0,0-1,-1 1,1-1,0 1,0-1,0 1,0 0,0-1,0 1,0-1,0 1,1-1,-1 1,0 0,0-1,0 1,0-1,1 1,-1 0,0-1,0 1,0-1,1 1,-1 0,0-1,1 1,-1 0,0 0,1-1,-1 1,0 0,1 0,-1 0,1-1,-1 1,0 0,1 0,-1 0,1 0,-1 0,1 0,0 0,4-1</inkml:trace>
  <inkml:trace contextRef="#ctx0" brushRef="#br0" timeOffset="1920.57">149 78,'1'-1,"-1"1,0 0,0-1,0 1,0 0,0-1,0 1,0-1,0 1,0 0,-1-1,1 1,0 0,0-1,0 1,0 0,0-1,0 1,-1 0,1 0,0-1,0 1,-1 0,1 0,0-1,0 1,-1 0,1 0,0-1,-1 1,1 0,0 0,-1 0,1 0,0 0,-1 0,1-1,-1 1,-15 7,13-5,1 0,-1 0,1 0,0 0,-1 1,1-1,0 1,0-1,1 1,-1 0,-1 3,1 16,3-22,-1 0,0 1,0-1,0 0,0 0,1 0,-1 0,0 1,0-1,0 0,1 0,-1 0,0 0,0 0,0 0,1 0,-1 0,0 0,0 1,1-1,-1 0,0 0,0 0,1 0,-1 0,0 0,0-1,1 1,-1 0,0 0,0 0,0 0,1 0,-1 0,0 0,0 0,0 0,1-1,-1 1,0 0,30-28,-19 17,-1 60,-9-48,-1-1,0 0,1 0,-1 1,1-1,-1 0,1 0,-1 0,1 1,-1-1,1 0,-1 0,1 0,-1 0,1 0,-1 0,1 0,-1 0,1 0,-1 0,1 0,-1 0,1-1,-1 1,1 0,-1 0,1 0,-1-1,1 1,-1 0,0-1,1 1,-1 0,1-1,-1 1,0 0,1-1,4-4</inkml:trace>
  <inkml:trace contextRef="#ctx0" brushRef="#br0" timeOffset="2387.07">259 52,'-1'0,"0"0,1 0,-1 0,0 0,0 0,0 0,1 1,-1-1,0 0,1 0,-1 1,0-1,1 1,-1-1,0 0,1 1,-1-1,1 1,-1-1,0 1,1 0,0-1,-1 1,1 0,-1-1,1 1,0 0,-1-1,1 1,0 1,-3 28,3-28,0 0,0 0,0 1,0-1,0 0,0 0,-1 1,1-1,-1 0,0 0,1 0,-1 0,-2 4,2-6,0 1,0 0,0 0,0 0,0-1,0 1,0 0,0-1,0 1,0-1,0 1,0-1,-1 0,1 1,0-1,-2 0,3-1</inkml:trace>
  <inkml:trace contextRef="#ctx0" brushRef="#br0" timeOffset="2730.38">273 96,'0'1,"0"2,0 1,0 1,0 0,0 2,0-1,0 1,0-1</inkml:trace>
  <inkml:trace contextRef="#ctx0" brushRef="#br0" timeOffset="3104.65">292 52,'-1'-1,"0"-2,-1 1,2 1,2 1,0 0</inkml:trace>
  <inkml:trace contextRef="#ctx0" brushRef="#br0" timeOffset="3464.16">382 64,'1'-1,"-1"1,0 0,0-1,0 1,0-1,0 1,0 0,0-1,0 1,0-1,0 1,0 0,0-1,-1 1,1-1,0 1,0 0,0-1,0 1,-1 0,1-1,0 1,0 0,-1-1,1 1,0 0,-1 0,1-1,0 1,-1 0,1 0,0 0,-1-1,1 1,0 0,-1 0,1 0,-1 0,1 0,-1 0,-17 8,-13 21,30-28,0 1,0-1,0 0,-1 1,1-1,1 1,-1-1,0 1,0 0,1-1,-1 1,0 0,1 0,0-1,-1 1,1 0,0 0,0 0,0 0,0-1,0 1,1 0,-1 0,1 2,1-2,-1-1,0 0,1 1,-1-1,1 0,-1 0,1 0,0 0,-1 0,1 0,0-1,0 1,0-1,0 1,-1-1,1 0,0 1,0-1,0 0,0 0,0 0,2-1,2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3T16:19:57.05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4,'1'0,"4"0,1 2,3 1,1-3,1 0,0-1,1-1,-4 2,-4-3,-2 0</inkml:trace>
  <inkml:trace contextRef="#ctx0" brushRef="#br0" timeOffset="1">11 49,'2'0,"3"0,1 0,3 0,1 0,1 0,0 0,-1-2,-1-1,-2 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08:41:45.14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1 112,'3'0,"1"0,-1-1,1 1,-1-1,1 0,-1 0,0 0,1 0,-1-1,4-2,-5 3,-1 0,0 0,0 1,0-1,0 0,0 0,0 0,0 0,0 0,0 0,-1-1,1 1,0 0,-1 0,1-1,-1 1,1 0,-1 0,0-1,1 1,-1-1,0 1,0 0,0-1,0 1,0 0,0-1,0 1,-1-1,0 0,1 1,0 1,0-1,0 1,0 0,0-1,0 1,0 0,0-1,0 1,-1 0,1-1,0 1,0 0,0 0,-1-1,1 1,0 0,0 0,-1-1,1 1,0 0,-1 0,1 0,0-1,-1 1,1 0,0 0,-1 0,1 0,0 0,-1 0,1 0,0 0,-1 0,1 0,0 0,-1 0,0 0,-12 11,-6 19,19-27,-1-1,1 1,-1-1,1 1,0 0,0-1,0 1,0 0,1-1,-1 1,1-1,-1 1,1-1,0 1,2 3,-2-5,-1 0,0 0,1-1,-1 1,1 0,0 0,-1-1,1 1,-1-1,1 1,0 0,0-1,-1 1,1-1,0 0,0 1,0-1,-1 0,1 1,0-1,0 0,0 0,0 0,0 0,-1 0,1 0,0 0,0 0,0 0,0 0,0 0,0 0,-1-1,1 1,0 0,0-1,0 1,0-1,-1 1,1-1,0 1,-1-1,1 1,0-1,-1 0,1 1,-1-1,1 0,0 0,8-14,-7 11</inkml:trace>
  <inkml:trace contextRef="#ctx0" brushRef="#br0" timeOffset="444.7">97 74,'-1'12,"1"-7,0-1,0 1,0 0,0-1,1 1,0 0,1 5,11-52,-12 39,0 0,1 1,0-1,0 1,-1-1,2 1,-1 0,0 0,0 0,1 0,-1 0,1 0,-1 1,1-1,0 1,-1 0,1 0,0 0,0 0,0 0,0 0,0 1,0 0,0 0,0-1,0 2,5-1,-3 0</inkml:trace>
  <inkml:trace contextRef="#ctx0" brushRef="#br0" timeOffset="792.97">214 49,'-3'4,"1"0,-1 0,1 0,0 1,0-1,1 0,-2 10,2-13,1 0,-1 0,1 0,-1 0,1 0,0 0,0 0,0 0,-1 0,1 0,0 0,0 0,0 0,0 0,1 0,-1 0,0 1,0-1,1 0,-1 0,1 0,-1 0,1 0,-1-1,1 1,-1 0,1 0,0 0,0 0,-1-1,1 1,0 0,0 0,0-1,0 1,0-1,0 1,1 0,0-1,-1-1,1 1,-1-1,0 1,1-1,-1 1,0-1,1 0,-1 1,0-1,0 0,0 0,0 0,0 0,0 0,0 0,0 0,0 0,0-1,0 1,-1 0,1 0,-1-1,1 1,-1-1,1 1,0-3,0 1,0 0,-1-1,1 1,0 0,-1 0,0-1,0 1,0 0,0 0,0-1,-2-4,-19-11,21 19,-1-1,1 1,-1 0,1-1,0 1,-1 0,1 0,-1-1,1 1,-1 0,1 0,-1 0,1 0,-1-1,1 1,-1 0,0 0,1 0,-1 0,1 0,-1 0,1 0,-1 1,1-1,-1 0,1 0,-1 0,1 0,-1 1,1-1,-1 0,1 1,0-1,-1 0,1 1,-1-1,1 0,0 1,-1-1,1 1,0-1,-1 0,1 1,0-1,0 1,0-1,-1 1,1-1,0 2,0 1,2 1</inkml:trace>
  <inkml:trace contextRef="#ctx0" brushRef="#br0" timeOffset="1292.72">406 29,'11'-2,"0"0,0 0,0-1,0-1,19-8,-29 8,-3 4</inkml:trace>
  <inkml:trace contextRef="#ctx0" brushRef="#br0" timeOffset="1653.66">394 61,'-6'84,"-1"-46,7-32</inkml:trace>
  <inkml:trace contextRef="#ctx0" brushRef="#br0" timeOffset="2052.23">387 133,'1'0,"0"-1,2-1,0 1,2 0,0-1,-1 0,1 0,1 0,0-2,-1 1</inkml:trace>
  <inkml:trace contextRef="#ctx0" brushRef="#br0" timeOffset="2553.23">509 22,'-11'56,"4"-36,1 1,1-1,-3 25,8-45,0 1,-1-1,1 0,0 1,0-1,0 0,0 1,0-1,0 0,0 1,0-1,0 0,0 1,1-1,-1 0,0 1,0-1,0 0,0 0,0 1,1-1,-1 0,0 1,0-1,0 0,1 0,-1 1,0-1,0 0,1 0,-1 0,0 1,1-1,-1 0,0 0,1 0,-1 0,0 0,1 0,-1 0,0 0,1 1,-1-1,0 0,1-1,-1 1,0 0,1 0,-1 0,0 0,1 0,-1 0,19-9,-18 9,5-4</inkml:trace>
  <inkml:trace contextRef="#ctx0" brushRef="#br0" timeOffset="3225.1">593 88,'-5'-2,"-6"10,-7 11,17-15,-1 0,1-1,0 2,1-1,-1 0,1 0,-1 6,7 2,-5-12,0 0,0-1,0 1,0 0,0-1,0 1,0 0,0-1,0 1,-1-1,1 1,0-1,0 1,0-1,-1 0,1 1,0-1,-1 0,1-1,33-61,-34 66,0 0,1 0,-1 0,1 0,0 0,0 0,0-1,0 1,0 0,1-1,-1 1,1-1,0 1,0-1,0 0,2 3,18-6,-17 0</inkml:trace>
  <inkml:trace contextRef="#ctx0" brushRef="#br0" timeOffset="4072.59">741 67,'-9'1,"-10"8,2 19,13-13,4-15,0 1,0-1,0 0,0 0,0 0,1 1,-1-1,0 0,0 0,0 0,1 1,-1-1,0 0,0 0,0 0,1 0,-1 0,0 0,0 0,1 1,-1-1,0 0,0 0,1 0,-1 0,0 0,0 0,1 0,-1 0,0 0,0 0,1 0,-1 0,0-1,0 1,1 0,-1 0,0 0,0 0,0 0,1 0,-1-1,0 1,0 0,1 0,19-14,3 2,-19 18,-6 16,1-12,-1 0,0-1,-1 1,0-1,0 0,-1 0,0 0,-1 0,0 0,0-1,-1 0,0 0,-9 8,10-12</inkml:trace>
  <inkml:trace contextRef="#ctx0" brushRef="#br0" timeOffset="4412.69">632 273,'0'-3,"1"0,0 0,0 0,1 0,-1 0,1 0,-1 0,1 0,0 1,0-1,0 0,1 1,-1 0,4-4,39-30,-42 35,65-46,-60 42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08:42:01.652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89 21,'0'-1,"1"0,-1 0,0 0,0 0,0 0,0 0,0 0,0 0,-1 0,1 1,0-1,0 0,-1 0,1 0,0 0,-1 0,1 0,-1 1,1-1,-1 0,-1-1,2 2,-1 0,0 0,1 0,-1 0,0 0,1 0,-1 1,0-1,1 0,-1 0,1 0,-1 1,0-1,1 0,-1 1,1-1,-1 0,1 1,-1-1,1 1,0-1,-1 1,0 0,-2 2,0 1,1 0,-1 0,0 0,1 0,0 1,-3 7,1 14,1 1,1-1,3 35,-1-27,0-28</inkml:trace>
  <inkml:trace contextRef="#ctx0" brushRef="#br0" timeOffset="340.19">0 149,'1'-1,"1"-2,0 0,2 1,-1-1,2 0,-1 1,2 1,-1-1,2 0,-2-1,0 0,-1 0,0 0,0 0,0 0</inkml:trace>
  <inkml:trace contextRef="#ctx0" brushRef="#br0" timeOffset="864.23">161 26,'0'4,"-1"0,1 0,-1-1,0 1,0 0,0-1,0 1,-1-1,-2 5,4-8,-8 19,1 0,-6 25,11-37,0 1,1 0,0 0,0-1,1 1,0 0,0 0,3 14,-3-22,0 1,0-1,0 0,0 1,0-1,0 0,0 0,1 1,-1-1,0 0,0 0,0 1,0-1,0 0,1 0,-1 0,0 1,0-1,0 0,0 0,1 0,-1 1,0-1,0 0,1 0,-1 0,0 0,0 0,1 0,-1 0,0 0,0 1,1-1,-1 0,1 0,1-1</inkml:trace>
  <inkml:trace contextRef="#ctx0" brushRef="#br0" timeOffset="1326.24">186 154,'5'-17,"-9"28,-6 29,12-24,-2-16,1 0,0 1,-1-1,1 0,-1-1,1 1,0 0,-1 0,1 0,-1 0,1 0,-1 0,1-1,-1 1,1 0,-1-1,1 1,-1 0,1-1,-1 1,1 0,-1-1,0 1,1-1,-1 1,0-1,1 1,-1-1,1 0,1-2,1 0,-1 0,0 0,0 0,0-1,-1 1,1-1,1-5,-2 6,1 9,2 15,-4-21,0 1,0-1,0 1,0-1,0 1,0-1,0 1,0-1,1 1,-1-1,0 1,0-1,1 1,-1-1,0 0,0 1,1-1,-1 0,1 1,-1-1,0 0,1 1,-1-1,1 0,-1 1,0-1,1 0,-1 0,1 0,0 1,2-2</inkml:trace>
  <inkml:trace contextRef="#ctx0" brushRef="#br0" timeOffset="1715.48">296 103,'-3'1,"1"0,-1 0,1 0,0 0,0 1,0-1,-1 1,2-1,-1 1,0 0,0 0,0 0,1 0,-1 0,1 0,-1 0,1 0,0 1,0-1,0 1,0-1,1 1,-1-1,1 1,-1-1,1 1,0-1,0 1,0 4,1-7,-1 0,0 0,0 1,0-1,1 0,-1 0,0 1,0-1,0 0,1 0,-1 0,0 1,0-1,1 0,-1 0,0 0,1 0,-1 0,0 0,1 0,-1 0,0 0,0 0,1 0,-1 0,0 0,1 0,-1 0,0 0,1 0,-1 0,0 0,0 0,1 0,-1 0,0-1,1 1,-1 0,0 0,0 0,1 0,-1-1,0 1,0 0,0 0,1-1,-1 1,0 0,0 0,0-1,15-20,-4 6,-11 16,1-1,-1 1,0-1,1 0,-1 1,0-1,1 1,-1 0,0-1,0 1,1-1,-1 1,0-1,0 1,0 0,0-1,0 1,0-1,0 1,0 0,0-1,0 1,0-1,0 1,0 0,0-1,-1 1,1-1,0 1,-1 0,-14 79,13-70</inkml:trace>
  <inkml:trace contextRef="#ctx0" brushRef="#br0" timeOffset="2118.35">200 322,'0'-2,"0"-2,1-2,1 0,0 0,2-1,-1-1,1-1,1 1,2-2,0 0,0 0,1 1,-1 1,0 1,-1 1</inkml:trace>
  <inkml:trace contextRef="#ctx0" brushRef="#br0" timeOffset="2462.85">354 123,'-1'0,"0"0,0 0,0-1,0 1,0 0,0 1,0-1,0 0,0 0,0 0,0 0,0 1,0-1,0 0,0 1,0-1,1 1,-1-1,0 1,0 0,1-1,-1 1,0 0,0-1,1 1,-1 0,1 0,-1 0,1-1,-1 1,1 0,0 0,-1 0,1 0,0 0,-1 0,1 0,0 0,0 0,0 0,0 1,1 2,-1-1,1 1,0-1,0 1,0-1,1 0,-1 1,1-1,2 4,-3-6,-1-1,0 1,0 0,1 0,-1-1,0 1,0 0,0 0,0 0,0-1,0 1,0 0,0 0,0-1,0 1,-1 0,1 0,0-1,-1 1,1 0,0-1,-1 1,1 0,0-1,-1 1,1 0,-1-1,0 1,1-1,-1 1,1-1,-1 1,0 0,-25 11,29-16,0 3</inkml:trace>
  <inkml:trace contextRef="#ctx0" brushRef="#br0" timeOffset="3243.69">489 80,'0'-1,"-1"1,1-1,0 1,-1-1,1 1,-1-1,1 1,-1-1,0 1,1-1,-1 1,1 0,-1-1,0 1,1 0,-1 0,0-1,1 1,-1 0,0 0,1 0,-1 0,0 0,1 0,-1 0,0 0,0 0,1 0,-1 0,0 1,1-1,-1 0,0 0,1 1,-1-1,0 1,-26 8,24-6,0-1,1 1,-1 0,1 0,0 0,0 1,0-1,0 0,0 1,1-1,0 1,0 0,0-1,0 1,0 0,1 0,-1-1,1 1,0 0,1 5,-1 2,1 0,0 0,1 0,0 0,1 0,4 10,-7-20,0-1,1 1,0 0,-1 0,1-1,-1 1,1 0,0-1,0 1,-1-1,1 1,0-1,0 1,0-1,-1 1,1-1,0 0,0 1,0-1,0 0,0 0,0 0,0 0,0 0,0 0,-1 0,1 0,0 0,0 0,0 0,0-1,0 1,0 0,0-1,1 0,0 0,0 1,0-1,1-1,-1 1,0 0,0 0,0-1,0 1,0-1,0 0,-1 0,3-2,-2 0</inkml:trace>
  <inkml:trace contextRef="#ctx0" brushRef="#br0" timeOffset="3630.69">496 116,'2'0,"-1"1,0 1,1 2,-2 1,1 1,-2 0,0 1,-1 0,1 0,0-3,1-1</inkml:trace>
  <inkml:trace contextRef="#ctx0" brushRef="#br0" timeOffset="4466">541 95,'-5'1,"13"0,16 0,-23-1,-1 0,1 1,-1-1,1 0,-1 0,1 0,-1 1,1-1,-1 0,1 0,-1 1,1-1,-1 0,1 1,-1-1,0 1,1-1,-1 1,0-1,1 1,-1-1,0 1,0-1,1 1,-1-1,0 1,0-1,0 1,0-1,0 1,0-1,0 1,0-1,0 1,0 0,0-1,0 1,0-1,-1 2,-2 33,1-20,2 0,1-9,0 0,-1 0,0 0,-1-1,-1 12,1-16,1 0,0 0,-1 0,1-1,-1 1,1 0,-1 0,1-1,-1 1,1 0,-1-1,0 1,1-1,-1 1,0-1,0 1,1-1,-1 0,0 1,0-1,0 0,0 1,1-1,-1 0,0 0,0 0,0 0,0 0,0 0,0 0,1 0,-1 0,0-1,0 1,0 0,0 0,0-1,1 1,-1 0,0-1,0 1,1-1,-1 1,0-1,1 0,-2 0,2 0,0 1,-1 0,1 0,0 0,0 0,0-1,-1 1,1 0,0 0,0-1,0 1,0 0,0 0,0-1,-1 1,1 0,0 0,0-1,0 1,0 0,0 0,0-1,0 1,0 0,0 0,0-1,0 1,0 0,0-1,1 1,-1 0,0 0,0-1,0 1,0 0,0 0,0 0,1-1,-1 1,0 0,0 0,0 0,1-1,-1 1,0 0,3-2</inkml:trace>
  <inkml:trace contextRef="#ctx0" brushRef="#br0" timeOffset="4927.22">657 135,'1'0,"1"0,2-1,1-1,1 1,1 0,-2 0</inkml:trace>
  <inkml:trace contextRef="#ctx0" brushRef="#br0" timeOffset="5285.92">657 174,'1'0,"1"0,2 0,1-1,1-1,-1 0,1-2,-1-1,-1 1</inkml:trace>
  <inkml:trace contextRef="#ctx0" brushRef="#br0" timeOffset="5790.35">805 91,'-11'0,"21"1,23-3,-30 1,-1 0,1 1,0-1,-1 1,1-1,0 1,0 0,0 0,-1 0,1 0,0 1,0-1,3 2,-6-2,0 0,1 1,-1-1,0 0,1 0,-1 1,0-1,1 0,-1 1,0-1,0 0,0 1,1-1,-1 1,0-1,0 0,0 1,0-1,0 1,0-1,0 0,0 1,0-1,0 1,0-1,0 1,0-1,0 0,0 1,-14 22,6-14,1 0,-1 0,2 1,0 0,0 1,0 0,1-1,1 2,-4 13,8-24,1 0,-1 0,1 0,-1 0,1 0,-1 0,1 0,0 0,-1 0,1-1,0 1,0 0,0-1,0 1,-1 0,1-1,0 1,0-1,0 1,0-1,0 0,0 0,0 1,1-1,-1 0,0 0,0 0,0 0,0 0,0 0,0 0,0 0,0-1,0 1,0 0,0 0,2-2,0 2,-1-1,1 1,0-1,-1 1,1-1,-1 0,0 0,1 0,-1 0,0-1,0 1,1-1,-1 1,0-1,0 0,1-2,-1-1</inkml:trace>
  <inkml:trace contextRef="#ctx0" brushRef="#br0" timeOffset="6214.11">811 174,'2'0,"0"0,2 0,1 0,1 0,0 0,1 0,0 0,-2-1,0-1,1 1,-2 0</inkml:trace>
  <inkml:trace contextRef="#ctx0" brushRef="#br0" timeOffset="6645.52">954 200,'1'0,"2"0,1 0,1 0,1 0,0 0,1-2,-1 1,0 1,-3 0,-2 1</inkml:trace>
  <inkml:trace contextRef="#ctx0" brushRef="#br0" timeOffset="7028.38">967 231,'0'1,"1"0,2 1,1-2,1-1,1 0,-1-1,0 0,0 0,0-1,-2 1</inkml:trace>
  <inkml:trace contextRef="#ctx0" brushRef="#br0" timeOffset="7381.83">1102 95,'2'52,"-4"62,2-114,0 0,0 0,0-1,0 1,0 0,0 0,0 0,0 0,0 0,0 0,0 0,-1 0,1 0,0 0,0 0,0 0,0 0,0 0,0 0,0 0,0 0,0 0,0 0,0 0,0 0,-1 0,1 0,0 0,0 0,0 0,0 0,0 0,0 0,0 0,0 0,0 0,0 0,0 0,-1 0,1 0,0 0,0 0,0 0,0 0,0 0,0 0,0 0,0 0,0 0,0 0,0 0,0 1,0-1,0 0,0 0,0 0,0 0,0 0,-2-3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08:42:12.9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109 30,'1'0,"-1"0,0 0,0-1,0 1,1 0,-1 0,0 0,0 0,0 0,0 0,0 0,1 0,-1 0,0 0,0 0,0 0,0-1,0 1,1 0,-1 0,0 0,0 0,0 0,0-1,0 1,0 0,0 0,0 0,0 0,1 0,-1-1,0 1,0 0,0 0,0 0,0-1,0 1,0 0,0 0,0 0,0 0,-1-1,1 1,0 0,0 0,0 0,0 0,0-1,0 1,0 0,0 0,0 0,-1-1,1 1,-1 0,1-1,0 1,-1 0,1 0,-1-1,1 1,0 0,-1 0,1 0,-1 0,1-1,-1 1,1 0,-1 0,1 0,-1 0,1 0,-1 0,1 0,-1 0,1 1,-1-1,1 0,-1 0,1 0,-1 0,1 1,0-1,-1 1,-5 2,0 0,1 1,-1 0,1 0,0 1,1-1,-1 1,-6 9,10-13,-1 1,1 0,-1 0,1-1,0 1,0 0,0 0,0 0,1 0,-1 0,0 1,1-1,-1 0,1 0,0 0,0 0,0 1,0-1,0 0,0 0,1 0,-1 0,1 1,-1-1,1 0,0 0,0 0,0 0,2 3,-3-5,1 1,0 0,0-1,0 1,0 0,0-1,0 1,0-1,0 0,0 1,1-1,-1 0,0 0,0 0,0 0,0 0,0 0,0 0,1 0,-1 0,0 0,0 0,0-1,0 1,0-1,0 1,1-1,4-2</inkml:trace>
  <inkml:trace contextRef="#ctx0" brushRef="#br0" timeOffset="557.45">155 55,'-1'0,"1"0,0 0,-1 0,1-1,-1 1,1 0,-1 0,1 0,-1 0,1 0,0 0,-1 0,1 0,-1 1,1-1,-1 0,1 0,0 0,-1 0,1 1,-1-1,1 0,0 0,-1 0,1 1,0-1,-1 0,1 1,0-1,-1 0,1 1,0-1,0 1,0-1,-1 0,1 1,0-1,0 1,0 0,-16 17,15-17,0 1,0-1,0 1,0 0,0 0,1-1,-1 1,1 0,-1 0,1 0,0 0,0 0,0 3,0-4,0 0,0-1,0 1,0 0,1-1,-1 1,0 0,1-1,-1 1,0 0,1-1,-1 1,1-1,-1 1,1-1,-1 1,1-1,-1 1,1-1,0 0,-1 1,1-1,0 0,1 1,-1-1,1 0,0 0,0 0,0 0,-1 0,1 0,0-1,0 1,0-1,-1 1,1-1,0 0,-1 0,1 1,-1-1,1 0,-1 0,1-1,-1 1,0 0,1 0,-1-1,0 1,0-1,0 1,0-1,1-1,7-14,-8 16,-8 24,7-23,0 1,0-1,0 1,0-1,0 1,0-1,0 1,0-1,0 1,0-1,0 1,0-1,0 0,0 1,0-1,1 1,-1-1,0 1,0-1,1 0,-1 1,0-1,0 1,1-1,-1 0,0 1,1-1,-1 0,0 0,1 1,-1-1,1 0,-1 0,1 1,-1-1,0 0,1 0,-1 0,1 0,-1 0,1 0,-1 0,1 0,-1 0,1 0,-1 0,1 0,-1 0,0 0,1 0,0-1,10-6,-8 4</inkml:trace>
  <inkml:trace contextRef="#ctx0" brushRef="#br0" timeOffset="1060.22">245 62,'-1'8,"0"1,1-1,0 1,0 0,1-1,2 13,4-72,-7 50,1-1,0 1,-1-1,1 1,0-1,0 1,0 0,0-1,0 1,0 0,0 0,1 0,-1 0,0 0,1 0,-1 0,0 0,1 0,-1 1,1-1,-1 1,1-1,0 1,-1-1,1 1,-1 0,1 0,0 0,-1 0,3 0,0 1</inkml:trace>
  <inkml:trace contextRef="#ctx0" brushRef="#br0" timeOffset="1550.77">303 82,'0'9,"-1"-5,1 0,0 0,0 0,1 0,-1 0,1 0,0-1,2 8,-3-15,1 0,0 1,0-1,0 1,0-1,0 1,1-1,-1 1,1 0,0 0,0 0,0 0,1 0,-1 0,5-4,-6 7,-1-1,1 1,-1 0,1-1,0 1,0 0,-1-1,1 1,0 0,-1 0,1-1,0 1,0 0,-1 0,1 0,0 0,0 0,-1 0,1 0,0 1,0-1,-1 0,1 0,1 1,1 1</inkml:trace>
  <inkml:trace contextRef="#ctx0" brushRef="#br0" timeOffset="2092.12">401 62,'-1'1,"1"0,0 0,0 0,0 0,0 0,0 1,0-1,0 0,0 0,1 0,-1 0,0 0,1 0,-1 0,1 0,-1 0,1 0,-1 0,1 0,0 0,-1 0,1 0,0 0,0-1,0 1,-1 0,1 0,0-1,0 1,0-1,0 1,2 0,-1-1,0-1,-1 1,1-1,-1 1,1-1,0 1,-1-1,0 0,1 0,-1 0,1 0,-1 0,0 0,0 0,0 0,1 0,-1 0,0-1,0 1,-1-1,1 1,0 0,0-1,0-1,0 26,-5 20,-1-16,3-19</inkml:trace>
  <inkml:trace contextRef="#ctx0" brushRef="#br0" timeOffset="2448.25">399 269,'-1'1,"1"-1,-1 1,1-1,-1 1,1-1,-1 1,1-1,-1 0,0 1,1-1,-1 0,1 1,-1-1,0 0,1 0,-1 0,0 1,1-1,-1 0,0 0,0 0,1 0,-1 0,0 0,1 0,-1-1,0 1,1 0,-1 0,0 0,1-1,-1 1,0 0,1-1,-1 1,1-1,-1 1,1 0,-1-1,1 1,-1-1,1 0,-1 1,1-1,-1 1,1-1,0 0,0 1,-1-1,1 0,0 1,0-1,0 0,0 1,-1-2,0 0,1-1,-1 0,0 1,1-1,-1 0,1 1,0-1,0 0,0 0,0 1,1-1,-1 0,1 1,0-4,7-5,0 0,0 1,1-1,0 2,1-1,17-12,-21 17</inkml:trace>
  <inkml:trace contextRef="#ctx0" brushRef="#br0" timeOffset="3146.1">574 32,'0'-1,"1"0,-1 1,1-1,-1 1,1-1,-1 1,1-1,0 1,-1-1,1 1,0 0,0 0,-1-1,1 1,0 0,0 0,-1 0,1-1,0 1,0 0,-1 0,1 0,0 0,1 1,28-1,-20 0,12-8,-21 8,-1 0,1 0,0 0,-1 0,1-1,-1 1,1 0,-1 0,1-1,-1 1,1 0,-1 0,1-1,-1 1,0-1,1 1,-1 0,0-1,1 1,-1-1,0 1,1-1,-1 1,0-1,0 1,1-1,-1 1,0-1,0 1,0-1,0 1,0-1,0 0,0 1,0-1,0 0,-2-1</inkml:trace>
  <inkml:trace contextRef="#ctx0" brushRef="#br0" timeOffset="3490.48">567 56,'-19'142,"19"-136</inkml:trace>
  <inkml:trace contextRef="#ctx0" brushRef="#br0" timeOffset="3847.4">554 153,'0'-2,"1"-1,2 0,0 0,0 0,2 0,0 2,0-1,0 0,0 0,0 1,0-1,0 0,-2 1</inkml:trace>
  <inkml:trace contextRef="#ctx0" brushRef="#br0" timeOffset="4268.46">695 42,'-19'41,"13"-23,4-12,-1 1,1-1,0 1,1-1,-1 1,1 0,1 0,-1 0,1 0,1 9,0-16,0 1,-1 0,1 0,0 0,0-1,-1 1,1 0,0-1,0 1,0-1,0 1,0-1,0 1,0-1,0 0,0 1,0-1,0 0,0 0,0 0,0 0,0 0,0 0,0 0,0 0,0 0,0-1,0 1,0 0,0 0,2-2,30-11,-28 10</inkml:trace>
  <inkml:trace contextRef="#ctx0" brushRef="#br0" timeOffset="4799.89">792 95,'-1'-1,"0"1,1 0,-1-1,0 1,0 0,0 0,0-1,0 1,1 0,-1 0,0 0,0 0,0 0,0 0,0 0,0 1,1-1,-1 0,0 0,0 1,0-1,0 0,1 1,-1-1,0 1,0-1,1 1,-1-1,0 1,1 0,-1-1,1 1,-1 0,1-1,-1 1,1 0,-1 0,1 0,0-1,-1 1,1 1,-2 2,-1 0,2-1,-1 1,0 0,1 0,-1 0,0 7,2-10,0 0,0 1,0-1,0 0,0 0,0 0,0 0,0 0,1 0,-1 0,0 0,1 0,-1 0,1 0,-1 0,1-1,-1 1,2 2,-1-3,-1 0,1 0,0 1,-1-1,1 0,-1 0,1 0,0 0,-1 0,1 0,-1 0,1 0,0 0,-1 0,1 0,-1 0,1 0,0 0,-1-1,1 1,-1 0,1 0,0-1,1 0,1-1,-1 0,0 1,0-1,0 0,0 0,0 0,0 0,0 0,-1-1,1 1,1-4,2-17,-4 41,-1-17,0 0,1 0,-1 0,0-1,0 1,1 0,-1 0,1 0,-1 0,1 0,-1-1,1 1,-1 0,1 0,0-1,-1 1,1 0,0-1,0 1,-1-1,1 1,0-1,0 1,0-1,0 0,0 1,-1-1,1 0,0 0,0 0,0 0,0 0,0 0,0 0,0 0,0 0,0 0,0 0,0 0,0-1,0 1,0-1,4-2</inkml:trace>
  <inkml:trace contextRef="#ctx0" brushRef="#br0" timeOffset="5243.05">928 69,'0'0,"-1"-1,1 1,-1-1,1 1,-1 0,1-1,-1 1,0 0,1 0,-1 0,0-1,1 1,-1 0,0 0,1 0,-1 0,0 0,1 0,-1 0,1 0,-1 0,0 0,1 1,-1-1,0 0,1 0,-1 1,1-1,-1 0,0 1,1-1,-1 0,1 1,-1 0,-24 12,24-13,0 1,0-1,0 1,0 0,0-1,0 1,1 0,-1-1,0 1,0 0,1 0,-1 0,1 0,-1 0,1 0,-1 0,1 0,-1 0,1 0,0 0,-1 0,1 0,0 0,0 0,0 0,0 0,0 0,0 1,0-1,1 0,-1 2,1-3,0 1,0 0,0-1,0 0,0 1,0-1,0 1,0-1,0 0,0 0,0 1,0-1,0 0,0 0,0 0,0 0,0 0,0 0,0-1,0 1,0 0,0-1,0 1,0 0,0-1,0 1,0-1,0 1,0-1,0 0,0 1,1-2,-2 2,0-1,0 1,0 0,0 0,0 0,1 0,-1 0,0 0,0 0,0 0,0 0,1 0,-1 0,0 0,0 0,0 0,1 0,-1 0,0 0,0 0,0 0,0 0,1 0,-1 0,0 0,0 0,0 0,0 0,1 0,-1 1,0-1,0 0,0 0,0 0,0 0,0 0,1 0,-1 1,0-1,0 0,0 0,0 0,0 0,0 1,0-1,0 0,0 0,0 0,0 0,0 1,0-1,0 0,0 0,0 0,0 0,0 1,0 19,-7 18,4-30,0 1,0-1,0 0,-1 1,-1-2,1 1,-1 0,-8 8,10-12</inkml:trace>
  <inkml:trace contextRef="#ctx0" brushRef="#br0" timeOffset="5631.29">839 269,'0'-5,"1"1,-1-1,1 1,0-1,1 1,-1 0,1-1,0 1,0 0,0 0,0 0,1 0,0 1,-1-1,8-6,4-3,1 0,25-16,-7 6,-27 19</inkml:trace>
  <inkml:trace contextRef="#ctx0" brushRef="#br0" timeOffset="6849.85">71 374,'0'-1,"0"0,1 0,-1-1,0 1,0 0,0 0,0-1,0 1,-1 0,1 0,0 0,0-1,-1 1,1 0,-1 0,1 0,-1 0,0 0,1 0,-1 0,0 0,0 0,0 0,1 0,-1 0,0 0,0 1,0-1,0 0,-1 1,1-1,-1 0,0 2,1-1,0 1,0-1,0 1,0-1,0 1,0 0,0-1,0 1,0 0,0 0,0 0,0 0,0 0,1 0,-1 0,0 0,1 0,-1 0,1 0,-1 0,1 1,-1-1,1 0,0 0,0 1,0-1,0 0,0 0,0 1,0 1,-7 192,7-189,-2-2</inkml:trace>
  <inkml:trace contextRef="#ctx0" brushRef="#br0" timeOffset="7223.48">0 470,'1'-1,"2"-2,1 0,1 1,0 0,2 1,-1 0,1-1,0 1,0-2,-1 1,0 0</inkml:trace>
  <inkml:trace contextRef="#ctx0" brushRef="#br0" timeOffset="7669.08">156 362,'-1'10,"-1"-1,0 0,0 0,-1 0,-6 16,4-15,1 1,1 1,0-1,-2 14,4-20,1 0,0 0,0 1,0-1,0 0,1 0,1 6,-1-11,-1 1,0-1,0 1,0-1,1 1,-1-1,0 1,1-1,-1 1,0-1,1 1,-1-1,1 0,-1 1,1-1,-1 0,1 1,-1-1,1 0,-1 0,1 1,-1-1,1 0,0 0,0 0,1 0,0 0,0-1,-1 1,1-1,0 1,-1-1,1 0,0 1,-1-1,1 0,-1 0,3-2,2-2</inkml:trace>
  <inkml:trace contextRef="#ctx0" brushRef="#br0" timeOffset="8204.95">226 445,'-2'1,"0"0,0-1,1 1,-1 0,0 1,1-1,-1 0,1 0,0 1,-1-1,1 0,0 1,0 0,0-1,0 1,0 0,0-1,0 1,0 0,1 0,-1 3,0-3,0-1,0 1,1-1,-1 1,1 0,0-1,-1 1,1-1,0 1,0 0,0-1,0 1,0 0,0-1,1 1,-1 0,0-1,1 1,0-1,-1 1,1 0,0-1,-1 0,1 1,0-1,2 2,-2-3,0 0,0 0,-1 0,1 0,0 0,0 0,0 0,0 0,0-1,-1 1,1 0,0-1,0 1,-1 0,1-1,0 1,0-1,-1 1,1-1,0 0,-1 1,1-1,-1 0,1 1,-1-1,1 0,-1 0,0 1,1-1,-1 0,0 0,0 0,1 0,-1 1,0-3,11-34,-10 35,6 25,-7-22,1 0,-1 0,1 0,-1 0,1 0,0 0,-1 0,1 0,0 0,0 0,0 0,-1 0,1-1,0 1,0 0,0-1,0 1,1-1,-1 1,0-1,0 1,0-1,0 0,0 1,0-1,1 0,-1 0,0 0,2 0,1-1</inkml:trace>
  <inkml:trace contextRef="#ctx0" brushRef="#br0" timeOffset="8792.26">347 426,'-3'1,"-1"0,1 0,-1 0,1 0,0 1,0 0,0-1,0 1,0 0,0 1,-2 2,3-5,1 1,0-1,0 1,0 0,0 0,0 0,1-1,-1 1,0 0,0 0,0 0,1 0,-1 1,1-1,-1 0,1 0,-1 0,1 0,-1 1,1-1,0 0,0 0,0 1,0-1,0 0,0 0,0 1,0-1,0 0,1 0,-1 1,0-1,1 1,0-2,0 1,-1-1,1 0,0 1,0-1,0 0,-1 0,1 0,0 0,0 0,0 0,0 0,0 0,-1 0,1 0,0 0,0 0,0-1,-1 1,1 0,0-1,0 1,-1 0,1-1,0 1,-1-1,1 1,0-1,-1 1,1-1,-1 0,1 1,-1-1,2-1,6-4,-10 25,0-12,1 2,-1 0,0-1,-1 1,1-1,-2 0,1 0,-1 0,-1 0,1 0,-1-1,-1 0,-5 7,11-14,-1 1,1-1,0 0,-1 1,1-1,0 0,-1 0,1 1,0-1,-1 0,1 0,0 1,-1-1,1 0,-1 0,1 0,0 0,-1 1,1-1,-1 0,1 0,-1 0,1 0,0 0,-1 0,1 0,-1 0,1-1,-1 1,1 0,0 0,-1 0,1 0,-1 0,1-1,0 1,-1 0,1 0,-1-1,1 1,0 0,0-1,-1 1,1 0,0-1,-1 1,1 0,0-1,0 1,0-1,0 1,-1 0,1-1,0 1,0-1,0 1,0-1,0 1,0-1,0 1,0 0,0-1,0 1,0-1,1 0,-2-1,1-1,1 0,-1 0,0 1,1-1,-1 0,1 0,0 1,2-5,4-1,0 1,1 0,0 0,0 1,1 0,15-8,-8 4,-10 7</inkml:trace>
  <inkml:trace contextRef="#ctx0" brushRef="#br0" timeOffset="10196.95">437 462,'-21'1,"20"-1,1 0,-1 0,1 1,-1-1,1 0,-1 0,1 0,-1 1,1-1,-1 0,1 0,-1 1,1-1,0 0,-1 1,1-1,0 1,-1-1,1 0,0 1,-1-1,1 1,0-1,0 1,-1-1,1 1,0-1,0 1,0-1,0 1,0-1,0 1,0-1,0 1,0 0,0-1,0 1,0-1,0 1,0-1,0 1,1-1,-1 1,0-1,0 1,1-1,-1 1,0-1,1 0,-1 1,0-1,1 1,0 0,1 1,0 0,-1 0,1 0,0 1,-1-1,0 0,1 1,-1 0,0-1,0 1,0 0,0 4,-1-6,0 0,-1 0,1 0,-1 0,1 0,-1 0,1 0,-1 0,0 0,1 0,-1 0,0 0,0-1,1 1,-1 0,0-1,0 1,0 0,0-1,0 1,0-1,0 1,0-1,0 0,0 0,0 1,0-1,-1 0,1 0,0 0,0 0,0 0,0 0,0 0,0-1,-2 1,6-2,1 1</inkml:trace>
  <inkml:trace contextRef="#ctx0" brushRef="#br0" timeOffset="11288.19">579 412,'-1'-1,"0"1,1 0,-1-1,0 1,0 0,0 0,0 0,0 0,0 0,0-1,0 2,0-1,0 0,0 0,1 0,-1 0,0 1,0-1,0 0,0 1,0-1,0 0,0 2,-26 9,26-9,0-1,-1 1,1 0,0 0,0 0,0 0,0 0,0 0,1 0,-1 0,1 0,-1 0,1 0,0 1,0-1,0 3,2 44,-1-25,-5 19,0 14,5-56,0 0,0-1,0 1,-1-1,1 1,0-1,0 1,0-1,0 1,0-1,0 0,0 1,0-1,0 0,0 0,0 0,0 0,0 0,1 0,-1 0,0 0,0 0,0-1,0 1,0 0,0-1,0 1,0-1,0 0,34-13,-33 12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08:42:27.50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75,'1'0,"1"-1,-1 0,0 0,1 0,-1 1,0-1,1 0,-1 0,0-1,0 1,0 0,0 0,2-3,-2-1,-13 16,7-5,0 0,1 0,0 1,0 0,0 0,1 0,-4 12,6-17,0-1,1 0,-1 1,1-1,-1 0,1 1,0-1,0 0,-1 1,1-1,0 1,0-1,0 1,1-1,-1 0,0 1,1-1,-1 1,0-1,1 0,0 1,-1-1,1 0,0 0,-1 0,1 1,0-1,0 0,0 0,0 0,0 0,0 0,1-1,-1 1,0 0,0 0,0-1,1 1,-1-1,0 1,1-1,-1 0,1 1,-1-1,0 0,1 0,-1 0,1 0,2 0,-1-1,1 1,-1-1,1 0,-1 0,0 0,0-1,1 1,-1-1,0 1,0-1,0 0,-1 0,1 0,0-1,-1 1,1-1,-1 1,0-1,0 0,0 0,0 0,-1 0,1 0,-1-1,1 1,0-4,-1 5,-1 0,1 0,-1 1,1-1,-1 0,0 0,1 0,-1 0,0 0,0 0,0 0,-1 0,1 0,0 0,-1 1,1-1,-1 0,0 0,1 0,-1 1,0-1,0 0,0 1,0-1,-1 1,1-1,0 1,-1-1,1 1,-1 0,1 0,-1 0,1 0,-1 0,0 0,0 0,0 0,1 1,-1-1,0 1,0-1,0 1,0 0,0 0,-3 0,4 0,-1 0,1 0,0 0,0 0,0 0,0 0,0 0,0 1,0-1,0 0,0 1,0-1,0 1,0-1,0 1,0-1,0 1,0 0,0-1,0 1,-1 1,0 2</inkml:trace>
  <inkml:trace contextRef="#ctx0" brushRef="#br0" timeOffset="1031.25">148 1,'0'0,"0"0,0 0,0 0,0 1,0-1,1 0,-1 0,0 0,0 0,0 0,0 1,0-1,0 0,0 0,0 0,0 0,0 1,0-1,0 0,0 0,0 0,0 1,0-1,0 0,0 0,0 0,0 0,0 1,0-1,-1 0,1 0,0 0,0 0,0 0,0 1,0-1,0 0,0 0,-1 0,1 0,0 0,0 0,0 0,19 7,-18-7,1 0,-1-1,1 1,-1 0,1 0,-1 0,1 1,-1-1,0 0,1 0,-1 1,1-1,-1 1,0-1,1 1,-1 0,0-1,0 1,1 0,-1 0,0 0,0 0,0 0,0 0,0 0,1 2,-1 1,-1 0,0 0,0 0,0-1,0 1,-1 0,0 0,1 0,-3 4,2-1,-1 4,1 0,0 0,1 0,2 20,-2 28,0-58,0 0,0 0,-1 0,1 0,0 0,-1-1,1 1,-1 0,1 0,-1 0,0 0,1-1,-1 1,0 0,1 0,-1-1,0 1,0-1,0 1,0-1,1 1,-1-1,0 1,0-1,0 0,0 0,0 1,-1-1,-29 1,45-4,-8 2</inkml:trace>
  <inkml:trace contextRef="#ctx0" brushRef="#br0" timeOffset="1523.56">265 114,'-1'0,"0"0,2 0,2 0,2 0,0 0,1 0,1 0,-3 0,-1 0</inkml:trace>
  <inkml:trace contextRef="#ctx0" brushRef="#br0" timeOffset="1900.57">264 153,'0'1,"1"0,1 0,2 1,1-2,1 1,1-1,-1 0,0-1,-1 0,-1-1</inkml:trace>
  <inkml:trace contextRef="#ctx0" brushRef="#br0" timeOffset="2743.26">445 56,'-11'13,"5"-7,-1 1,2-1,-1 2,1-1,-6 10,11-15,-1 1,1-1,0 0,0 0,0 0,0 1,0-1,0 0,1 0,-1 0,1 0,-1 0,1 1,0-1,0 0,0 0,2 3,-2-4,-1 0,1 0,0-1,0 1,-1 0,1 0,0-1,0 1,0 0,0-1,-1 1,1-1,0 1,0-1,0 1,0-1,0 0,1 0,-1 1,0-1,0 0,0 0,0 0,0 0,0 0,0 0,0-1,0 1,0 0,0 0,0-1,0 1,0-1,0 1,0-1,0 1,0-1,1-1,1 0</inkml:trace>
  <inkml:trace contextRef="#ctx0" brushRef="#br0" timeOffset="3150.38">529 88,'1'0,"2"0,1 0,1 0,1 0,0 0,1 0,-1 0,0 1,-3 1,-2-1</inkml:trace>
  <inkml:trace contextRef="#ctx0" brushRef="#br0" timeOffset="3493.4">542 134,'0'1,"1"1,2-1,1 0,1 0,0 0,1-2,-2 0,0 2,-1-1</inkml:trace>
  <inkml:trace contextRef="#ctx0" brushRef="#br0" timeOffset="4476.15">677 26,'4'51,"-1"-35,-2-1,0 0,-1 0,-2 19,-1-32,2-3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08:44:07.4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0 139,'0'-4,"0"0,0 0,1-1,-1 1,1 0,0 0,0 0,3-8,3-17,-6 24,0 0,0-1,1 1,0 0,0 0,0 0,5-8,4 67,-10-33,1 17,-1-37,-1 1,0-1,0 0,0 1,1-1,-1 1,1-1,-1 0,1 1,0-1,-1 0,1 0,0 1,0-1,0 0,0 0,0 0,2 1,-2-2,0 0,0-1,0 1,0-1,-1 1,1-1,0 0,0 1,0-1,0 0,-1 1,1-1,0 0,-1 0,1 0,-1 0,1 0,-1 0,1 0,-1 0,0 0,1 0,-1 0,0 0,0-2,10-29,14-63,-20 91,-1 3</inkml:trace>
  <inkml:trace contextRef="#ctx0" brushRef="#br0" timeOffset="598.93">154 100,'22'-20,"-21"20,-1 0,1-1,0 1,-1-1,1 1,-1 0,1-1,-1 0,1 1,-1-1,1 1,-1-1,0 1,1-1,-1 0,0 1,1-1,-1 0,0 1,0-1,0 0,0 0,1 1,-1-1,0 0,0 0,-1 1,1-1,0 0,0 1,0-1,0 0,-1 0,1 1,0-1,0 1,-1-1,1 0,-1 1,1-1,0 1,-1-1,1 0,-1 1,0-1,0 0,0 1,-1 0,1 1,0-1,0 0,-1 0,1 1,0-1,0 1,0-1,0 1,0-1,0 1,-1 0,1-1,0 1,1 0,-1 0,0 0,0 0,0 0,0 0,1 0,-1 0,1 0,-1 0,1 0,-1 0,1 0,-1 2,-14 37,15-39,0 1,0-1,0 0,0 1,0-1,0 1,0-1,1 1,-1-1,0 0,1 1,-1-1,1 1,0-1,-1 0,1 0,0 1,0-1,0 0,0 0,0 0,0 0,0 0,0 0,0 0,0 0,1-1,-1 1,0 0,1-1,-1 1,0-1,1 1,-1-1,1 0,-1 0,0 1,1-1,-1 0,1 0,-1 0,1-1,-1 1,1 0,-1 0,0-1,1 1,-1-1,0 1,1-1,-1 0,2-1,2 0</inkml:trace>
  <inkml:trace contextRef="#ctx0" brushRef="#br0" timeOffset="1625.6">277 55,'-1'0,"1"-1,0 1,0 0,-1-1,1 1,0 0,0-1,-1 1,1 0,0-1,-1 1,1 0,-1 0,1-1,0 1,-1 0,1 0,-1 0,1-1,-1 1,1 0,-1 0,1 0,-1 0,1 0,0 0,-1 0,1 0,-1 0,1 0,-1 0,1 0,-1 1,1-1,-1 0,1 0,0 0,-1 1,1-1,-1 0,1 0,0 1,-1-1,1 1,-2-1,1 1,-1 0,1 0,-1-1,1 1,-1 0,1 0,0 0,0 0,-1 1,1-1,0 0,-1 3,1-3,1 0,-1 0,1-1,-1 1,1 0,0 0,0 0,-1 0,1 0,0 0,0 0,0 0,0 0,0 0,0 0,0 0,0 0,0 0,1 0,-1-1,0 1,1 0,-1 0,0 0,1 0,-1 0,1 0,0-1,-1 1,1 0,0-1,1 2,-1-2,1 0,-1 0,1 0,-1 0,1 0,-1-1,1 1,-1-1,0 1,1-1,-1 0,0 1,1-1,-1 0,0 0,0 0,1 0,1-2,-10 75,5-62,-14 47,15-55,1-1,0 1,-1-1,1 0,-1 1,0-1,1 0,-1 0,0 0,0 1,0-1,0 0,0 0,0 0,0 0,0 0,0-1,0 1,0 0,-1 0,1-1,0 1,-1-1,1 1,0-1,-1 1,1-1,-1 0,1 0,0 0,-1 0,1 0,-3 0,3 0,1 0,-1-1,1 1,-1 0,1 0,-1 0,1-1,0 1,-1 0,1-1,-1 1,1 0,0-1,-1 1,1 0,0-1,-1 1,1-1,0 1,0 0,-1-1,1 1,0-1,0 1,0-1,0 1,0-1,0 1,0-1,0 1,0-1,0 1,0-1,0 1,0-1,11-22,23-13,8 4,-35 28</inkml:trace>
  <inkml:trace contextRef="#ctx0" brushRef="#br0" timeOffset="2343.42">367 100,'0'0,"0"0,0 0,0 0,0 0,0-1,0 1,0 0,0 0,0 0,0 0,0-1,0 1,0 0,0 0,0 0,0 0,-1-1,1 1,0 0,0 0,0 0,0 0,0 0,0-1,0 1,-1 0,1 0,0 0,0 0,0 0,0 0,0 0,-1 0,1 0,0-1,0 1,0 0,0 0,-1 0,1 0,0 0,0 0,0 0,0 0,-1 0,1 0,0 0,-11 6,-7 12,17-17,0 0,1 0,-1 1,0-1,1 0,-1 0,1 1,0-1,-1 0,1 1,0-1,0 0,0 1,0-1,0 1,0-1,0 0,0 1,0-1,1 0,-1 1,1-1,-1 0,1 0,-1 1,1-1,0 0,0 0,0 1,0-1,1-1,-1 0,0 0,0 0,0 0,0 0,0 0,0 0,1 0,-1 0,0 0,0-1,0 1,0 0,0-1,0 1,0-1,0 1,0-1,0 0,0 1,0-1,0 0,-1 0,1 1,0-1,0 0,-1 0,1 0,-1 0,1 0,-1 0,1 0,-1 0,1-2,-1 2,1 0,0 0,-1-1,1 1,0 0,-1 0,1 0,0-1,0 1,0 0,0 0,0 0,0 1,1-1,-1 0,2 0,6 13,-8-10,-1 0,1 0,0 0,0 0,1 0,-1-1,0 1,1 0,-1 0,1-1,-1 1,1-1,0 0,-1 1,1-1,0 0,3 2,0-2,0 0</inkml:trace>
  <inkml:trace contextRef="#ctx0" brushRef="#br0" timeOffset="3084.31">515 42,'1'85,"-1"-56,0-29</inkml:trace>
  <inkml:trace contextRef="#ctx0" brushRef="#br0" timeOffset="3436.38">490 108,'0'-1,"1"-1,2 1,1 0,1 0,1-1,0 1,1-1,0 1,-1-1,0 0</inkml:trace>
  <inkml:trace contextRef="#ctx0" brushRef="#br0" timeOffset="3788.83">567 95,'-1'1,"-1"2,1 1,0 1,0 0,0 2,1-1,0 0</inkml:trace>
  <inkml:trace contextRef="#ctx0" brushRef="#br0" timeOffset="4138.95">574 49,'-1'-1,"0"-2,-1 1,2 1,2 2,0 0</inkml:trace>
  <inkml:trace contextRef="#ctx0" brushRef="#br0" timeOffset="4610.39">605 69,'5'21,"-6"-18,1-1,0 0,0 0,1 1,-1-1,0 0,1 1,-1-1,1 0,0 0,-1 0,1 1,0-1,1 0,1 3,-2-5,0-1,0 1,0-1,0 0,0 1,0-1,0 0,0 0,0 1,0-1,-1 0,1 0,0 0,-1 0,1 0,-1 0,1 0,-1 0,1-3,10-22,4-1,-14 25</inkml:trace>
  <inkml:trace contextRef="#ctx0" brushRef="#br0" timeOffset="4963.49">657 87,'0'1,"0"-1,0 1,1-1,-1 0,0 1,0-1,0 0,1 1,-1-1,0 0,0 1,1-1,-1 0,0 0,1 1,-1-1,0 0,1 0,-1 0,1 0,-1 1,0-1,1 0,-1 0,0 0,1 0,-1 0,1 0,-1 0,0 0,1 0,-1 0,1 0,-1 0,0 0,1 0,-1-1,1 1,-1 0,0 0,1 0,-1-1,0 1,1 0,-1 0,0-1,0 1,1 0,-1 0,0-1,0 1,1-1,18-15,-17 6,-11 16,-10 18,18-23,1 1,-1-1,1 1,0-1,0 1,-1-1,1 1,0-1,0 1,0-1,1 1,-1-1,0 1,0-1,1 0,-1 1,1-1,-1 1,1-1,0 0,-1 1,1-1,0 0,0 0,0 0,0 1,0-1,0 0,0 0,1-1,-1 1,0 0,1 0,-1-1,0 1,1 0,-1-1,0 1,1-1,-1 0,1 0,-1 1,1-1,-1 0,1 0,-1 0,1 0,-1-1,1 1,-1 0,1-1,-1 1,1-1,-1 1,0-1,1 0,-1 1,0-1,0 0,1 0,0-1,3-2</inkml:trace>
  <inkml:trace contextRef="#ctx0" brushRef="#br0" timeOffset="5759.08">844 62,'1'-2,"0"1,0 0,0 0,0-1,0 1,0 0,0 0,1 0,-1 0,0 0,1 1,-1-1,0 0,1 1,-1-1,1 1,2-1,29-8,-7 8,-21 2</inkml:trace>
  <inkml:trace contextRef="#ctx0" brushRef="#br0" timeOffset="9795.03">840 75,'-1'-1,"1"1,0 0,0 0,0 0,0-1,0 1,0 0,0 0,0 0,0-1,0 1,0 0,0 0,0 0,0-1,0 1,0 0,0 0,0 0,1-1,-1 1,0 0,0 0,0 0,0 0,0-1,0 1,1 0,-1 0,0 0,0 0,0 0,0-1,0 1,1 0,-1 0,0 0,0 0,0 0,1 0,-1 0,0 0,0 0,0 0,1 0,-1 0,0 0,0 0,0 0,1 0,-1 0,0 0,1 1,-1-1,1 0,-1 1,0-1,1 1,-1-1,0 1,0-1,1 1,-1-1,0 1,0-1,0 1,0-1,1 1,-1 0,0-1,0 1,0-1,0 1,0-1,0 1,-1 0,1-1,0 1,-23 128,23-133</inkml:trace>
  <inkml:trace contextRef="#ctx0" brushRef="#br0" timeOffset="10165.85">838 146,'-2'0,"1"-1,1 0,1 0,2-1,2 2,0-1,2 0,-1-1,1 0,0-1,-2 0,-1 0</inkml:trace>
  <inkml:trace contextRef="#ctx0" brushRef="#br0" timeOffset="11169.18">961 49,'-2'15,"0"0,0 0,-7 18,-7 51,16-84,0 0,-1 1,1-1,0 0,0 1,0-1,0 0,0 1,0-1,0 0,0 1,0-1,0 0,0 1,0-1,0 0,0 1,0-1,0 1,0-1,1 0,-1 1,0-1,0 0,0 0,1 1,-1-1,0 0,0 1,1-1,-1 0,0 0,0 0,1 1,-1-1,0 0,1 0,-1 0,0 0,1 1,-1-1,0 0,1 0,-1 0,0 0,1 0,-1 0,0 0,1 0,-1 0,1 0,-1 0,0 0,1 0,-1-1,0 1,1 0,-1 0,0 0,1 0,-1-1,0 1,0 0,1 0,-1-1,0 1,5-3</inkml:trace>
  <inkml:trace contextRef="#ctx0" brushRef="#br0" timeOffset="11688.04">1005 134,'3'-3,"-5"5,-22 35,23-36,0 0,0 0,1 0,-1 0,1 0,-1-1,1 1,0 1,-1-1,1 0,0 0,-1 0,1 0,0 0,0 0,0 0,0 0,0 0,0 0,0 0,1 0,-1 0,0 1,1-1,-1 0,0 0,1 0,-1-1,1 1,0 0,-1 0,1 0,0 0,-1 0,1-1,0 1,0 0,0-1,1 2,0-2,-1 0,1 0,-1 0,1 0,0 0,-1-1,1 1,-1 0,1-1,0 1,-1-1,1 0,-1 1,0-1,1 0,-1 0,0 0,1 0,-1 0,0 0,0 0,0-1,0 1,0 0,0-1,0 1,0-1,-1 1,1 0,0-3,1 0,0 1,0-1,-1 1,0-1,1 1,-1-1,-1 0,1 0,0 1,-1-1,0 0,0-5,-10 51,9-41,1 0,0 0,0 0,0 0,1 1,-1-1,0 0,0 0,0 0,1 0,-1 0,1 0,-1 0,1 0,-1 0,1 0,0 0,-1 0,1 0,0 0,0-1,-1 1,1 0,0 0,0-1,0 1,0-1,0 1,0-1,0 1,0-1,0 1,1-1,-1 0,0 0,0 0,0 0,0 1,0-2,0 1,1 0,-1 0,0 0,0 0,0-1,0 1,0 0,0-1,0 1,0-1,0 1,0-1,0 0,0 1,0-1,0 0,0 0,-1 0,1 0,0 1,-1-1,1 0,0-2,3-2</inkml:trace>
  <inkml:trace contextRef="#ctx0" brushRef="#br0" timeOffset="12290.6">1141 94,'0'0,"1"0,-1-1,0 1,0 0,0 0,0-1,0 1,0 0,0-1,0 1,0 0,0 0,0-1,0 1,0 0,-1 0,1-1,0 1,0 0,0 0,0 0,0-1,0 1,-1 0,1 0,0 0,0-1,0 1,-1 0,1 0,0 0,0 0,-1-1,1 1,0 0,0 0,0 0,-1 0,1 0,-1 0,-10 6,-7 14,11 13,7-32,0-1,0 0,0 1,0-1,0 1,0-1,0 1,0-1,0 1,0-1,0 1,0-1,0 0,0 1,0-1,1 1,-1-1,0 1,0-1,0 0,1 1,-1-1,0 0,1 1,-1-1,0 0,1 1,-1-1,0 0,1 0,-1 1,1-1,-1 0,0 0,1 0,-1 0,1 1,-1-1,1 0,-1 0,1 0,-1 0,0 0,1 0,-1 0,1 0,-1 0,1-1,-1 1,1 0,-1 0,0 0,1 0,-1-1,1 1,-1 0,0 0,1-1,-1 1,0 0,1-1,-1 1,0 0,1-1,-1 1,0 0,0-1,1 1,-1-1,11-13,-10 12,-3 9,0 0,-8 42,8-37,0-1,0 1,-1 0,-1-1,0 0,-7 14,10-25,1 1,0-1,0 0,0 1,-1-1,1 0,0 1,-1-1,1 0,0 1,-1-1,1 0,0 0,-1 0,1 1,0-1,-1 0,1 0,0 0,-1 0,1 0,-1 0,1 0,0 0,-1 0,1 0,-1 0,1 0,0 0,-1 0,1 0,-1 0,1 0,0 0,-1 0,1-1,0 1,-1 0,1 0,0 0,-1-1,1 1,0 0,-1 0,1-1,0 1,0 0,-1-1,1 1,0 0,0-1,0 1,-1-1,1 1,0 0,0-1,0 1,0-1,0 1,0 0,0-1,0 1,0-1,0 1,0-1,-1-1,0 0,1-1,-1 1,1-1,-1 1,1-1,0 1,0-1,0 1,0-1,1-2,2-1,1-1,0 1,1 0,-1 0,1 0,0 0,1 1,10-8,19-22,-32 32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08:43:21.58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771 63,'58'-13,"-56"13,-4 2</inkml:trace>
  <inkml:trace contextRef="#ctx0" brushRef="#br0" timeOffset="375.25">751 121,'1'0,"1"0,2-1,1 0,1-1,0 1,1 2,0-1,-1 2,1-2,0-1,-1 0,1 0,-2-1,0 1,-1-1</inkml:trace>
  <inkml:trace contextRef="#ctx0" brushRef="#br0" timeOffset="873.71">950 62,'-1'0,"1"0,1 0,2 0,1 0,1 0,1 0,1 0,0 0,-1 0,1 0,0 0,-2-1,0 0,-1-2,-1 1</inkml:trace>
  <inkml:trace contextRef="#ctx0" brushRef="#br0" timeOffset="1533.83">1073 11,'11'2,"-7"-1,0 0,0-1,0 1,0-1,0 0,0 1,0-2,8 0,30-14,-44 16</inkml:trace>
  <inkml:trace contextRef="#ctx0" brushRef="#br0" timeOffset="2421.71">1067 55,'0'0,"0"-1,0 1,0 0,-1 0,1 0,0 0,0-1,0 1,0 0,0 0,0 0,0-1,0 1,0 0,0 0,0 0,0-1,0 1,0 0,0 0,0 0,0-1,0 1,0 0,0 0,0 0,0-1,1 1,-1 0,0 0,0 0,0 0,0-1,0 1,0 0,1 0,-1 0,0 0,0 0,0-1,0 1,1 0,-1 0,0 0,0 0,0 0,1 0,-1 0,0 0,0 0,0 0,1 0,-1 0,0 0,0 0,0 0,1 0,2 14,-11 16,2-10,13-27,-6 6,-1 0,1-1,0 1,0 0,0-1,0 1,0 0,0 0,0 0,0 0,0-1,0 2,1-1,-1 0,0 0,1 0,-1 1,0-1,1 0,-1 1,1 0,-1-1,1 1,-1 0,1 0,0-1,-1 1,1 1,-1-1,1 0,-1 0,1 0,-1 1,1-1,-1 1,1-1,-1 1,3 1,-3-1,0 1,0-1,0 1,0-1,0 1,0-1,0 1,0 0,-1-1,1 1,0 0,-1 0,0 0,1-1,-1 1,0 0,0 0,0 0,0 0,0 0,-1-1,1 1,0 0,-1 0,0 0,1-1,-1 1,0 0,0-1,0 1,0-1,-2 3,2-2,-1 1,0-2,0 1,1 0,-1 0,0 0,-1-1,1 1,0-1,0 0,-1 0,1 1,-1-1,1-1,-1 1,1 0,-1-1,1 1,-1-1,0 0,1 0,-1 0,1 0,-1 0,0-1,-2 0,4 1,4 0</inkml:trace>
  <inkml:trace contextRef="#ctx0" brushRef="#br0" timeOffset="-8314.14">46 47,'-3'-8,"3"4,15 3,-9 1,0 0,0-1,1 0,-1 0,0 0,0-1,0 0,0 0,6-3,-14 6,0 1</inkml:trace>
  <inkml:trace contextRef="#ctx0" brushRef="#br0" timeOffset="-7484.8">25 60,'1'0,"-1"0,1 0,-1 0,1 0,-1 1,0-1,1 0,-1 0,1 1,-1-1,0 0,1 0,-1 1,0-1,1 0,-1 1,0-1,0 0,1 1,-1-1,0 1,0-1,0 0,1 1,-1-1,0 1,0-1,0 1,0-1,0 1,0-1,0 0,0 1,0-1,0 2,-3 23,2-8,1-17,0 0,0 0,0 1,0-1,0 0,0 0,0 0,1 0,-1 0,0 0,0 1,0-1,0 0,0 0,1 0,-1 0,0 0,0 0,0 0,0 0,1 0,-1 0,0 0,0 0,0 0,0 0,1 0,-1 0,0 0,0 0,0 0,0 0,1 0,-1 0,0 0,0 0,0 0,0 0,1 0,-1-1,0 1,0 0,0 0,0 0,0 0,0 0,1 0,-1-1,0 1,0 0,0 0,0 0,0 0,0-1,0 1,0 0,0 0,0 0,0 0,0-1,0 1,0 0,0 0,0-1,1 0,0 0,0 0,0 0,0 0,0 0,0 0,0 0,0 1,0-1,0 0,0 1,1-1,-1 0,0 1,1 0,-1-1,0 1,1 0,-1 0,0-1,1 1,-1 0,0 0,1 1,-1-1,1 0,-1 0,0 1,1-1,-1 0,0 1,0 0,1-1,-1 1,0 0,0-1,2 3,-1-1,0 0,0 0,-1 0,1 0,-1 0,1 0,-1 0,0 1,0-1,0 0,0 1,0-1,-1 1,1 0,-1-1,1 1,-1-1,0 1,0 3,-1-3,1 0,-1 1,0-1,0 0,-1 0,1 0,0 0,-1 0,0 0,0 0,0 0,-2 2,3-4,0 0,0 1,-1-2,1 1,0 0,0 0,0 0,-1 0,1-1,0 1,-1-1,1 1,0-1,-1 1,1-1,-1 0,1 0,-1 0,1 0,-1 0,1 0,-1 0,1 0,-1 0,1-1,0 1,-1-1,1 1,-1-1,-1-1,3 2,-1 0,1 0,0-1,0 1,-1 0,1 0,0-1,0 1,0 0,-1-1,1 1,0 0,0 0,0-1,0 1,0 0,0-1,0 1,0 0,-1-1,1 1,0-1,0 1,1 0,-1-1,0 1,0 0,0-1,0 1,0 0,0-1,0 1,0 0,1 0,-1-1,0 1,0 0,0-1,1 1,-1 0,0 0,0-1,1 1,-1 0,1 0,13-11,-9 8</inkml:trace>
  <inkml:trace contextRef="#ctx0" brushRef="#br0" timeOffset="-6654.17">264 78,'1'1,"0"0,-1 0,1 0,0 0,-1 0,1 0,-1 0,1 0,-1 0,1 0,-1 0,0 0,0 0,1 0,-1 1,0-1,0 0,0 0,0 0,0 0,-1 2,1 39,0-31,1 6,0-14</inkml:trace>
  <inkml:trace contextRef="#ctx0" brushRef="#br0" timeOffset="-6258.4">238 123,'1'0,"2"0,1 0,1 0,1 0,0 0,1 0,0 0,-1-1,1 0,-1-1,1 1,-2 0</inkml:trace>
  <inkml:trace contextRef="#ctx0" brushRef="#br0" timeOffset="-5391.58">399 98,'-1'-2,"1"1,1 0,2 0,1 0,2 0,0 1,0-1,1-1,0 1,-1 0,0 0</inkml:trace>
  <inkml:trace contextRef="#ctx0" brushRef="#br0" timeOffset="-4729.51">542 7,'-1'20,"0"-1,-8 33,0 1,12-56</inkml:trace>
  <inkml:trace contextRef="#ctx0" brushRef="#br0" timeOffset="-4169.11">607 52,'-22'51,"21"-49,0 1,1-1,-1 0,1 0,0 1,0-1,0 0,0 0,0 1,0-1,0 0,2 4,-2-5,1-1,-1 1,1 0,0-1,-1 1,1 0,0-1,0 1,-1-1,1 1,0-1,0 1,0-1,-1 0,1 1,0-1,0 0,0 0,0 0,0 1,0-1,0 0,0 0,0-1,-1 1,1 0,0 0,0 0,0 0,0-1,0 1,0 0,0-1,2-1,0 0,0 0,-1 0,1 0,-1 0,1 0,-1 0,0-1,0 1,0-1,0 0,0 0,-1 0,1 1,-1-1,0-1,0 1,0 0,0 0,-1 0,1-4,0 5,0-1,-1 1,0 0,1 0,-1 0,0-1,0 1,0 0,0 0,0-1,-1 1,1 0,-1 0,1 0,-1-1,0 1,0 0,0 0,0 0,0 0,0 1,-1-1,1 0,-1 0,1 1,-1-1,0 1,1-1,-1 1,0 0,-2-2,2 3,1 0,-1 0,0 0,1 0,-1 1,1-1,-1 0,1 1,-1-1,1 0,-1 1,1 0,0-1,-1 1,1 0,0 0,0 0,-1 0,1 0,0 0,0 0,0 0,0 0,0 1,0-1,1 0,-1 1,-1 1,1 1</inkml:trace>
  <inkml:trace contextRef="#ctx0" brushRef="#br0" timeOffset="60055.78">84 290,'0'-1,"-1"1,1-1,-1 0,1 1,-1-1,0 1,1-1,-1 1,0-1,1 1,-1 0,0-1,0 1,0 0,1 0,-1-1,0 1,0 0,0 0,0 0,1 0,-1 0,0 0,0 0,0 0,0 1,1-1,-2 0,0 1,0 0,1 1,-1-1,1 0,-1 0,1 1,0-1,-1 1,1-1,0 1,-2 3,0 0,1 1,-1-1,1 1,0 0,0 0,-1 12,2 7,0-13,0 0,2 1,-1-1,4 16,-4-23,0-5</inkml:trace>
  <inkml:trace contextRef="#ctx0" brushRef="#br0" timeOffset="60436.61">1 401,'0'-1,"1"-1,1 1,2-1,1 1,1-1,1 0,-1 1,1-1,0 0,-2-1,0 1,-1 0</inkml:trace>
  <inkml:trace contextRef="#ctx0" brushRef="#br0" timeOffset="60894.62">116 284,'-1'11,"0"0,-1 0,-1 0,-3 11,-7 35,14-32,0-26</inkml:trace>
  <inkml:trace contextRef="#ctx0" brushRef="#br0" timeOffset="61454.4">180 355,'0'0,"0"0,0 0,0 0,0-1,0 1,0 0,0 0,0 0,0 0,0-1,0 1,0 0,0 0,0 0,0 0,0-1,0 1,0 0,0 0,0 0,0 0,0-1,0 1,-1 0,1 0,0 0,0 0,0 0,0-1,0 1,0 0,-1 0,1 0,0 0,0 0,0 0,0 0,-1 0,1 0,0 0,0 0,0 0,-1 0,1 0,0 0,0 0,0 0,0 0,-1 0,1 0,0 0,-12 8,-7 15,18-22,1 0,-1 0,1 0,-1 0,1-1,-1 1,1 0,0 0,0 0,-1 0,1 0,0 0,0 0,0 0,0 0,0 0,0 0,0 0,1 0,-1 0,0 0,0 0,1 0,-1 0,1-1,-1 1,1 0,-1 0,1 0,-1 0,1-1,0 1,-1 0,1-1,0 1,0 0,0-1,-1 1,1-1,0 1,0-1,0 0,0 1,1-1,0 0,-1 0,1 0,-1-1,1 1,0-1,-1 1,1-1,-1 1,1-1,-1 0,0 0,1 0,-1 0,0 0,0 0,1 0,-1 0,0 0,0-1,0 1,0 0,0-1,-1 1,1-1,0 1,-1-1,1-2,3-23,-6 46,11 13,-8-31,-1-1,0 1,0-1,0 1,1 0,-1-1,0 1,0-1,1 1,-1-1,0 0,1 1,-1-1,1 1,-1-1,1 0,-1 1,1-1,-1 0,1 1,-1-1,1 0,-1 0,1 0,-1 1,1-1,0 0,-1 0,1 0,-1 0,1 0,-1 0,1 0,0 0,-1 0,1 0,-1-1,1 1,-1 0,1 0,0 0,-1-1,1 1,-1 0,1-1,-1 1,0 0,1-1,-1 1,1-1,-1 1,1-1,2-3</inkml:trace>
  <inkml:trace contextRef="#ctx0" brushRef="#br0" timeOffset="62686.5">290 330,'-1'-8,"1"8,-1 0,1 0,-1-1,1 1,-1 0,1 0,-1-1,1 1,-1 0,1 0,-1 0,1 0,-1 0,1 0,-1 0,1 0,-1 0,1 0,-1 0,1 0,-1 0,1 0,-1 1,1-1,0 0,-1 0,1 1,-1-1,1 0,-1 0,1 1,0-1,-1 1,-1 1,0-1,0 1,0 0,1 0,-1 0,1 0,0 0,-1 1,1-1,0 0,0 1,0-1,1 0,-1 1,0-1,1 1,0-1,0 1,-1-1,2 1,-1 0,0-1,0 1,1-1,-1 1,1-1,0 0,1 4,-1-5,-1-1,0 0,0 0,1 0,-1 1,0-1,1 0,-1 0,0 0,1 0,-1 0,1 0,-1 0,0 0,1 0,-1 0,0 0,1 0,-1 0,1 0,-1 0,0 0,1 0,-1 0,0 0,1 0,-1-1,0 1,1 0,-1 0,0 0,1-1,-1 1,0 0,1-1,13-16,-13 15,0 1,0-1,0 1,0-1,0 0,0 0,-1 1,1-1,0 0,-1 0,0 0,1 0,-1 0,0 0,0 1,0-1,-1-3,1 5,-1 0,1 1,-1-1,1 1,-1-1,1 1,-1-1,1 1,-1 0,1-1,0 1,-1-1,1 1,0 0,0-1,-1 1,1 0,0-1,0 1,0 0,0 0,0-1,0 1,0 0,0 1,-3 21,4-7,-2 1,1 0,-2-1,0 0,-1 1,-9 25,3-31,4-21,5-24,3 28,1-5,1 1,-1 0,2 0,-1 0,9-9,-10 14</inkml:trace>
  <inkml:trace contextRef="#ctx0" brushRef="#br0" timeOffset="63204.34">355 348,'0'0,"0"0,-1 0,1 0,-1 0,1 0,-1 0,1 0,0 0,-1 1,1-1,-1 0,1 0,0 0,-1 1,1-1,0 0,-1 0,1 1,0-1,-1 0,1 1,0-1,0 0,-1 1,1-1,0 0,0 1,0-1,0 1,-1-1,1 0,0 1,0-1,0 1,1 20,-1-19,1-1,-1 0,0 0,1 0,-1 1,0-1,0 0,0 0,0 1,0-1,0 0,0 1,0-1,-1 0,1 0,0 1,-1-1,1 0,-1 0,1 0,-1 0,0 0,1 0,-1 0,0 0,0 0,0 0,0 0,-1 1,0-2</inkml:trace>
  <inkml:trace contextRef="#ctx0" brushRef="#br0" timeOffset="65187.41">516 290,'-3'0,"0"-1,0 1,-1 1,1-1,0 0,-1 1,1-1,0 1,0 0,0 0,0 0,0 1,0-1,0 1,0 0,0-1,-3 4,5-2,-1 0,0-1,1 1,0 0,-1 1,1-1,0 0,1 0,-1 0,0 1,1-1,0 0,0 0,0 1,0-1,2 7,4 118,-5-127,0 0,-1 0,1 0,0 0,0-1,0 1,0 0,0-1,0 1,0-1,0 1,0-1,0 1,0-1,0 0,0 0,0 1,1-1,-1 0,0 0,0 0,0 0,0 0,0 0,1-1,-1 1,0 0,0-1,0 1,1-1,40-10,-38 10</inkml:trace>
  <inkml:trace contextRef="#ctx0" brushRef="#br0" timeOffset="67972.59">600 278,'0'0,"0"-1,0 1,0-1,0 1,1-1,-1 1,0-1,0 1,0-1,0 1,1-1,-1 1,0-1,1 1,-1 0,0-1,1 1,-1-1,0 1,1 0,-1-1,1 1,-1 0,0 0,1-1,-1 1,1 0,-1 0,1 0,-1 0,1-1,-1 1,1 0,-1 0,1 0,-1 0,1 0,-1 0,1 0,-1 1,1-1,-1 0,1 0,-1 0,1 0,-1 1,1-1,0 0,1 1,-1-1,0 1,0 0,0-1,0 1,0 0,0 0,0-1,0 1,0 0,0 0,0 0,0 0,-1 0,1 0,0 0,-1 1,1-1,-1 0,1 0,0 2,10 134,-7-119,-2-11,-1 0,1 1,-1-1,0 1,-1-1,0 9,-2-15,1 1,-1-1,1 0,-1 0,0 0,0 0,0 0,0 0,0 0,0 0,0-1,0 1,0-1,-4 0,-6 1,25-5,-7 3</inkml:trace>
  <inkml:trace contextRef="#ctx0" brushRef="#br0" timeOffset="69350.19">754 369,'1'0,"2"0,1 0,-1-1,2 0,0-1,0 1,1 0,1 1,-2 0</inkml:trace>
  <inkml:trace contextRef="#ctx0" brushRef="#br0" timeOffset="69723.23">774 393,'1'0,"2"0,1 0,1 0,1 0,0 1,1 1,0-1,-1 0,1 0,-2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08:44:37.0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0 163,'3'-39,"6"-41,-7 65,1 34,0 0,1 0,13 36,-17-55,0 0,0 1,0-1,0 0,0 0,0 0,0 0,0 0,0 0,0 1,0-1,0 0,0 0,1 0,-1 0,0 0,0 0,0 0,0 0,0 1,0-1,0 0,0 0,0 0,0 0,1 0,-1 0,0 0,0 0,0 0,0 0,0 0,0 0,0 0,0 0,1 0,-1 0,0 0,0 0,0 0,0 0,0 0,0 0,1 0,-1 0,0 0,0 0,0 0,0 0,0 0,0 0,0 0,1 0,-1 0,0 0,0 0,0 0,0-1,0 1,0 0,0 0,0 0,0 0,0 0,0 0,0 0,1-1,2-13,-1-15,-3 2,0 15,1 0,0 0,0 0,3-12,-3 25</inkml:trace>
  <inkml:trace contextRef="#ctx0" brushRef="#br0" timeOffset="510.91">129 65,'1'-1,"2"0,0-2,0 1,2 0,0 0,1 1,0 0,1 1,-2 0</inkml:trace>
  <inkml:trace contextRef="#ctx0" brushRef="#br0" timeOffset="867.18">143 111,'1'0,"1"-1,0-1,2 1,1-1,-1 1,1-1,0 0,0 1,1 0,0 1,1-1,-2 1</inkml:trace>
  <inkml:trace contextRef="#ctx0" brushRef="#br0" timeOffset="1540.98">278 15,'0'1,"-1"0,0 0,0 0,1 0,-1 0,0 1,1-1,0 0,-1 0,1 1,-1-1,1 0,0 0,0 1,0-1,0 0,0 1,0-1,0 2,1 29,0-27,-1 3,1 0,0 0,0 1,1-1,4 9,-5-16,-1-1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08:45:01.37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85 39,'0'0,"-1"-1,0 1,1-1,-1 1,0 0,0-1,1 1,-1 0,0 0,0 0,1-1,-1 1,0 0,0 0,0 0,1 0,-1 0,0 1,0-1,1 0,-1 0,0 0,0 1,1-1,-1 0,0 1,0 0,-24 8,21-5,0 0,0 0,1 1,-1-1,1 1,0 0,1 0,-1 0,-2 8,5-12,-1 0,1 0,-1 0,1 0,0 0,-1 0,1 1,0-1,0 0,0 0,0 1,0-1,0 0,0 0,0 0,0 0,1 1,-1-1,1 0,-1 0,1 0,-1 0,1 0,-1 0,1 0,0 0,0 0,-1 0,1 0,0 0,0 0,0-1,0 1,0 0,0-1,0 1,0-1,0 1,0-1,1 1,-1-1,0 0,0 0,0 1,0-1,1 0,-1 0,0 0,2-1,0 1,1-1,-1 0,0 0,1 0,-1-1,0 1,0-1,0 0,0 0,0 0,0 0,-1 0,1 0,-1-1,1 0,1-2,-3 4,0 0,0 1,-1-1,1 0,0 1,-1-1,1 0,0 0,-1 0,1 0,-1 0,1 0,-1 1,0-1,1 0,-1 0,0 0,0-1,0 1,1 0,-1 0,0 0,0 0,-1 0,1 0,0 0,0 0,0 0,-1 0,1 0,0 0,-1 0,1 0,-1 1,1-1,-1 0,0 0,1 0,-1 0,0 1,0-1,1 0,-1 1,0-1,0 1,0-1,0 1,0-1,0 1,0-1,0 1,0 0,0 0,-1-1,2 1,0 0,-1 0,1 0,0 0,-1 0,1 0,0-1,0 1,-1 0,1 0,0 0,0 0,-1 0,1 0,0 0,-1 0,1 0,0 0,0 1,-1-1,1 0,0 0,0 0,-1 0,1 0,0 0,0 1,-1-1,1 0,0 0,0 0,0 1,-1-1,1 0,0 0,0 1,1 1</inkml:trace>
  <inkml:trace contextRef="#ctx0" brushRef="#br0" timeOffset="864.54">149 34,'1'2,"1"1,-1 0,0 1,0-1,-1 0,1 0,0 0,-1 0,0 1,0-1,0 0,-1 7,3 18,5-11,0-18,6-30,-8 16,-1 2,-3 10,-1 0,1-1,0 1,0 0,0 0,1 1,-1-1,1 0,3-5,-3 7</inkml:trace>
  <inkml:trace contextRef="#ctx0" brushRef="#br0" timeOffset="1320.71">213 85,'0'0,"0"1,0-1,0 0,0 0,0 0,0 0,0 1,0-1,0 0,0 0,0 0,0 0,0 1,1-1,-1 0,0 0,0 0,0 0,0 0,0 1,0-1,0 0,1 0,-1 0,0 0,0 0,0 0,0 0,0 0,1 1,-1-1,0 0,0 0,0 0,0 0,1 0,-1 0,0 0,0 0,0 0,0 0,1 0,-1 0,0 0,0 0,0 0,0 0,1 0,-1-1,13-5,7-11,-13 7,-14 15,-13 18,18-21,1 0,0 0,-1 1,1-1,0 1,1-1,-1 0,0 1,1-1,-1 1,1 0,0-1,0 1,0 3,0-6,1 1,-1 0,1 0,-1 0,1-1,-1 1,1 0,-1 0,1-1,0 1,-1 0,1-1,0 1,0-1,-1 1,1-1,0 1,0-1,0 0,0 1,0-1,0 0,-1 0,1 1,0-1,0 0,0 0,0 0,0 0,0 0,0-1,0 1,0 0,0 0,0-1,-1 1,1 0,0-1,0 1,1-1,2-1</inkml:trace>
  <inkml:trace contextRef="#ctx0" brushRef="#br0" timeOffset="1829.44">323 85,'-1'1,"0"-1,1 1,-1-1,0 1,1-1,-1 1,0 0,1-1,-1 1,1 0,-1-1,1 1,-1 0,1 0,0-1,-1 1,1 0,0 0,0 0,0 0,-1 0,1-1,0 1,0 0,0 0,0 0,0 0,1 0,-1 0,0-1,0 1,1 0,-1 1,3 5,-5-26,2 17,-1 1,1-1,0 1,-1-1,1 0,0 1,0-1,0 0,0 1,0-1,1 1,-1-1,0 1,1-1,-1 0,1 1,0-1,-1 1,3-3,-1 3,0 0,-1 0,1 0,0 0,0 0,0 1,1-1,-1 1,0 0,0-1,0 1,0 0,0 0,0 0,3 1,0-1</inkml:trace>
  <inkml:trace contextRef="#ctx0" brushRef="#br0" timeOffset="2251.08">453 34,'-1'-2,"-1"1,1-1,0 1,-1 0,1 0,0 0,-1 0,1 0,-1 0,0 0,1 0,-1 0,0 1,0-1,1 1,-1 0,0-1,0 1,0 0,1 0,-4 0,4 1,-1 0,0-1,1 1,-1 0,1 1,-1-1,1 0,0 0,0 1,-1-1,1 0,0 1,0-1,0 1,1-1,-1 1,0 0,0-1,1 1,-1 0,1 0,-1 2,-3 18,1 1,1 0,1-1,2 32,0-8,-1-41</inkml:trace>
  <inkml:trace contextRef="#ctx0" brushRef="#br0" timeOffset="2673.94">368 143,'1'-2,"1"-2,0 0,1-1,0 1,1 1,1-1,1 2,0 0,0-1,1 1,-2 0</inkml:trace>
  <inkml:trace contextRef="#ctx0" brushRef="#br0" timeOffset="3335.92">498 27,'-3'-2,"-2"9,-4 9,-2 49,11-62,-1-1,1 1,1-1,-1 1,0-1,1 0,-1 1,1-1,0 0,-1 1,3 2,-3-5,1 1,-1-1,1 1,-1-1,1 1,0-1,-1 1,1-1,0 1,-1-1,1 0,0 1,0-1,-1 0,1 0,0 0,0 0,0 1,-1-1,1 0,0 0,0-1,0 1,-1 0,1 0,0 0,0 0,-1-1,1 1,0 0,0-1,-1 1,2-1,13-8,-14 9,9 12,-10-12,0 0,1 1,-1-1,1 0,-1 0,1 0,-1 1,1-1,-1 0,1 0,-1 0,1 0,-1 0,1 0,-1 0,1 0,-1 0,1 0,-1 0,1 0,0 0,-1 0,1 0,-1-1,0 1,1 0,-1 0,1-1,-1 1,1 0,-1-1,1 1,-1 0,1-1,9-21,-8-2,-2 24,0-1,0 1,-1-1,1 1,0-1,0 1,0 0,0-1,0 1,-1-1,1 1,0 0,0-1,-1 1,1-1,0 1,-1 0,1 0,0-1,-1 1,1 0,-1-1,1 1,0 0,-1 0,1 0,-1 0,1-1,-1 1,1 0,0 0,-1 0,1 0,-1 0,0 0,-5 9,7-5</inkml:trace>
  <inkml:trace contextRef="#ctx0" brushRef="#br0" timeOffset="3982.86">614 78,'-12'23,"12"-22,-1 0,1-1,0 1,-1-1,1 1,0 0,-1-1,1 1,0 0,0-1,0 1,0 0,0-1,0 1,0 0,0 0,0-1,0 1,0 0,0-1,0 1,0 0,1-1,-1 1,0 0,1-1,-1 1,0 0,1-1,-1 1,1-1,-1 1,0-1,1 1,0-1,-1 1,1-1,-1 0,1 1,0-1,-1 0,1 1,-1-1,1 0,0 0,0 1,0-1,1 0,-1-1,0 1,0 0,0-1,1 1,-1-1,0 1,0-1,0 0,0 1,0-1,0 0,0 0,0 1,0-1,0 0,0-1,10-7,-10 10,0-1,-1 0,1 0,0 1,-1-1,1 1,-1-1,1 0,0 1,-1-1,1 1,-1 0,1-1,-1 1,0-1,1 1,-1 0,1-1,-1 1,0 0,0-1,1 1,-1 0,0 0,0 0,0-1,0 1,0-1,1 1,-1-1,0 1,0-1,0 0,1 1,-1-1,0 1,1-1,-1 0,0 1,1-1,-1 1,0-1,1 0,-1 0,1 1,-1-1,0 0,1 0,-1 1,1-1,-1 0,1 0,-1 0,1 0,-1 0,1 0,-1 0,1 0,14-13,9-36,-19 38,0-1,-2 5,-4 13,0-1</inkml:trace>
  <inkml:trace contextRef="#ctx0" brushRef="#br0" timeOffset="5137.31">858 27,'0'-1,"1"0,2-2,0 1,1-2,1 1,0 1,0 0,0 0,0 0,0 0,0 1,1 0,0 1,-1 0</inkml:trace>
  <inkml:trace contextRef="#ctx0" brushRef="#br0" timeOffset="5485.33">859 26,'-2'22,"0"-1,-8 32,7-39,2-9</inkml:trace>
  <inkml:trace contextRef="#ctx0" brushRef="#br0" timeOffset="5845.48">846 116,'1'-1,"2"0,0-2,0 1,2-1,0-1,1 2,0 1,-1 2</inkml:trace>
  <inkml:trace contextRef="#ctx0" brushRef="#br0" timeOffset="6532.75">981 26,'-8'12,"0"-1,1 1,0 1,1 0,-7 19,12-30,1-1,-1 1,1 0,-1 0,1-1,0 1,0 0,0 0,0 0,0-1,0 1,0 0,0 0,1-1,-1 1,2 2,-2-3,1-1,-1 1,1-1,-1 1,1-1,-1 1,1-1,-1 0,1 1,0-1,-1 0,1 1,0-1,-1 0,1 0,0 0,-1 1,1-1,0 0,0 0,-1 0,1 0,0 0,-1 0,1-1,0 1,0 0,2-1,0 0,-1 0,1 0,0-1,-1 1,1-1,-1 1,0-1,1 0,-1 0,0 0,0 0,0 0,0-1,-1 1,1-1,-1 1,2-4,-11 24,9-7,14-14,-11 0,0 0,-1 0,1 0,-1 0,0 0,1-1,-2 0,6-6,-12 38,11-20,11-14,-14 3</inkml:trace>
  <inkml:trace contextRef="#ctx0" brushRef="#br0" timeOffset="7274.2">1117 78,'0'-1,"0"1,0 0,0 0,0-1,0 1,0 0,0-1,0 1,0 0,0 0,0-1,0 1,0 0,0-1,0 1,-1 0,1 0,0-1,0 1,0 0,0 0,-1-1,1 1,0 0,0 0,0 0,-1-1,1 1,0 0,0 0,0 0,-1 0,1 0,0 0,-1-1,1 1,0 0,0 0,-1 0,1 0,0 0,-1 0,1 0,0 0,0 0,-1 0,1 0,-16 10,4 7,11-17,1 1,0-1,0 0,0 0,0 1,0-1,-1 0,1 1,0-1,0 0,0 1,0-1,0 0,0 1,0-1,0 0,0 0,0 1,0-1,0 0,1 1,-1-1,0 0,0 1,0-1,0 0,0 0,1 1,-1-1,0 0,0 0,0 1,1-1,-1 0,0 0,0 1,1-1,-1 0,0 0,1 0,-1 0,13 2,-9 0,-5 15,-12 33,12-47,0-1,0 1,-1-1,1 1,0-1,-1 1,1-1,-1 0,0 0,0 0,0 0,0 0,0 0,0-1,-1 1,-2 1,5-3,-1 0,1 0,0 0,0 0,0 0,0 0,0 0,0 0,0 0,-1 1,1-1,0 0,0 0,0 0,0 0,0 0,0-1,-1 1,1 0,0 0,0 0,0 0,0 0,0 0,0 0,-1 0,1 0,0 0,0 0,0 0,0 0,0 0,0 0,0-1,0 1,0 0,0 0,-1 0,1 0,0 0,0 0,0 0,0-1,0 1,0 0,0 0,0 0,0 0,0 0,0 0,0-1,0 1,0 0,0 0,0 0,0 0,0 0,0 0,0-1,0 1,1 0,-1 0,5-14,12-13,-13 23,1 0,0 1,0 0,0 0,0 0,7-2,-8 3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08:45:10.24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57 10,'1'0,"-1"0,0 0,0-1,0 1,0 0,0-1,0 1,0 0,0-1,0 1,0 0,0-1,0 1,0 0,0 0,0-1,-1 1,1 0,0-1,0 1,0 0,0 0,-1-1,1 1,0 0,0 0,0-1,-1 1,1 0,0 0,0 0,-1 0,1-1,0 1,0 0,-1 0,1 0,0 0,-1 0,-11 7,-7 21,16-12,0 0,1 0,1 1,1 28,0-19,0-21</inkml:trace>
  <inkml:trace contextRef="#ctx0" brushRef="#br0" timeOffset="362.64">0 114,'1'-1,"2"0,0-2,0 1,2 0,0-1,1 0,0 1,1 1,-2 0</inkml:trace>
  <inkml:trace contextRef="#ctx0" brushRef="#br0" timeOffset="790.17">102 23,'-9'61,"6"-48,1 0,0 0,-1 23,4-32,0-1</inkml:trace>
  <inkml:trace contextRef="#ctx0" brushRef="#br0" timeOffset="1354.8">167 95,'0'0,"0"0,0 0,0-1,0 1,-1 0,1 0,0 0,0 0,0-1,0 1,0 0,-1 0,1 0,0 0,0 0,0 0,0 0,-1-1,1 1,0 0,0 0,0 0,-1 0,1 0,0 0,0 0,0 0,-1 0,1 0,0 0,0 0,0 0,-1 0,1 0,0 0,0 0,0 1,-1-1,1 0,0 0,0 0,0 0,0 0,-1 0,1 0,0 1,0-1,0 0,0 0,0 0,0 0,-1 1,1-1,0 0,0 0,0 0,0 1,0-1,0 0,0 0,-17 20,9 4,8-24,0 1,0 0,0-1,0 1,0-1,0 1,1-1,-1 1,0-1,0 1,1-1,-1 1,0-1,1 0,-1 1,0-1,1 1,-1-1,1 0,-1 1,1-1,-1 0,0 1,1-1,0 0,-1 0,1 0,-1 0,1 1,-1-1,1 0,-1 0,1 0,-1 0,1 0,-1 0,2 0,1-1,0 0,-1 0,1-1,0 1,-1 0,1-1,-1 0,0 1,1-1,-1 0,0 0,0 0,0-1,0 1,-1 0,1-1,0 1,-1-1,0 0,0 1,0-1,2-5,-4 9,1 1,-1-1,1 1,-1-1,1 1,0-1,-1 1,1 0,0-1,0 1,0 0,0-1,1 1,-1-1,0 1,1 0,-1-1,1 1,-1-1,1 1,0-1,0 0,0 1,-1-1,1 0,1 1,-1-1,1 1,3 0</inkml:trace>
  <inkml:trace contextRef="#ctx0" brushRef="#br0" timeOffset="2106.46">302 81,'0'0,"-1"0,1 0,-1-1,1 1,-1 0,1 0,-1 0,1 0,-1 0,1 0,-1 0,1 0,-1 0,1 0,-1 0,1 0,-1 0,1 0,-1 0,1 0,-1 1,1-1,-1 0,1 0,-1 1,1-1,-1 0,1 0,0 1,-1-1,1 1,-1 0,-18 12,12 5,16-15,-7-4,-1 1,1-1,0 1,-1-1,1 0,-1 0,1 0,-1 1,0-1,1-1,-1 1,0 0,0 0,1 0,0-2,-8 25,-2 0,0 0,-1-1,-18 32,23-48</inkml:trace>
  <inkml:trace contextRef="#ctx0" brushRef="#br0" timeOffset="2467.66">193 276,'1'-7,"0"0,1 0,0 0,0 1,0-1,1 0,0 1,0 0,1 0,-1 0,2 0,-1 1,0-1,1 1,0 0,0 0,1 1,-1 0,1 0,0 0,11-5,-10 5</inkml:trace>
  <inkml:trace contextRef="#ctx0" brushRef="#br0" timeOffset="2832.3">373 81,'0'0,"-1"0,1 0,-1 0,1 0,-1 0,1 0,-1 0,1 0,-1 0,1 1,-1-1,1 0,-1 0,1 0,-1 1,1-1,-1 0,1 0,0 1,-1-1,1 1,0-1,-1 0,1 1,0-1,-1 1,1-1,0 0,-1 1,1-1,0 1,0-1,0 1,-1 0,3 22,-1-22,0 1,-1 0,1 0,-1-1,0 1,0 0,1 0,-1 0,0-1,-1 1,1 0,0 0,0-1,-1 1,1 0,-1 0,0-1,1 1,-1 0,0-1,-1 2,-5 3,5-3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08:45:19.08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68 9,'0'0,"-1"-1,1 0,-1 1,1-1,-1 1,1-1,-1 1,1-1,-1 1,0-1,1 1,-1-1,0 1,0 0,1 0,-1-1,0 1,1 0,-1 0,0 0,0 0,0 0,1 0,-1 0,0 0,0 0,1 0,-1 0,0 0,0 1,1-1,-1 0,0 0,0 1,-28 10,27-9,0 1,1 0,-1 0,1 0,-1 0,1 0,0 1,0-1,1 0,-1 0,1 1,-1-1,1 4,2 53,0-30,-3-16,5 24,-4-37,1 0,-1-1,1 1,-1 0,1 0,0-1,-1 1,1 0,0-1,0 1,-1 0,1-1,0 1,0-1,0 0,0 1,0-1,0 0,0 1,0-1,0 0,0 0,0 0,0 0,0 0,0 0,0 0,0 0,0 0,0-1,0 1,0 0,-1-1,3 0,13-1,-12 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3T16:19:58.84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68 28,'1'0,"-1"0,0 0,0 1,1-1,-1 0,0 0,0 0,1 0,-1-1,0 1,0 0,1 0,-1 0,0 0,0 0,0 0,1 0,-1 0,0 0,0-1,0 1,1 0,-1 0,0 0,0 0,0-1,0 1,1 0,-1 0,0 0,0-1,0 1,0 0,0 0,0-1,0 1,0 0,0 0,0 0,0-1,1 1,-1 0,-1 0,1-1,0 1,0 0,0 0,0-1,0 1,0 0,0 0,0-1,0 1,0 0,0 0,-1 0,1-1,0 1,0 0,0 0,0 0,-1-1,-14-9,12 9,1 1,-1 1,0-1,0 0,1 1,-1-1,0 1,1 0,-1 0,0 0,1 0,-1 0,1 1,0-1,-1 1,1-1,-4 5,6-6,-1 1,0 0,0 0,1 0,-1 0,0 0,1 0,-1 0,1 0,0 0,-1 0,1 0,0 0,-1 1,1-1,0 0,0 0,0 0,0 0,0 0,0 1,1-1,-1 0,0 0,1 0,-1 0,0 0,1 0,-1 0,1 0,0 0,-1 0,1 0,0 0,-1 0,1 0,0-1,0 1,0 0,0 0,0-1,0 1,1 0,2 2,0-1,-1 1,0 1,1-1,-1 0,0 1,-1 0,5 6,-6-9,-1 0,1 0,-1 0,1 0,-1 0,0 1,0-1,1 0,-1 0,0 0,0 0,0 0,0 0,0 0,0 1,0-1,-1 0,1 0,0 0,-1 0,1 0,0 0,-1 0,1 0,-1 0,0 0,1 0,-1 0,0 0,0-1,1 1,-1 0,0 0,0-1,0 1,0-1,0 1,0-1,0 1,0-1,0 1,-1-1,1 1,1-1,-1 0,1 0,0 0,-1 1,1-1,-1 0,1 0,0 0,-1 0,1 0,-1 1,1-1,-1 0,1 0,-1 0,1 0,0 0,-1-1,1 1,-1 0,1 0,-1 0,1 0,0 0,-1-1,1 1,-1 0,1 0,0-1,-1 1,1 0,-1-1,2-14,14-18,2 17,19-21,-35 36,-1 0,1 0,0 0,-1 0,1 0,-1 0,1 0,-1 0,0 0,1 0,-1-1,0 1,0 0,0 0,0 0,0 0,0 0,0-1,0 1,0 0,0 0,-1 0,1 0,0 0,-1 0,1 0,-1 0,1 0,-1 0,0 0,1 0,-1 0,0 0,0 0,-1-1,-4-1,-1 2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08:45:32.72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 29,'0'-1,"0"-1,0 1,0 0,1-1,-1 1,1 0,-1 0,1 0,-1-1,1 1,0 0,-1 0,1 0,0 0,0 0,0 0,0 0,0 0,0 0,0 1,0-1,0 0,0 1,1-1,-1 1,0-1,0 1,3-1,-3 1,-1 0,1 0,0 0,0 0,0 0,-1 0,1 0,0 0,0 0,-1 0,1 1,0-1,0 0,-1 1,1-1,0 0,-1 1,1-1,0 1,-1-1,1 1,-1-1,1 1,-1 0,1-1,-1 1,1 0,-1-1,0 1,1 0,-1-1,0 1,0 0,1 0,-1-1,0 1,0 0,0 0,0-1,0 1,0 0,0 0,0 0,0-1,-1 1,1 0,0 0,0-1,-1 1,0 1,1 2,-1-1,0 1,-1 0,1-1,-1 1,1-1,-1 1,0-1,0 0,0 0,-1 0,1 0,-1 0,0-1,0 1,0-1,-3 3,3-3,3-2,0 0,0 0,0 0,-1 0,1 0,0 0,0 0,0 0,0 1,0-1,-1 0,1 0,0 0,0 0,0 0,0 0,0 1,0-1,-1 0,1 0,0 0,0 0,0 0,0 1,0-1,0 0,0 0,0 0,0 0,0 1,0-1,0 0,0 0,0 0,0 1,0-1,0 0,0 0,0 0,0 0,0 1,0-1,0 0,0 0,0 0,1 0,-1 0,0 1,0-1,0 0,0 0,0 0,0 0,1 0,-1 0,0 1,16 0,17-4,-30 2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08:45:34.1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10 65,'-4'-3,"11"-5,10-5,-16 13,0-1,0 1,0 0,0-1,0 1,-1 0,1-1,0 1,0 0,0 0,0 0,0 0,0 0,0 0,0 0,0 0,0 0,0 0,-1 1,1-1,0 0,0 1,0-1,0 0,0 1,-1-1,1 1,0 0,0-1,-1 1,1-1,0 1,-1 0,1 0,-1-1,1 1,0 1,-1-1,0 1,0-1,0 1,0-1,-1 0,1 1,0-1,-1 0,1 1,-1-1,1 0,-1 1,0-1,1 0,-1 0,0 0,0 0,0 0,0 0,0 0,0 0,0 0,0 0,-2 1,2-2,1 0,0 0,-1 1,1-1,0 0,-1 0,1 1,0-1,-1 0,1 0,0 1,0-1,0 0,-1 1,1-1,0 0,0 1,0-1,0 1,-1-1,1 0,0 1,0-1,0 0,0 1,0-1,0 1,0-1,0 0,0 1,0-1,0 1,1-1,-1 0,0 1,0-1,0 0,0 1,1-1,-1 0,0 1,0-1,1 0,-1 1,0-1,0 0,1 0,-1 1,0-1,1 0,0 1,-1-1,1 0,-1 1,1-1,0 1,-1-1,1 1,-1-1,0 1,1 0,-1-1,1 1,-1 0,0-1,0 1,1 0,-1-1,0 1,0 0,0-1,0 1,0 0,0 0,0-1,0 1,0 0,0 0,0-1,0 1,0 0,-1-1,1 1,0 0,-1-1,1 1,0 0,-1-1,0 2,0-1,0 0,0 0,0 0,0 1,0-1,0 0,0-1,0 1,-1 0,1 0,0 0,-1-1,1 1,-1-1,1 1,-1-1,1 1,0-1,-1 0,0 0,1 0,-3 0,-8 1,12-1,-1 0,1 0,0 0,0 0,0 0,0 0,0 0,-1 0,1 0,0 0,0 0,0 0,0 0,0 1,0-1,-1 0,1 0,0 0,0 0,0 0,0 0,0 0,0 1,0-1,0 0,0 0,0 0,0 0,-1 0,1 1,0-1,0 0,0 0,0 0,0 0,0 0,0 1,0-1,0 0,0 0,0 0,1 0,-1 0,0 1,0-1,0 0,0 0,0 0,0 0,0 0,0 0,0 1,0-1,2 3</inkml:trace>
  <inkml:trace contextRef="#ctx0" brushRef="#br0" timeOffset="1248.57">87 1,'1'0,"0"-1,0 1,0 0,0 0,0 0,1 0,-1 0,0 1,0-1,0 0,0 0,0 1,0-1,0 1,1-1,-1 1,-1-1,1 1,0 0,0-1,0 1,0 0,0 0,0-1,-1 1,1 0,0 0,-1 0,1 0,-1 0,1 0,-1 0,1 0,-1 1,0-1,0 0,1 0,-1 0,0 0,0 0,0 1,0-1,0 0,-1 0,1 0,0 0,0 0,-1 0,1 0,-1 2,-1 8,1 1,0 0,1-1,1 1,2 19,0 35,-3-64,-1-1,1 0,-1 0,1 0,-1 0,0 1,0-1,1 0,-1 0,0 0,0 0,0-1,0 1,0 0,0 0,-1-1,1 1,0 0,0-1,0 1,-1-1,1 0,0 1,-1-1,1 0,0 0,-1 0,1 0,0 0,0 0,-1 0,1 0,0 0,-1-1,1 1,0-1,0 1,-1-1,1 1,0-1,0 0,0 1,0-1,0 0,0 0,0 0,-1-1,0 0</inkml:trace>
  <inkml:trace contextRef="#ctx0" brushRef="#br0" timeOffset="2185">191 110,'20'-1,"-12"1,-24 13,15-13,-1 1,1 0,-1 0,1 0,0 0,-1 0,1 0,0 0,0 0,0 1,0-1,0 0,0 1,0-1,0 1,-1 2,4-4,-1 1,0-1,1 1,-1-1,0 1,1-1,-1 0,1 0,-1 0,1 0,-1 0,0 0,1 0,-1 0,1-1,-1 1,1 0,1-2,3 1,-1 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08:45:40.81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36,'7'64,"-6"-30,-1-33,0 0,0 1,0-1,0 0,0 0,0 1,0-1,1 0,-1 0,0 1,1-1,-1 0,1 0,0 0,-1 0,1 0,0 0,-1 0,1 0,0 0,1 2,-1-4,0 0,0 1,0-1,0 0,0 1,0-1,0 0,0 0,-1 0,1 0,0 0,-1 0,1 0,-1 0,1 0,-1 0,1 0,-1 0,1-2,8-30,-8 25,41-92,-41 107,0-3</inkml:trace>
  <inkml:trace contextRef="#ctx0" brushRef="#br0" timeOffset="548.21">161 81,'0'-1,"2"-1,0 1,2 0,1 0,0-1,0 1,-1 0,0 2,1-1,0 1,-2 0,-1 0,-1 2,-1 0</inkml:trace>
  <inkml:trace contextRef="#ctx0" brushRef="#br0" timeOffset="890.74">161 118,'2'0,"0"0,2 0,0-1,0 0,1 0,1-1,0 2,0-1,-1 1</inkml:trace>
  <inkml:trace contextRef="#ctx0" brushRef="#br0" timeOffset="1590.65">328 22,'-7'114,"7"-111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08:45:51.21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 49,'-1'0,"0"1,-1 1,2 1,1 1,0 0,0 1,-1 1,1 1,-1-1,0 1,0-1,0 1,0-1,0 1,1-2,1-1</inkml:trace>
  <inkml:trace contextRef="#ctx0" brushRef="#br0" timeOffset="403.29">12 61,'0'-5,"4"-37,-4 42,0-1,0 0,0 0,1 1,-1-1,0 0,1 1,-1-1,1 1,-1-1,0 0,1 1,-1-1,1 1,0-1,-1 1,1-1,-1 1,1 0,0-1,-1 1,1 0,0-1,-1 1,1 0,0 0,0 0,-1-1,1 1,0 0,0 0,-1 0,1 0,0 1,0-1,-1 0,1 0,0 0,0 0,-1 1,1-1,0 0,-1 1,1-1,-1 1,1-1,0 0,-1 1,1-1,0 2,0-1,0-1,0 1,0-1,-1 1,1-1,0 1,-1 0,1 0,0-1,-1 1,1 0,-1 0,1 0,-1 0,1 0,-1-1,0 1,1 0,-1 0,0 0,0 0,0 0,0 0,1 0,-1 0,-1 0,1 2,-13 24,1 0,12-26,1 0,-1 0,0 0,0 0,1 0,-1-1,1 1,-1 0,1 0,-1 0,1 0,0 0,-1-1,1 1,0 0,0-1,0 1,-1-1,1 1,0 0,0-1,0 0,0 1,0-1,0 0,0 1,0-1,0 0,0 0,1 0,25 7,-22-4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08:46:11.02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14 39,'-13'97,"12"-91</inkml:trace>
  <inkml:trace contextRef="#ctx0" brushRef="#br0" timeOffset="571.35">26 33,'0'0,"0"-1,0 1,-1 0,1 0,0 0,-1-1,1 1,0 0,0 0,0-1,-1 1,1 0,0-1,0 1,0 0,0 0,-1-1,1 1,0 0,0-1,0 1,0-1,0 1,0 0,0-1,0 1,0 0,0-1,0 1,0 0,0-1,0 1,1 0,-1-1,0 1,0 0,0-1,15-4,19 8,-33-2,0-1,-1 0,1 1,0-1,0 1,-1-1,1 1,0-1,-1 1,1-1,-1 1,1 0,-1-1,1 1,-1 0,1-1,-1 1,1 0,-1 0,0-1,1 1,-1 0,0 0,0 0,0 0,0-1,0 1,0 0,0 0,0 0,0 0,0 0,0-1,0 1,-1 1,-21 30,20-31,0 1,1-1,-1 1,0 0,1-1,-1 1,1 0,0 0,0 0,-1 0,1 0,1 0,-1 1,0-1,0 0,1 0,-1 1,1-1,0 0,0 1,0 2,3 0,-1 0,2 0,-1 0,0-1,1 1,7 6,-8-9</inkml:trace>
  <inkml:trace contextRef="#ctx0" brushRef="#br0" timeOffset="1188.02">207 0,'-3'0,"-1"1,1-1,0 0,-1 1,1-1,0 1,0 0,0 0,-1 1,1-1,0 1,1-1,-1 1,0 0,-4 4,6-5,0 0,0 1,0-1,0 0,0 1,1-1,-1 0,0 1,1-1,-1 1,1-1,0 1,0-1,-1 1,1 0,0-1,0 1,0-1,0 1,1-1,-1 1,0-1,1 1,-1-1,1 1,-1-1,1 1,0-1,0 1,0-1,0 0,0 0,0 0,1 2,1 1,0 0,-1 0,0 0,0 0,0 0,-1 0,1 1,-1-1,0 0,1 7,-2-9,0-1,0 0,0 0,0 1,0-1,0 0,0 0,0 1,0-1,0 0,-1 0,1 1,-1-1,1 0,-1 0,1 0,-1 0,0 0,1 0,-1 0,0 0,0 0,0 0,0 0,1 0,-1 0,-1-1,1 1,0 0,0-1,0 1,0-1,0 1,-1-1,1 0,0 1,0-1,0 0,-1 0,1 0,-2 0,-1 0,3-1</inkml:trace>
  <inkml:trace contextRef="#ctx0" brushRef="#br0" timeOffset="1836.28">246 27,'-2'24,"2"38,0-58,0-1,0 0,1 1,0-1,-1 0,1 0,0 0,1 1,-1-1,0 0,1-1,0 1,0 0,3 4,-4-6,-1-1,1 1,-1-1,1 0,-1 1,1-1,0 0,-1 1,1-1,-1 0,1 0,0 0,-1 0,1 1,0-1,-1 0,1 0,0 0,-1 0,1-1,0 1,-1 0,1 0,-1 0,1 0,0-1,-1 1,1 0,-1-1,2 1,15-20,4-28,-20 39,1-1,-1 0,-1 0,1 1,-2-1,-1-14,1 28,1 0</inkml:trace>
  <inkml:trace contextRef="#ctx0" brushRef="#br0" timeOffset="2330.27">394 26,'-3'6,"0"-1,1 1,0 0,0 0,0 0,-1 10,3-15,-14 74,13-72</inkml:trace>
  <inkml:trace contextRef="#ctx0" brushRef="#br0" timeOffset="3273.67">387 27,'0'0,"0"0,0 1,0-1,-1 0,1 0,0 0,0 0,0 0,-1 0,1 0,0 0,0 0,-1 0,1 0,0 0,0 0,0 0,-1 0,1 0,0 0,0 0,0 0,-1 0,1 0,0 0,0-1,0 1,-1 0,1 0,0 0,0 0,0 0,0-1,0 1,-1 0,1 0,0 0,0 0,0-1,0 1,0 0,0 0,0 0,0-1,0 1,0 0,0-1,10-7,19-5,-27 12,0 1,0 0,0 0,1 0,-1 0,0 0,0 0,0 0,0 1,0-1,0 1,0-1,2 2,-4-1,1-1,-1 0,1 1,-1-1,1 1,-1 0,1-1,-1 1,0-1,1 1,-1 0,0-1,1 1,-1 0,0-1,0 1,1 0,-1-1,0 1,0 0,0-1,0 1,0 0,0 1,-2 2,1 0,0 0,-1 0,0 0,1-1,-2 1,1 0,0-1,-1 0,-3 5,5-8,1 1,-1-1,1 1,-1-1,1 1,-1-1,1 1,-1 0,1-1,0 1,-1-1,1 1,0 0,0-1,-1 1,1 0,0 0,0-1,0 1,0 0,0-1,0 1,0 0,0 0,0-1,0 1,1 0,-1-1,0 1,0 0,1-1,-1 1,0 0,1-1,-1 1,1-1,-1 1,1 0,-1-1,1 1,-1-1,1 0,-1 1,1-1,-1 1,1-1,0 0,-1 1,1-1,0 0,1 1,-1-1,0 0,-1 0,1 1,0-1,0 1,0-1,-1 0,1 1,0 0,0-1,-1 1,1-1,0 1,-1 0,1 0,-1-1,1 1,-1 0,1 0,-1 0,0-1,1 1,-1 0,0 0,0 0,1 0,-1 0,0 0,0 0,0 0,0-1,0 1,0 0,-1 0,1 0,0 0,0 0,-1 0,1 0,0-1,-1 1,1 0,-1 0,1 0,-1-1,1 1,-1 0,-1 0,1 1,-1 1,0-1,-1 0,1 0,0 0,-1 0,1 0,-1-1,0 1,1-1,-1 0,0 1,0-1,0-1,0 1,0 0,0-1,0 1,0-1,0 0,0 0,-3-1,-13 3,19-2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08:46:26.34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87 14,'-1'0,"-59"5,58-4,1-1,-1 0,1 1,-1-1,1 1,-1-1,1 1,0 0,-1-1,1 1,0 0,0 0,-1 0,-1 2,3-2,0 0,0 0,0-1,-1 1,1 0,0 0,0 0,0 0,1-1,-1 1,0 0,0 0,0 0,0 0,1-1,-1 1,0 0,1 0,-1-1,1 1,-1 0,1-1,-1 1,1 0,0-1,-1 1,1-1,-1 1,1-1,1 1,8 8,-8-8,-1 0,1 1,-1-1,1 0,-1 0,0 1,0-1,1 0,-1 1,0-1,0 1,-1 0,2 1,-3-2,1 1,0-1,-1 0,0 0,1 0,-1 0,0 0,0 0,1 0,-1 0,0 0,0 0,0 0,0 0,0-1,-1 1,1 0,0-1,0 1,0-1,0 1,-1-1,1 0,-2 1,2-1,-13 7,14-7,0 0,0 0,1 0,-1 0,0 0,0 0,0 0,0 0,0 1,0-1,1 0,-1 0,0 0,0 0,0 0,0 0,0 0,0 0,0 0,0 1,1-1,-1 0,0 0,0 0,0 0,0 0,0 0,0 1,0-1,0 0,0 0,0 0,0 0,0 0,0 1,0-1,0 0,0 0,0 0,0 0,0 0,0 1,0-1,0 0,0 0,-1 0,1 0,0 0,0 0,0 1,0-1,4 0</inkml:trace>
  <inkml:trace contextRef="#ctx0" brushRef="#br0" timeOffset="715.89">81 66,'-1'1,"1"0,-1 1,1-1,-1 0,1 1,-1-1,1 0,0 1,0-1,-1 1,1-1,0 0,0 1,1-1,-1 1,0-1,0 1,1-1,-1 0,1 1,-1-1,1 0,-1 0,1 1,1 0,-2-1,0 0,1 0,-1 0,0 0,1-1,-1 1,0 0,1 0,-1-1,1 1,-1 0,1-1,0 1,-1-1,1 1,0 0,-1-1,1 0,0 1,-1-1,1 1,0-1,0 0,0 1,-1-1,1 0,0 0,0 0,0 0,0 0,0 0,-1 0,1 0,0 0,0 0,0 0,0 0,0-1,-1 1,1 0,0-1,0 1,-1 0,1-1,0 1,0-1,-1 1,1-1,-1 0,1 1,0-1,-1 0,1 1,-1-1,0 0,1 0,-1 1,1-2,11-22,-10 20,1 11,3 9,-5-15,-1 0,0-1,1 1,-1 0,0 0,1 0,-1 0,1 0,0-1,-1 1,1 0,-1-1,1 1,0 0,0-1,-1 1,1-1,0 1,0-1,0 1,0-1,0 1,-1-1,1 0,0 0,2 1,0-2</inkml:trace>
  <inkml:trace contextRef="#ctx0" brushRef="#br0" timeOffset="1389.07">230 0,'-1'1,"0"0,-1-1,1 1,0-1,0 1,0 0,0 0,0 0,0 0,0 0,0 0,0 0,0 0,0 0,1 0,-1 0,0 1,1-1,-1 2,-14 30,12-24,-5 8,5-11,0 0,0 0,1 0,0 0,0 0,-2 12,51-61,-47 43,1 0,-1-1,1 1,-1 0,1 0,-1 0,1 0,-1 0,1-1,-1 1,1 0,-1 0,1 0,-1 1,1-1,-1 0,1 0,-1 0,1 0,-1 0,1 1,-1-1,1 0,-1 0,1 1,-1-1,1 0,-1 1,0-1,1 0,-1 1,0-1,1 1,-1-1,0 0,1 1,-1-1,0 1,0-1,0 1,1-1,-1 1,0-1,0 1,0 0,0-1,0 1,0-1,0 1,0-1,0 1,0-1,0 1,-1-1,1 1,0-1,0 1,0-1,-1 1,1 0,-1 1,1 0,-1 0,0 0,0 0,0 0,0 0,0 0,-1 0,1-1,0 1,-1 0,0-1,1 1,-1-1,-2 2,3-2,0-1,0 1,0-1,0 1,-1-1,1 0,0 1,0-1,-1 0,1 0,0 0,0 0,-1 0,1 0,0 0,0 0,-1 0,1-1,0 1,0-1,-1 1,-1-2,3-7,14-3,-8 9,0 1</inkml:trace>
  <inkml:trace contextRef="#ctx0" brushRef="#br0" timeOffset="1730.92">276 40,'0'-1,"0"-1,0 0,0 2,-2 2,1 2,0 1,-2 1,1 0,-1 1,0 0,1 0,0-1,0 1,0 0,1-1,0 1,0-2</inkml:trace>
  <inkml:trace contextRef="#ctx0" brushRef="#br0" timeOffset="2087.36">236 84,'0'-1,"1"0,1-2,2 1,1-1,1 2,1 0,-1 0,1 0,0-1,-1 1,0-1,-1 0,-1 0</inkml:trace>
  <inkml:trace contextRef="#ctx0" brushRef="#br0" timeOffset="2707.63">295 112,'0'0,"-1"0,1 0,0 0,0 0,0 0,0 1,-1-1,1 0,0 0,0 0,0 0,0 0,-1 0,1 0,0 1,0-1,0 0,0 0,0 0,0 0,0 1,-1-1,1 0,0 0,0 0,0 0,0 1,0-1,0 0,0 0,0 0,0 1,0-1,0 0,0 0,0 0,0 1,0-1,0 0,0 0,0 0,1 0,-1 1,0-1,0 0,0 0,3-1,2-12,-5 11,0 1,1-1,-1 0,1 0,-1 0,1 0,0 0,0 1,0-1,0 0,0 1,0-1,0 1,1-1,-1 1,0-1,1 1,-1 0,1 0,0 0,-1 0,1 0,0 0,0 0,-1 0,1 1,0-1,0 1,0-1,0 1,0 0,0 0,0 0,0 0,0 0,0 0,0 1,0-1,-1 0,1 1,3 1,-1 0</inkml:trace>
  <inkml:trace contextRef="#ctx0" brushRef="#br0" timeOffset="3088.66">391 72,'-4'1,"1"0,0 1,0-1,1 0,-1 1,0-1,0 1,1 0,-1 0,-3 4,5-5,0 0,0-1,0 1,0 0,0 0,0 0,0 0,0 0,0 0,1 0,-1 0,0 0,1 0,-1 0,1 0,-1 0,1 1,0-1,-1 0,1 0,0 1,0-1,0 0,0 0,0 1,0-1,0 0,1 3,-1-4,1 1,0-1,-1 1,1-1,0 0,-1 1,1-1,0 0,-1 1,1-1,0 0,-1 0,1 0,0 1,0-1,0 0,-1 0,1 0,0 0,0 0,-1 0,1-1,0 1,0 0,-1 0,1-1,0 1,-1 0,1-1,0 1,-1 0,1-1,0 1,-1-1,1 1,-1-1,1 1,-1-1,2-1,22-29,-19 23,-5 10,-1-1,0 1,1 0,-1 0,1 0,-1 0,1 0,0-1,0 1,0 0,0 0,1 3,-1-4,0-1,0 1,0 0,0-1,0 1,0-1,0 1,0 0,0-1,0 1,1-1,-1 1,0-1,0 1,1-1,-1 1,1-1,-1 1,0-1,1 1,-1-1,1 0,-1 1,1-1,-1 0,1 1,-1-1,1 0,-1 1,1-1,-1 0,1 0,-1 0,1 0,0 0,-1 0,1 1,-1-1,1-1,0 1,-1 0,1 0,-1 0,1 0,0 0,-1 0,1-1,5-1</inkml:trace>
  <inkml:trace contextRef="#ctx0" brushRef="#br0" timeOffset="3478.2">488 53,'-3'1,"0"0,0 0,0 0,1 0,-1 1,0-1,0 1,1 0,-1 0,1 0,0 0,-1 0,1 0,0 1,0-1,-1 3,1-3,1-1,0 1,-1-1,1 1,0-1,0 1,0 0,1 0,-1-1,0 1,1 0,-1 0,1 0,-1 0,1 0,0 0,0 0,0 0,0 0,0-1,0 1,0 0,1 0,-1 0,1 0,0 2,0-4,0 1,0-1,0 0,0 1,-1-1,1 0,0 0,0 0,0 1,0-1,0 0,0 0,0 0,0-1,0 1,-1 0,1 0,0 0,0-1,0 1,0 0,0-1,-1 1,1-1,0 1,0-1,-1 1,1-1,0 1,-1-1,1 0,1-1,-1 1,4-3</inkml:trace>
  <inkml:trace contextRef="#ctx0" brushRef="#br0" timeOffset="3851.39">527 35,'-3'3,"1"1,0-1,0 1,0 0,1 0,-1 0,1 0,0 0,-1 9,0-6,-9 37,10-39</inkml:trace>
  <inkml:trace contextRef="#ctx0" brushRef="#br0" timeOffset="4217.03">501 98,'3'-1,"3"0,1-1,0 0,0 0,1 0,-2 0</inkml:trace>
  <inkml:trace contextRef="#ctx0" brushRef="#br0" timeOffset="4561.88">571 92,'0'1,"-1"0,-1 2,1 0,0 2,0 1,1 0,-2-1,1 0,-1 1,1-1,-1 0,2-2,0-1,1-3,1 1</inkml:trace>
  <inkml:trace contextRef="#ctx0" brushRef="#br0" timeOffset="4562.88">590 34,'-1'0,"0"-1,-2-1,1 2,0 1,1 1,1 0</inkml:trace>
  <inkml:trace contextRef="#ctx0" brushRef="#br0" timeOffset="5043.83">610 98,'-2'1,"1"-1,0 1,0-1,0 1,0-1,0 1,0 0,1-1,-1 1,0 0,0 0,0 0,1 0,-1 0,0 0,1 0,-1 0,1 0,-1 0,1 0,0 0,-1 0,1 0,0 0,0 1,0-1,0 0,0 0,0 0,0 0,0 1,0-1,0 0,1 0,-1 0,1 0,0 2,-1-3,0 1,0 0,0 0,1-1,-1 1,0 0,1 0,-1-1,0 1,1 0,-1-1,1 1,-1 0,1-1,-1 1,1-1,0 1,-1-1,1 1,0-1,-1 1,2-1,-1 0,0 0,0 0,0 0,0-1,0 1,0 0,0-1,0 1,0-1,0 1,0-1,0 1,-1-1,1 0,0 1,0-1,-1 0,1 0,0 1,-1-1,1 0,-1 0,1 0,0-1,4-25,-4 26,-1 0,0 1,0-1,0 1,0-1,0 1,0-1,0 0,0 1,0-1,0 1,0-1,0 0,0 1,0-1,0 1,-1-1,1 0,0 1,0-1,-1 1,1-1,0 1,-1-1,1 1,0 0,-1-1,1 1,-1-1,1 1,-1 0,1-1,-1 1,1 0,-1-1,1 1,-1 0,0 0,1 0,-1 0,1-1,-2 1,2 1</inkml:trace>
  <inkml:trace contextRef="#ctx0" brushRef="#br0" timeOffset="5525.07">655 85,'-1'23,"-1"-1,4-21,6-12,-8 10,1 0,-1-1,0 1,1 0,-1 0,1 0,0 0,-1 0,1 0,0 1,-1-1,1 0,0 0,0 0,0 1,0-1,0 0,0 1,0-1,0 1,0-1,0 1,0-1,0 1,0 0,0 0,0-1,0 1,1 0,-1 0,2 0,-2 1,0 1,0-1,-1 0,1 0,0 1,0-1,-1 1,1-1,-1 0,1 1,-1-1,0 1,0-1,1 1,-1-1,0 1,0-1,0 1,-1-1,1 1,0-1,-1 1,1-1,-1 2,-1 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08:46:22.12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7 8,'-6'103,"6"-98</inkml:trace>
  <inkml:trace contextRef="#ctx0" brushRef="#br0" timeOffset="1097.44">26 0,'0'1,"1"-1,-1 1,1-1,-1 1,1-1,0 1,-1-1,1 0,0 1,0-1,-1 0,1 0,0 0,-1 1,1-1,0 0,0 0,-1 0,1 0,0 0,0 0,-1 0,1-1,0 1,0 0,-1 0,1-1,0 1,0-1,28 1,-28 1,0-1,-1 1,1-1,-1 1,1-1,-1 1,1 0,-1 0,1-1,-1 1,0 0,1 0,-1-1,0 1,0 0,1 0,-1 0,0-1,0 1,0 0,0 0,0 0,0-1,0 1,0 0,-1 0,1 0,0-1,0 1,-1 0,1 0,0 0,-1-1,1 1,-1 0,1-1,-2 2,-9 14,1 0,10-16,0 0,-1 1,1-1,0 0,0 1,0-1,0 0,0 1,0-1,0 0,0 1,0-1,0 0,0 1,0-1,0 0,0 0,0 1,0-1,0 0,0 1,0-1,1 0,-1 1,0-1,0 0,0 0,1 1,-1-1,0 0,0 0,0 1,1-1,-1 0,0 0,0 0,1 0,-1 1,1-1,0 1,0-1,0 1,0-1,0 1,-1 0,1-1,0 1,0 0,-1 0,1 0,0-1,-1 1,1 0,-1 0,1 0,-1 0,0 0,1 0,-1 0,0 0,0 0,0 0,1 0,-1 0,0 0,-1 0,1 1,0-1,0 0,0 0,0 0,-1 0,1 0,-1 0,1 0,-1-1,1 1,-2 2,1-1,0 0,0-1,-1 1,1 0,0-1,-1 1,1-1,-1 0,0 1,1-1,-1 0,0 0,0 0,0 0,0 0,0-1,0 1,0 0,-3 0,-9-5,14-3,21-7,-16 12</inkml:trace>
  <inkml:trace contextRef="#ctx0" brushRef="#br0" timeOffset="1786.37">154 59,'0'0,"0"0,0 0,0-1,0 1,0 0,0 0,0 0,0-1,0 1,-1 0,1 0,0 0,0-1,0 1,0 0,0 0,0 0,0-1,0 1,0 0,-1 0,1 0,0 0,0-1,0 1,0 0,-1 0,1 0,0 0,0 0,0 0,-1 0,1-1,0 1,0 0,0 0,-1 0,1 0,0 0,0 0,0 0,-1 0,1 0,-13 6,-8 10,20-15,-1 1,1-1,0 0,0 1,0-1,1 1,-1 0,0-1,1 1,-1 0,1-1,-1 1,1 0,0-1,-1 1,1 3,0-4,1-1,-1 1,0 0,0 0,1 0,-1-1,0 1,1 0,-1 0,1-1,-1 1,1 0,-1-1,1 1,-1 0,1-1,0 1,-1-1,1 1,0-1,-1 1,1-1,1 1,0-1,-1 0,1 0,-1 1,1-1,-1 0,1-1,-1 1,1 0,0 0,-1-1,1 1,-1 0,0-1,1 0,-1 1,1-1,-1 0,0 0,0 0,1 0,-1 0,0 0,0 0,0 0,0 0,0 0,0-1,0 1,-1 0,1-1,0 1,-1-1,1 1,-1-1,1-2,5-16,-5 19,-5 35,4-33,0-1,0 1,0-1,0 1,1-1,-1 1,0-1,0 1,0-1,0 1,1-1,-1 1,0-1,0 1,1-1,-1 1,0-1,1 1,-1-1,1 0,-1 1,0-1,1 0,0 1,0-1,0 0,1 0,-1 0,0 0,0-1,0 1,0 0,0-1,0 1,0 0,0-1,0 1,0-1,0 0,0 1,0-1,0 0,0-1,4-1</inkml:trace>
  <inkml:trace contextRef="#ctx0" brushRef="#br0" timeOffset="2260.97">302 26,'-4'0,"-1"0,1 1,-1 0,1-1,0 1,0 1,-1-1,1 1,0 0,0 0,-5 3,8-4,0-1,0 1,0 0,1 0,-1-1,0 1,1 0,-1 0,0 0,1 0,-1 0,1 0,-1 0,1 0,0 0,-1 0,1 0,0 0,0 0,0 0,0 0,0 0,0 0,0 0,0 1,0-1,0 0,1 0,-1 0,0 0,1 0,-1 0,1 0,-1 0,1 0,-1 0,1-1,0 1,-1 0,1 0,0 0,0-1,0 1,0 0,-1-1,1 1,0-1,2 1,-2 0,0-1,0 1,-1 0,1-1,0 1,0 0,0 0,-1-1,1 1,0 0,-1 0,1 0,-1 0,1 0,-1 0,1 0,-1 0,0 0,1 0,-1 0,0 0,0 0,0 0,0 0,0 0,0 0,0 0,0 0,0 0,-1 1,1-1,0 0,-1 0,1 0,-1 0,1-1,-1 2,-1 1,0-1,0 0,-1 0,1 0,0-1,-1 1,1 0,-1-1,0 0,1 1,-1-1,0 0,-3 0,4-2,7-3,1 2</inkml:trace>
  <inkml:trace contextRef="#ctx0" brushRef="#br0" timeOffset="2661.44">330 72,'-1'0,"-1"1,1 2,-2 0,1 0,0 2,1 0,0 1,0 0,-1 0,0 1,0 0,1-2,2-2,0-2</inkml:trace>
  <inkml:trace contextRef="#ctx0" brushRef="#br0" timeOffset="3030.18">361 39,'-1'-1,"-1"-2,0-1,-2 0,2 1,1 1,3 1,1 2</inkml:trace>
  <inkml:trace contextRef="#ctx0" brushRef="#br0" timeOffset="3420.34">419 52,'-2'0,"0"1,0 0,0 0,0 0,0 0,1 0,-1 1,0-1,1 0,-1 1,1 0,-1-1,1 1,0 0,0-1,0 1,0 0,-2 3,-12 37,15-41,0 0,-1 0,1-1,0 1,0 0,0 0,0 0,0 0,0-1,0 1,1 0,-1 0,0 0,0 0,1-1,-1 1,0 0,1 0,-1-1,1 1,-1 0,1-1,-1 1,1 0,-1-1,1 1,0-1,-1 1,1-1,0 1,0-1,-1 1,1-1,0 0,0 0,-1 1,1-1,0 0,0 0,0 0,0 0,-1 0,1 0,0 0,0 0,1 0,2-1,0 0,0 0,-1 0,1-1,0 1,-1-1,1 0,5-4,-5 3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08:46:37.1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 34,'-1'0,"0"0,1 1,2 0,1 1,1-1,1 0,1-1,1 0,-1 0,1 0,0 0,-2-1,1 0,-2-2,-2 2,-1 0,-1 1</inkml:trace>
  <inkml:trace contextRef="#ctx0" brushRef="#br0" timeOffset="358.87">1 85,'1'0,"1"0,2 0,1 0,1 1,1 1,-1-1,1 0,-1-1,-1-1,0 0,1 0,-1 0,1 1,-1-1</inkml:trace>
  <inkml:trace contextRef="#ctx0" brushRef="#br0" timeOffset="724.65">252 0,'-6'90,"5"-44,-1-40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08:46:35.3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53,'37'-41,"-37"40,1 0,0 1,0-1,-1 1,1-1,0 1,0-1,0 1,0-1,0 1,-1 0,1 0,0-1,0 1,0 0,0 0,0 0,0 0,0 0,0 0,0 0,0 0,0 1,0-1,-1 0,1 1,0-1,0 0,0 1,0-1,0 1,-1-1,1 1,0 0,-1-1,1 1,0 0,-1-1,1 1,-1 0,1 0,-1-1,1 2,0 0,-1 1,0-1,0 0,0 0,0 1,0-1,0 0,0 0,-1 0,1 0,-1 1,0-1,1 0,-1 0,0 0,0 0,-3 3,-5 7,-28 44,36-53,-1-1,1 1,0 0,-1-1,1 1,1 0,-1 0,0 0,1 0,-1 0,1 0,0 0,0 0,0 0,0 0,1-1,-1 1,2 4,-1-6,0 0,0 0,0 0,0 0,0 0,0 0,1 0,-1 0,0 0,1 0,-1-1,0 1,1-1,-1 1,1-1,-1 1,1-1,-1 0,1 0,-1 0,1 0,-1 0,1 0,-1 0,1 0,-1-1,1 1,-1-1,1 1,2-2,-1 1,0 0,0 0,0 0,-1 0,1-1,0 1,-1-1,1 0,-1 0,1 0,-1 0,0 0,0 0,3-5,-2 2,-1 0</inkml:trace>
  <inkml:trace contextRef="#ctx0" brushRef="#br0" timeOffset="517.75">200 91,'-1'0,"1"1,1 0,2 1,0-2,1-1,0 0,2 0,-1 2,-1 0,0-1,0-1,-1 0,-1 1,-1 0,0 2</inkml:trace>
  <inkml:trace contextRef="#ctx0" brushRef="#br0" timeOffset="1230.45">343 0,'-2'5,"0"1,0-1,1 0,0 0,0 1,0-1,1 1,0-1,0 1,0-1,0 0,2 7,-1 8,-1 20,0-34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08:46:54.182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106 3,'-1'0,"0"0,0 0,0 0,0 0,0 0,1 0,-1 0,0 0,0 0,0 0,0 1,0-1,0 0,0 1,0-1,1 1,-1-1,0 1,0-1,1 1,-1 0,-1 0,-22 15,-19 27,41-41,1 0,-1-1,1 1,-1 0,1 0,0 0,-1 0,1 0,0 1,1-1,-1 0,0 0,0 1,1-1,0 0,-1 1,1-1,0 1,0-1,0 0,0 1,2 3,-2-5,1 0,0 0,0 0,-1 0,1 0,0-1,0 1,0 0,0 0,0-1,0 1,0-1,1 1,-1-1,0 1,0-1,0 0,0 1,1-1,-1 0,0 0,0 0,1 0,-1 0,0 0,0 0,0-1,1 1,-1 0,0-1,2 0,33-18,-30 16</inkml:trace>
  <inkml:trace contextRef="#ctx0" brushRef="#br0" timeOffset="639.94">131 48,'0'-1,"0"1,0 0,0-1,0 1,0 0,0-1,0 1,0 0,0-1,0 1,0 0,0-1,0 1,0 0,0-1,-1 1,1 0,0 0,0-1,0 1,0 0,-1 0,1-1,0 1,0 0,0 0,-1-1,1 1,0 0,-1 0,1 0,0 0,0-1,-1 1,1 0,0 0,-1 0,1 0,-14 6,-10 17,23-21,0 0,0 0,0 0,0 0,1 0,-1 0,1 0,-1 0,1 1,0-1,0 0,0 0,0 1,0-1,0 0,1 0,-1 0,1 0,-1 1,2 1,-2-3,1-1,-1 1,0-1,1 1,-1-1,0 0,1 1,-1-1,0 0,1 1,-1-1,1 0,-1 0,1 1,-1-1,0 0,1 0,-1 0,1 0,-1 0,1 1,-1-1,1 0,-1 0,1 0,-1 0,1 0,-1-1,2 1,0-1,-1 0,1 0,-1 0,1 0,-1 0,1 0,-1 0,0-1,1 1,-1 0,0-1,0 0,1-1,12-26,-9 53,-5-24,0 1,0-1,0 1,1-1,-1 0,0 1,1-1,-1 0,0 1,0-1,1 0,-1 1,1-1,-1 0,0 1,1-1,-1 0,1 0,-1 0,1 1,-1-1,0 0,1 0,-1 0,1 0,-1 0,1 0,-1 0,1 0,-1 0,1 0,-1 0,1 0,-1 0,1 0,-1-1,0 1,1 0,-1 0,1 0,-1-1,1 1,-1 0,1-1,2-1</inkml:trace>
  <inkml:trace contextRef="#ctx0" brushRef="#br0" timeOffset="1202.34">176 50,'4'36,"0"-27,0-26,-3 13,-1 0,1 0,0 1,0-1,0 0,0 1,0-1,3-3,-3 5,0 1,0 0,0 0,0 0,0 0,0 0,1 0,-1 0,0 0,1 0,-1 1,0-1,1 1,-1-1,1 1,-1-1,1 1,-1 0,1-1,-1 1,1 0,-1 0,1 0,1 1,0-1</inkml:trace>
  <inkml:trace contextRef="#ctx0" brushRef="#br0" timeOffset="1719.81">234 76,'3'26,"0"-27,2-16,-5 14,0 1,1 0,-1-1,1 1,-1 0,1 0,0-1,0 1,0 0,0 0,1 0,-1 0,0 0,1 0,0 1,-1-1,1 0,0 1,0-1,0 1,0 0,0 0,0 0,0 0,0 0,0 0,1 0,-1 1,0-1,1 1,-1-1,0 1,4 0,-1 1</inkml:trace>
  <inkml:trace contextRef="#ctx0" brushRef="#br0" timeOffset="2415.17">304 49,'1'0,"0"1,0-1,0 1,-1 0,1 0,0 0,0-1,-1 1,1 0,0 0,-1 0,1 0,-1 0,1 0,-1 0,0 0,1 0,-1 1,0-1,0 2,10 18,-10-21,1 0,-1 1,1-1,-1 0,1 0,-1 0,1 1,-1-1,1 0,-1 0,1 0,-1 0,1 0,-1 0,1 0,0 0,-1 0,1 0,-1-1,1 1,-1 0,1 0,-1 0,1-1,-1 1,0 0,1-1,-1 1,1 0,-1-1,1 1,-1 0,0-1,1 1,-1-1,0 1,0-1,1 1,-1-1,0 0,1 0,-1 0,1 0,-1 1,1-1,-1 0,1 0,0 0,-1 0,1 1,0-1,-1 0,1 1,0-1,0 1,0-1,0 1,0-1,0 1,0-1,0 1,0 0,0 0,0-1,1 1,-2 22,-21 40,11-40,6-15</inkml:trace>
  <inkml:trace contextRef="#ctx0" brushRef="#br0" timeOffset="2769.55">299 218,'-1'-1,"1"1,-1-1,1 1,0-1,-1 0,1 1,0-1,0 0,0 1,-1-1,1 0,0 1,0-1,0 0,0 1,0-1,0 0,0 1,1-1,-1 0,0 1,0-1,0 0,1 1,-1-1,0 0,0 1,1-1,-1 1,1-1,0 0,11-23,12-5,39-34,-56 57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3T16:19:31.45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82,'-23'187,"14"-135,8-46</inkml:trace>
  <inkml:trace contextRef="#ctx0" brushRef="#br0" timeOffset="345.16">1 191,'0'-11,"0"-1,1 1,0-1,1 1,1 0,4-14,-6 23,-1 0,1 0,0 0,0 0,0 0,0 1,0-1,0 0,0 0,1 1,-1-1,1 1,-1-1,1 1,0 0,-1-1,1 1,0 0,0 0,0 0,0 0,0 1,0-1,0 0,0 1,0 0,0-1,0 1,0 0,0 0,1 0,-1 0,0 0,0 1,0-1,0 1,0-1,0 1,0 0,0 0,3 2,-4-3,0 0,0 1,0-1,0 1,0-1,0 1,0 0,0-1,0 1,0 0,0 0,0-1,-1 1,1 0,0 0,-1 0,1 0,0 0,-1 0,0 0,1 0,-1 0,1 1,-1-1,0 0,0 0,0 0,0 0,0 0,0 1,0-1,0 0,0 0,0 0,-1 0,1 0,0 1,-1 0,-3 5,0 0,-1 0,1 0,-12 12,13-16,-1 1,1 0,0 1,0-1,0 0,0 1,-2 7,4-4,1 0,0 1,0-1,1 0,0 1,0-1,1 0,0 0,0 0,7 14,1 4,-7-16</inkml:trace>
  <inkml:trace contextRef="#ctx0" brushRef="#br0" timeOffset="1516.6">132 104,'2'0,"2"0,1 2,1 1,2-1,1 0,1-1,1 0,0 0,0-1,0-2,-3-1,-4 1</inkml:trace>
  <inkml:trace contextRef="#ctx0" brushRef="#br0" timeOffset="2467.15">145 136,'11'99,"-11"-98,0-1,0 0,0 1,0-1,0 0,0 1,0-1,0 1,1-1,-1 0,0 1,0-1,0 0,0 1,1-1,-1 0,0 1,0-1,0 0,1 1,-1-1,0 0,1 0,-1 1,0-1,0 0,1 0,-1 0,0 1,1-1,-1 0,1 0,-1 0,0 0,1 0,-1 0,0 0,1 0,-1 0,1 0,-1 0,0 0,1 0,-1 0,0 0,1 0,-1 0,1 0,-1-1,1 1,0 0,0 0,0-1,0 1,0 0,0 0,0 0,0 0,0 1,-1-1,1 0,0 0,0 0,0 1,0-1,0 0,-1 1,1-1,0 1,0-1,0 1,-1-1,1 1,0 0,-1-1,1 1,-1 0,1 0,-1-1,1 1,-1 0,1 1,0 2,1 0,-1 0,-1 0,1 0,0 1,-1-1,0 0,0 0,0 0,-1 1,1-1,-1 0,0 0,0 0,-3 4,4-6,-1-1,1 1,-1-1,1 0,-1 0,0 1,0-1,0 0,0 0,0 0,0 0,0 0,0 0,0 0,0 0,-1 0,1-1,0 1,-1 0,1-1,0 1,-1-1,1 1,-1-1,1 0,0 0,-1 0,1 0,-1 0,1 0,-1 0,1 0,-1 0,1-1,-1 1,1 0,0-1,-1 0,1 1,0-1,-1 0,1 1,0-1,0 0,-2-1,3 1,-1 1,1-1,-1 1,1-1,-1 1,1-1,-1 1,1-1,-1 1,1-1,0 0,-1 1,1-1,0 0,-1 1,1-1,0 0,0 0,0 1,0-1,0 0,0 1,0-1,0 0,0 0,0 1,0-1,0 0,1 1,-1-1,0 0,0 1,1-1,-1 0,0 1,1-1,-1 1,1-1,-1 0,2 0,21-21,-16 17</inkml:trace>
  <inkml:trace contextRef="#ctx0" brushRef="#br0" timeOffset="4886.76">255 213,'-2'0,"-1"2,3 1,2-1,4 0,1-1,3 0,1 0,-4-1,-2 0</inkml:trace>
  <inkml:trace contextRef="#ctx0" brushRef="#br0" timeOffset="4887.76">244 280,'0'2,"2"0,2 0,3 0,1 0,2-2,1 1,0-1,-1-2,-1 0,-2-1</inkml:trace>
  <inkml:trace contextRef="#ctx0" brushRef="#br0" timeOffset="6070.21">376 136,'2'-4,"-1"0,1 1,0-1,0 0,0 1,1-1,-1 1,1 0,0 0,0 0,0 0,0 0,1 1,-1-1,1 1,-1 0,1 0,0 0,0 1,0-1,0 1,0 0,0 0,0 0,5 1,-8 0,1 1,-1 0,0 0,0 0,0 0,0 0,1 0,-2 0,1 0,0 0,0 1,0-1,0 0,-1 1,1-1,-1 0,1 1,-1-1,1 1,-1-1,0 1,0-1,0 1,0-1,0 1,0-1,0 1,0-1,0 1,-1-1,1 0,-1 1,0 1,-15 50,-5-12,16-35,1 1,0-1,0 1,1 0,0 0,0 1,1-1,0 1,0-1,0 1,1 0,0 8,2-13,0-1,0 0,0 0,0 0,1 0,-1 0,1 0,0 0,-1 0,1 0,0-1,0 1,0-1,0 0,0 1,0-1,0 0,1 0,-1 0,0 0,1-1,-1 1,0-1,1 1,-1-1,4 0,1 1,0 0,0-1,0 0,1 0,-1 0,0-1,0 0,7-3,-14 4</inkml:trace>
  <inkml:trace contextRef="#ctx0" brushRef="#br0" timeOffset="6071.21">4639 70,'1'0,"-1"1,1 0,0-1,0 1,0 0,-1 0,1-1,0 1,-1 0,1 0,-1 0,1 0,-1 0,0 0,1 0,-1 0,0 0,1 0,-1 0,0 0,0 0,0 0,0 0,0 0,0 1,0 35,0-33,-12 108,12-111,-6 18,4-19</inkml:trace>
  <inkml:trace contextRef="#ctx0" brushRef="#br0" timeOffset="6905.21">4638 93,'0'-5,"0"0,1 1,0-1,0 0,0 1,0-1,1 1,-1 0,1-1,0 1,1 0,-1 0,1 0,0 0,0 1,4-5,-5 6,-1 1,1-1,0 1,0 0,0 0,0 0,0 0,0 0,0 0,1 0,-1 0,0 1,0 0,1-1,-1 1,0 0,1 0,-1 0,0 0,1 0,-1 1,0-1,0 1,1 0,-1-1,0 1,0 0,0 0,0 0,0 1,0-1,0 0,0 1,1 1,-2-2,0 0,0-1,-1 1,1 0,-1 0,1 0,0 0,-1-1,0 1,1 0,-1 0,1 0,-1 0,0 0,0 0,0 0,1 0,-1 0,0 0,0 0,0 0,-1 0,1 0,0 0,0 0,-1 1,-17 28,10-21,0-1,-1 0,-17 13,25-21,0 1,-1 0,1-1,0 1,0 0,0 0,0 0,0 0,0 0,0 0,0 0,0 0,0 1,1-1,-1 0,0 1,1-1,-1 0,1 1,0-1,-1 0,1 1,0-1,0 1,0-1,0 0,0 1,0-1,0 1,1 1,1 2,0 0,1 0,-1 0,1-1,0 1,6 6,9 14,-14-18</inkml:trace>
  <inkml:trace contextRef="#ctx0" brushRef="#br0" timeOffset="6906.21">4848 27,'-54'90,"53"-87,-18 48,18-48,1-1,-1 0,0 0,1 1,-1-1,1 0,0 1,-1-1,1 0,0 1,1-1,-1 0,0 1,1-1,-1 0,1 0,0 1,0-1,1 3,-2-5,0 0,1 0,-1 1,1-1,-1 0,0 0,1 1,-1-1,1 0,-1 0,1 0,-1 0,1 0,-1 0,0 0,1 0,-1 0,1 0,-1 0,1 0,-1 0,1 0,-1 0,1 0,-1 0,0-1,1 1,-1 0,1 0,-1-1,0 1,1 0,-1 0,0-1,1 1,-1 0,0-1,1 1,-1 0,0-1,0 1,1-1,-1 1,0-1,0 1,0 0,0-1,0 1,1-1,-1 1,0-1,0 1,0-1,0 0,0-1,1 0,-1 0,1 0,-1 0,0-1,1 1,-1 0,0 0,-1 0,1-1,-1-2,-16-20,16 21</inkml:trace>
  <inkml:trace contextRef="#ctx0" brushRef="#br0" timeOffset="8223.14">4937 104,'2'0,"2"0,3 0,2 0,1 0,0 0,0 0</inkml:trace>
  <inkml:trace contextRef="#ctx0" brushRef="#br0" timeOffset="8224.14">4926 159,'2'2,"2"1,3-1,2 0,1 0,0-2,2 1,-3-3,0 0,-1-1</inkml:trace>
  <inkml:trace contextRef="#ctx0" brushRef="#br0" timeOffset="9339.04">5103 82,'0'0,"0"0,-1 0,1 0,0 0,0 0,0 0,0 0,0 0,0 0,0 0,0 0,0 0,0 0,0 0,0 0,0 0,0 0,0 0,0 0,-1 0,1 0,0 0,0 0,0 0,0 0,0 0,0 0,0 0,0 0,0 0,0 0,0 0,0 0,0 0,0 0,0 0,-1 0,1 0,0 0,0 0,0 0,0 0,0 0,0 0,0 0,0 0,0 0,0-1,-6 13,-4 13,0-3,7-18,1 1,0-1,0 1,0-1,0 1,1 0,-1 0,1 0,1 0,-1 0,1 6,0-10,0 0,1 0,-1-1,0 1,1 0,-1-1,1 1,-1 0,1-1,-1 1,1-1,0 1,-1-1,1 1,0-1,0 0,-1 1,1-1,0 0,0 1,-1-1,1 0,0 0,0 0,-1 0,1 0,0 0,0 0,0 0,0 0,-1 0,1 0,0 0,0 0,-1-1,1 1,0 0,0-1,0 0,41-16,-30 11,-5 4,-6 2,1 0,0 0,0-1,-1 1,1-1,0 1,-1-1,1 0,-1 1,1-1,-1 0,1 0,-1 0,2-2,-4 1</inkml:trace>
  <inkml:trace contextRef="#ctx0" brushRef="#br0" timeOffset="9340.04">5125 115,'0'2,"-2"2,-1 3,1 2,0 1,1 1,0 0,0 1,1-1,-2-1,0-2,0 1,0-3,1-3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08:47:06.40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19 1,'81'3,"-77"-4,-6 2</inkml:trace>
  <inkml:trace contextRef="#ctx0" brushRef="#br0" timeOffset="351.38">7 39,'-1'55,"-5"20,6-70</inkml:trace>
  <inkml:trace contextRef="#ctx0" brushRef="#br0" timeOffset="718.43">19 124,'0'-1,"2"0,0-1,2 1,0-1,0 0,1 1,0-2,-2 1</inkml:trace>
  <inkml:trace contextRef="#ctx0" brushRef="#br0" timeOffset="1109.09">154 27,'-1'6,"0"1,0 0,-1-1,0 1,0-1,-5 10,5-11,-1 0,1 0,0 1,1-1,-1 1,1-1,0 1,1-1,-1 1,1 6,1-8</inkml:trace>
  <inkml:trace contextRef="#ctx0" brushRef="#br0" timeOffset="1577.09">201 91,'-2'0,"0"1,0 0,0-1,0 1,0 0,0 0,0 0,0 0,1 1,-1-1,0 0,1 1,-1-1,1 1,-1-1,1 1,0 0,0 0,0 0,0-1,-1 4,1-4,0 0,1 0,-1 0,1 0,-1 0,1 0,-1 0,1 0,0 0,0 0,-1 0,1 0,0 0,0 0,0 0,0 0,0 0,0 1,1-1,-1 0,0 0,0 0,1 0,-1 0,1 0,-1 0,1 0,-1 0,1-1,0 1,-1 0,1 0,0 0,0-1,-1 1,1 0,0-1,0 1,0-1,2 2,-2-2,0 0,0 0,1 0,-1 0,0 0,0 0,1 0,-1 0,0-1,0 1,0 0,1-1,-1 1,0-1,0 1,0-1,0 0,0 0,0 1,0-1,0 0,0 0,0 0,0 0,-1 0,2-1,18-33,-14 23,-7 14,1 0,-1 1,0-1,1 0,0 1,-1-1,1 1,0-1,0 1,0-1,1 1,-1-1,1 0,0 4,-1-5,1-1,-1 1,0 0,0-1,1 1,-1 0,0-1,1 1,-1 0,1-1,-1 1,0 0,1-1,0 1,-1-1,1 1,-1-1,1 0,0 1,-1-1,1 1,0-1,-1 0,1 0,0 1,0-1,-1 0,1 0,0 0,0 0,-1 0,1 0,0 0,0 0,-1 0,1 0,0 0,0-1,-1 1,1 0,0 0,-1-1,1 1,0-1,-1 1,1 0,-1-1,1 1,0-1,-1 1,1-1,0-1,3-1</inkml:trace>
  <inkml:trace contextRef="#ctx0" brushRef="#br0" timeOffset="1988.77">369 73,'-2'0,"-4"-1,0 1,0 0,0 1,0 0,0 0,-11 3,15-3,0 0,0 0,1 0,-1 1,0-1,0 1,1-1,-1 1,1-1,-1 1,1 0,0 0,0 0,0 0,0 0,0 0,0 0,0 0,1 0,-1 0,1 0,-1 5,3 12,11-16,23-22,-22 11,-14 8,1 0,0 1,-1-1,1 1,-1-1,1 0,-1 1,1-1,-1 1,0 0,1-1,-1 1,0-1,1 1,-1 0,0-1,0 1,1-1,-1 1,0 0,0-1,0 1,0 0,0 0,0-1,0 1,0 0,0-1,0 1,0 0,-1-1,1 1,0 0,0-1,-1 2,-4 27,-10 17,13-41</inkml:trace>
  <inkml:trace contextRef="#ctx0" brushRef="#br0" timeOffset="2347.81">271 260,'0'-2,"2"-3,2-4,1 0,2 0,-1 0,1 1,0 0,0 0,0 0,-1 0,1 1,-1 0,1 0,0 0,0 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08:47:51.78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109 20,'-15'-10,"14"10,1-1,-1 0,1 1,-1-1,0 0,1 1,-1-1,0 0,1 1,-1-1,0 1,0-1,1 1,-1 0,0-1,0 1,0 0,0 0,0-1,1 1,-1 0,0 0,0 0,0 0,0 0,0 0,0 0,0 1,0-1,1 0,-1 0,0 1,0-1,0 0,0 1,1-1,-1 1,-1 0,0 2,0-1,-1 1,1 0,1 0,-1 0,0 0,1 0,-1 0,1 1,0-1,0 0,0 1,1-1,-1 7,-2 56,4-54,-1 72,0-78</inkml:trace>
  <inkml:trace contextRef="#ctx0" brushRef="#br0" timeOffset="340.36">0 154,'0'-1,"1"0,1-2,0 0,1 0,0 0,1 1,1 0,1 0,0 0,0 0,1 0,0 0,-2-1,0 0,-1 1</inkml:trace>
  <inkml:trace contextRef="#ctx0" brushRef="#br0" timeOffset="869.93">161 31,'-3'4,"0"1,0 0,0 0,0 0,1 1,0-1,0 1,0-1,1 1,-1 7,-6 60,9-72,-1-1</inkml:trace>
  <inkml:trace contextRef="#ctx0" brushRef="#br0" timeOffset="8120.8">225 77,'0'-1,"-1"1,1 0,0-1,-1 1,1-1,-1 1,1 0,-1-1,1 1,-1 0,1 0,-1-1,1 1,-1 0,1 0,-1 0,0 0,1-1,-1 1,1 0,-1 0,1 0,-1 0,0 0,1 1,-1-1,1 0,-1 0,1 0,-1 0,1 1,-1-1,1 0,-1 0,1 1,-1-1,1 1,-1-1,1 0,0 1,-1 0,-24 14,23-12,0 1,-1-1,2 1,-1-1,0 1,1 0,-1 0,1 0,-1 4,2-7,0 0,-1 0,1 0,0-1,0 1,-1 0,1 0,0 0,0 0,0 0,0 0,0-1,0 1,1 0,-1 0,0 0,0 0,1 0,-1 0,0-1,1 1,-1 0,1 0,-1-1,1 1,-1 0,1-1,-1 1,1 0,0-1,-1 1,1-1,0 1,0-1,-1 1,1-1,0 0,0 1,0-1,0 0,0 1,-1-1,1 0,0 0,0 0,2 0,-1-1,0 1,0-1,1 0,-1 0,0 0,0 0,0 0,0 0,0-1,0 1,-1-1,1 1,0-1,-1 0,1 1,-1-1,0 0,1 0,0-3,0 1,0 1,0-1,0 0,-1-1,1 1,-1 0,0 0,0-1,0-4,-4 25,3-14,-1 1,0-1,1 0,0 0,0 1,0-1,0 0,0 1,0-1,0 0,1 0,-1 1,1-1,-1 0,2 3,-1-3,18 31,-19-32,1 0,0 0,-1 0,1-1,0 1,0 0,0 0,0-1,-1 1,1 0,0-1,0 1,0-1,1 1,-1-1,0 0,0 1,0-1,0 0,0 0,0 0,0 1,0-1,1-1,-1 1,0 0,0 0,0 0,1-1,3-1</inkml:trace>
  <inkml:trace contextRef="#ctx0" brushRef="#br0" timeOffset="9545">360 57,'0'0,"-1"-1,1 0,-1 1,1-1,-1 0,0 1,1-1,-1 1,0-1,1 1,-1 0,0-1,0 1,0 0,1-1,-1 1,0 0,0 0,0 0,0 0,0 0,1 0,-1 0,0 0,0 0,0 0,0 0,1 0,-1 1,0-1,0 0,0 1,1-1,-1 1,0-1,0 0,1 1,-1 0,0-1,1 1,-1-1,1 1,-1 1,-1 1,0 0,0 0,1 0,-1 1,1-1,0 1,0-1,0 1,0 0,0 5,1-7,0 0,0 0,0-1,0 1,0 0,0 0,0-1,0 1,1 0,-1 0,1-1,-1 1,1 0,-1-1,1 1,0-1,0 1,0-1,2 3,-2-4,-1 1,1-1,-1 0,1 0,0 0,-1 0,1 0,0 1,-1-1,1 0,0 0,-1-1,1 1,-1 0,1 0,0 0,-1 0,1 0,0-1,-1 1,1 0,-1-1,2 0,21-22,-6-5,-16 27,-1 0,1 1,-1-1,1 0,-1 0,1 1,-1-1,0 0,1 0,-1 0,0 1,0-1,1 0,-1 0,0 0,0 0,0 0,0 1,0-1,0 0,-1 0,1 0,0 0,0 1,-1-1,1 0,0 0,-1 0,1 1,-1-1,1 0,-1 1,1-1,-2-1,2 3,-1-1,1 1,-1-1,1 1,0-1,-1 1,1-1,-1 1,1 0,0-1,0 1,-1 0,1-1,0 1,0 0,0-1,0 1,0 0,0-1,0 1,0 0,0-1,0 1,0 0,0-1,0 1,0 0,1 0,2 24,-2-21,13 71,-13-70,0 0,-1 0,0 1,0-1,0 0,0 0,-1 1,0-1,0 0,-1 0,-3 9,5-15,0 1,0 0,0-1,0 1,0 0,0-1,0 1,0 0,0-1,0 1,0 0,0 0,0-1,-1 1,1 0,0-1,0 1,0 0,0 0,-1-1,1 1,0 0,0 0,-1 0,1-1,0 1,0 0,-1 0,1 0,0 0,0 0,-1-1,1 1,0 0,-1 0,1 0,0 0,-1 0,1 0,0 0,-1 0,1 0,0 0,-1 0,1 0,0 1,0-1,-1 0,1 0,0 0,-1 0,1 0,0 0,0 1,-1-1,1 0,0 0,0 1,0-1,-1 0,1 0,0 1,0-1,0 0,0 0,-1 1,1-1,0 1,-3-26,5 20</inkml:trace>
  <inkml:trace contextRef="#ctx0" brushRef="#br0" timeOffset="10529.89">452 69,'-3'0,"-1"1,1-1,0 1,0-1,0 1,0 0,0 0,1 0,-1 1,0-1,0 1,1-1,-1 1,-2 2,5-3,-1-1,0 1,1 0,-1-1,1 1,-1 0,1-1,0 1,-1 0,1 0,0-1,-1 1,1 0,0 0,0 0,0 0,0-1,-1 1,1 0,0 0,1 0,-1 0,0-1,0 1,0 0,0 0,1 0,-1-1,0 1,1 0,-1 0,1-1,-1 1,1 0,-1-1,1 1,-1 0,1-1,-1 1,1-1,0 1,0-1,-1 1,1-1,0 1,0-1,-1 0,1 0,0 1,0-1,1 0,0 1,0 0,0-1,-1 1,1 0,-1 0,1 0,0 1,-1-1,0 0,1 0,-1 1,0-1,0 1,1-1,-1 1,0 0,-1-1,1 1,1 2,-2-3,0-1,0 1,0-1,0 1,-1-1,1 1,0-1,0 1,0-1,0 1,0-1,-1 1,1-1,0 1,-1-1,1 1,0-1,-1 0,1 1,0-1,-1 1,1-1,-1 0,0 1,-23 5,18-6</inkml:trace>
  <inkml:trace contextRef="#ctx0" brushRef="#br0" timeOffset="12621.34">639 25,'-9'1,"0"0,1 0,-1 1,1 0,-1 1,1 0,0 0,-10 5,16-4,1 0,0-1,-1 1,1 0,0 0,1 0,-1 0,1 0,0 0,0 0,0 0,0 0,2 6,-2 28,-3-27,1-1,1 1,0 0,0 0,2 20,-1-30,1-1,-1 1,1-1,-1 1,0-1,1 0,-1 1,1-1,-1 0,1 1,-1-1,1 0,-1 1,1-1,0 0,-1 0,1 1,-1-1,1 0,-1 0,1 0,0 0,-1 0,1 0,0 0,-1 0,1 0,-1 0,2-1,25-4,-16 3,-6 1</inkml:trace>
  <inkml:trace contextRef="#ctx0" brushRef="#br0" timeOffset="13545.88">651 103,'-3'-2,"-6"11,-5 9,14-17,-1 1,0-1,1 0,-1 0,0 1,1-1,-1 0,1 1,0-1,0 1,-1-1,1 0,0 1,0-1,0 1,0-1,1 2,-1-2,1 0,-1-1,0 1,1-1,-1 1,1-1,-1 1,1-1,-1 1,1-1,-1 1,1-1,-1 0,1 1,0-1,-1 0,1 0,0 1,-1-1,1 0,0 0,-1 0,1 0,0 0,0 0,2 0,-1 0,0 0,1-1,-1 1,1-1,-1 0,0 0,1 0,-1 0,0 0,0 0,0 0,0-1,0 1,0-1,0 1,0-1,2-4,-3 6,0-1,0 1,-1-1,1 0,-1 1,1-1,-1 0,1 0,-1 1,1-1,-1 0,0 0,1 0,-1 0,0 0,0 1,1-1,-1 0,0 0,0 0,0 0,0 0,0 0,0 0,-1 1,1-1,0 0,0 0,-1 0,1 0,0 0,-1 1,1-1,-1 0,1 0,-1 1,1-1,-1 0,0 1,1-1,-1 0,0 1,1-1,-1 1,0-1,0 1,0 0,-1-1,-11-10,12 10,2 0</inkml:trace>
  <inkml:trace contextRef="#ctx0" brushRef="#br0" timeOffset="14263.49">742 44,'-12'8,"15"-3,24-5,-25 0,-1 0,0 0,0-1,0 1,0 0,1 0,-1 0,0 0,0 0,0 0,0 1,1-1,-1 0,0 1,0-1,0 0,0 1,0-1,0 1,0 0,0-1,0 1,0 0,0 0,0 0,0 2,-1-1,1 0,-1 1,0-1,0 1,0-1,0 0,0 1,-1-1,0 4,0 2,1 30,1-34,0 1,0-1,-1 0,0 1,0-1,0 1,0-1,-1 1,0-1,0 1,0-1,0 0,-1 0,1 1,-1-1,-4 5,5-8,0 0,0-1,0 1,0-1,-1 0,1 1,0-1,0 0,-1 0,1 1,0-1,-1 0,1 0,0-1,-1 1,-1 0,-8-4,15 3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08:48:10.48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7 27,'-1'0,"1"0,1 0,2 0,1 0,1 0,1 0,1 0,0 0,-1 0,-1 0,-2 0</inkml:trace>
  <inkml:trace contextRef="#ctx0" brushRef="#br0" timeOffset="351.77">1 71,'1'0,"1"0,2 0,1 0,1 0,1-1,-1-1,1 1,0-1,-1 0,1 0,0 0,-2 1</inkml:trace>
  <inkml:trace contextRef="#ctx0" brushRef="#br0" timeOffset="1856.4">168 1,'0'0,"-1"0,0 0,1 0,-1 0,0 0,0 0,1 0,-1 0,0 0,1 0,-1 0,0 1,1-1,-1 0,1 0,-1 1,0-1,1 0,-1 1,1-1,-1 1,1-1,-1 1,1-1,-1 1,1-1,-1 1,1 0,-21 18,18-14,0 0,0 1,1-1,-1 1,-2 11,4-15,1-1,-1 0,1 1,-1-1,1 1,0-1,-1 1,1-1,0 1,0-1,0 1,0-1,0 1,0-1,1 1,-1-1,0 0,1 1,-1-1,1 1,0-1,-1 0,1 1,0-1,0 0,0 0,0 0,0 0,1 2,0-3,0 0,0 0,0 0,0-1,0 1,0-1,0 1,-1-1,1 1,0-1,0 0,0 0,-1 0,1 0,-1 0,1-1,-1 1,3-2,-1 0</inkml:trace>
  <inkml:trace contextRef="#ctx0" brushRef="#br0" timeOffset="2295.49">252 46,'1'0,"2"0,1 0,1 0,0 1,-1 1,1-2,-1 0,0-1,0 0</inkml:trace>
  <inkml:trace contextRef="#ctx0" brushRef="#br0" timeOffset="2656.06">232 90,'1'0,"1"0,2 0,1 0,1-1,1 0,-1-1,1 0,-1 0</inkml:trace>
  <inkml:trace contextRef="#ctx0" brushRef="#br0" timeOffset="3392.66">386 1,'-22'58,"11"-6,9-47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08:48:16.9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61 48,'0'0,"0"-1,0 1,0 0,0 0,0-1,0 1,0 0,0-1,0 1,0 0,0 0,0-1,0 1,-1 0,1 0,0-1,0 1,0 0,0-1,0 1,-1 0,1 0,0 0,0-1,0 1,-1 0,1 0,0 0,0-1,0 1,-1 0,1 0,0 0,-1 0,1 0,0 0,0 0,-1 0,1 0,0 0,-1-1,1 1,0 0,0 1,-1-1,1 0,-18 10,14-8,1 1,0 0,0 1,0-1,0 1,0-1,1 1,-4 6,5-9,1 0,-1 0,1 0,0 0,-1 0,1 0,0 0,-1 0,1 0,0 0,0 0,0 0,0 0,0 1,0-1,0 0,0 0,0 0,1 0,-1 0,0 0,1 0,-1 0,1 0,-1 0,1 0,-1-1,1 1,0 0,-1 0,1 0,0-1,0 1,-1 0,1-1,0 1,0 0,0-1,0 1,0-1,0 0,0 1,0-1,0 0,0 0,0 1,0-1,0 0,0 0,0 0,0 0,0 0,1-1,-1 1,0 0,1-1,3 0,0 0,0 0,0-1,0 0,-1 0,1 0,0 0,-1-1,0 1,8-8,-11 10,0-1,0 0,0 0,0 0,-1 0,1 0,0-1,-1 1,1 0,-1 0,1 0,-1-1,0 1,1 0,-1 0,0-1,0 1,0 0,0 0,0-1,0 1,0 0,-1-1,1 1,0 0,-1 0,1-1,-1 1,1 0,-1 0,1 0,-2-2,0 1,0 0,0 0,0 0,-1 0,1 0,0 0,-1 0,1 1,-1 0,1-1,-1 1,0 0,-5-1,8 2,0 0,-1 0,1 0,0 0,-1 0,1 0,0 0,0 0,-1 0,1 0,0 1,-1-1,1 0,0 0,0 0,-1 0,1 1,0-1,0 0,0 0,-1 1,1-1,0 0,0 0,0 1,0-1,-1 0,1 1,0-1,0 0,0 0,0 1,0-1,0 0,0 1,0-1,0 0,0 1,0-1,0 0,0 1,0-1,0 0,0 0,0 1,1-1,-1 0,0 1,0-1,0 0,0 0,1 1,-1-1,0 0,0 0,1 0,-1 1,0-1,2 4</inkml:trace>
  <inkml:trace contextRef="#ctx0" brushRef="#br0" timeOffset="840.94">145 36,'2'1,"-1"0,0 0,0 1,0-1,0 0,0 1,-1-1,1 0,0 1,0-1,-1 1,1-1,-1 1,0-1,1 1,-1 0,0-1,0 1,0-1,0 1,0 0,-1 2,1-2,0 1,1 0,-1 0,0-1,1 1,-1 0,1-1,0 1,0 0,0-1,0 1,2 2,-2-5,0-1,-1 1,1 0,0-1,0 1,-1-1,1 1,0-1,0 1,-1-1,1 1,-1-1,1 0,-1 1,1-1,-1 0,1 0,-1 1,1-1,-1 0,0 0,0 0,1 1,-1-1,0-1,12-31,-10 29,6-30,-10 36</inkml:trace>
  <inkml:trace contextRef="#ctx0" brushRef="#br0" timeOffset="1377.71">204 68,'3'0,"0"0,1-1,-1 1,0-1,1 0,-1 0,0 0,0-1,0 1,0-1,0 0,0 0,0 0,-1 0,1 0,-1 0,1-1,1-2,-4 5,1-1,-1 1,0 0,0 0,0 0,0 0,0 0,0 0,0 0,0-1,0 1,0 0,0 0,0 0,0 0,0 0,0 0,0-1,0 1,0 0,0 0,0 0,0 0,0 0,0-1,0 1,0 0,0 0,0 0,0 0,0 0,0 0,0-1,0 1,-1 0,1 0,0 0,0 0,0 0,0 0,0 0,0 0,0 0,-1 0,1 0,0-1,0 1,0 0,0 0,0 0,0 0,-1 0,1 0,0 0,0 0,0 0,0 0,-1 0,-9 7,-8 11,17-17,0 0,0 0,0 0,1 1,-1-1,0 0,1 0,-1 0,1 1,0-1,-1 0,1 0,0 1,0-1,0 0,0 1,0-1,0 0,0 1,0-1,0 0,1 1,-1-1,1 0,-1 0,1 0,-1 1,1-1,1 2,-1-3,0 1,0-1,0 0,0 1,0-1,0 0,0 0,0 0,1 0,-1 0,0 0,0 0,0 0,0 0,0-1,0 1,0 0,1-1,-1 1,0-1,0 1,0-1,-1 1,1-1,0 0,0 1,0-1,0 0,0 0,-1 0,1 0,0 0,-1 0,1-1,2-1</inkml:trace>
  <inkml:trace contextRef="#ctx0" brushRef="#br0" timeOffset="1765.47">286 67,'4'7,"2"9,-2-37,-5 20,1 0,0-1,0 1,0 0,0 0,0-1,0 1,0 0,0 0,0-1,1 1,-1 0,1 0,-1 0,1 0,-1-1,1 1,-1 0,1 0,0 0,0 0,-1 0,1 0,0 1,0-1,0 0,0 0,0 1,0-1,0 0,1 1,-1-1,0 1,0 0,0-1,0 1,1 0,-1 0,0-1,0 1,1 0,-1 0,0 0,0 1,1-1,-1 0,2 1,3 1</inkml:trace>
  <inkml:trace contextRef="#ctx0" brushRef="#br0" timeOffset="2842.66">402 23,'52'-8,"-25"-6,-29 14</inkml:trace>
  <inkml:trace contextRef="#ctx0" brushRef="#br0" timeOffset="3357.71">403 29,'0'14,"0"1,-2 0,0-1,-5 22,6-34,1-2</inkml:trace>
  <inkml:trace contextRef="#ctx0" brushRef="#br0" timeOffset="3705.78">384 95,'0'-1,"1"0,2-1,1 1,1 0,1 1,0 0,-1-2,1 1,-2-2,0 1,-1 0</inkml:trace>
  <inkml:trace contextRef="#ctx0" brushRef="#br0" timeOffset="4537.31">526 11,'-6'8,"1"0,0 0,0 1,1 0,0 0,0 0,1 0,0 0,1 1,0-1,-1 17,3-25,0-1,0 0,0 1,0-1,0 0,0 0,0 1,0-1,0 0,0 1,0-1,0 0,1 0,-1 1,0-1,0 0,0 0,0 1,0-1,1 0,-1 0,0 1,0-1,1 0,-1 0,0 0,0 0,0 1,1-1,-1 0,0 0,1 0,-1 0,0 0,0 0,1 0,-1 0,0 0,1 0,-1 0,1 0,14-8,15-22,-26 26,12-10,-20 24,-6 16,13-18,12-10,-13 1,0-1,0 1,0-1,0 0,0 0,0 1,-1-1,1 0,-1-1,0 1,1 0,1-5,-3 7,0-1,1 1,-1-1,1 1,-1-1,0 1,1-1,-1 0,0 1,0-1,0 0,1 1,-1-1,0 0,0 1,0-1,0 0,0 1,0-1,0 0,0 1,-1-1,1 0,0 1,0-1,0 0,-1 1,1-1,0 1,-1-1,1 1,0-1,-1 1,1-1,-1 1,1-1,-1 1,1-1,-1 1,1-1,-1 1,0 0,1 0,-1-1,0 1,1 0,-1 0,0 0,0-1,0 2,0 1</inkml:trace>
  <inkml:trace contextRef="#ctx0" brushRef="#br0" timeOffset="5481.29">615 68,'0'3,"0"-1,0 1,0-1,0 1,0-1,1 1,-1-1,1 1,-1-1,1 1,0-1,0 0,0 0,2 3,-2-5,0 1,0-1,0 1,0-1,1 0,-1 1,0-1,0 0,0 0,0 0,0 0,1 0,-1 0,0 0,0 0,0-1,0 1,0 0,0-1,1 1,-1-1,0 1,0-1,0 1,0-1,-1 0,1 0,0 1,0-1,0 0,1-2,-2 3,1 0,-1 0,0 0,1 0,-1 0,1 0,-1 0,1 0,-1 0,1 0,-1 0,0 0,1 0,-1 0,1 0,-1 0,1 0,-1 1,0-1,1 0,-1 0,0 1,1-1,-1 0,1 0,-1 1,0-1,0 0,1 1,-1-1,0 0,0 1,1-1,-1 1,0-1,0 0,0 1,0-1,1 1,-1-1,0 1,0-1,0 1,0-1,0 1,0 0,0 0,0-1,0 1,0 0,0-1,0 1,1 0,-1-1,0 1,0 0,1-1,-1 1,0-1,1 1,-1 0,1-1,-1 1,1-1,-1 1,1-1,-1 0,1 1,0-1,-1 1,1-1,-1 0,1 0,0 1,-1-1,1 0,0 0,-1 0,1 0,0 1,0-1,-1 0,1 0,0-1,-1 1,1 0,0 0,-1 0,1 0,0-1,-1 1,1 0,0 0,-1-1,1 1,-1-1,1 1,-1 0,1-1,0 1,-1-1,0 0,1 1,-1-1,1 1,-1-1,1 0,3-4,1-1,-1 1,0-1,0 1,-1-1,0 0,0-1,3-9,-11 19,3 1</inkml:trace>
  <inkml:trace contextRef="#ctx0" brushRef="#br0" timeOffset="6516.26">880 24,'-1'-1,"1"0,1-1,2 1,1 0,2 0,0-1,0 1,1-2,0 1,-1 0,1 1,0 0,-1 1,1 0,-3-1,-2 3,0-1</inkml:trace>
  <inkml:trace contextRef="#ctx0" brushRef="#br0" timeOffset="6874.8">887 35,'-3'6,"1"1,0 0,0-1,1 1,-2 13,2 29,-1-45</inkml:trace>
  <inkml:trace contextRef="#ctx0" brushRef="#br0" timeOffset="7231.99">880 100,'0'-1,"3"-1,1 0,1-1,1 1,0-1,-1 1,1 0,-1 0,1 1,-1 1</inkml:trace>
  <inkml:trace contextRef="#ctx0" brushRef="#br0" timeOffset="7715.98">1029 23,'-37'45,"35"-41,0 0,0 0,0 0,0 0,1 0,-1 0,1 0,0 1,0-1,1 0,-1 1,1 7,0-11,1-1,-1 1,0 0,0-1,0 1,1 0,-1-1,0 1,1 0,-1-1,1 1,-1 0,0-1,1 1,-1-1,1 1,0-1,-1 1,1-1,-1 0,1 1,0-1,-1 0,1 1,0-1,-1 0,2 1,1-1,0-1,-1 1,1 0,-1 0,1-1,0 0,-1 1,0-1,1 0,-1 0,1-1,2-1,0 1,0-1</inkml:trace>
  <inkml:trace contextRef="#ctx0" brushRef="#br0" timeOffset="8263.23">1093 74,'0'0,"0"-1,0 1,0 0,0 0,0 0,0-1,0 1,0 0,0 0,0 0,0-1,0 1,0 0,0 0,0 0,0-1,0 1,-1 0,1 0,0 0,0 0,0-1,0 1,0 0,-1 0,1 0,0 0,0 0,0-1,0 1,-1 0,1 0,0 0,0 0,0 0,-1 0,1 0,0 0,0 0,0 0,-1 0,1 0,0 0,0 0,-1 0,-12 6,-8 12,20-18,1 1,-1-1,1 1,-1 0,1-1,0 1,-1 0,1-1,0 1,0 0,0-1,-1 1,1 0,0 0,0-1,0 1,0 0,0 0,0-1,0 1,0 0,1-1,-1 1,0 0,0 0,1-1,-1 1,0 0,1-1,-1 1,1-1,-1 1,0 0,1-1,0 1,-1-1,1 1,-1-1,1 0,-1 1,1-1,0 1,-1-1,1 0,0 0,0 1,-1-1,1 0,1 0,-1 1,1-1,-1 0,1 0,-1 0,1 1,0-1,-1-1,1 1,-1 0,1 0,-1-1,1 1,0 0,-1-1,0 0,1 1,-1-1,1 0,-1 0,0 0,1 0,-1 0,0 0,2-2,-1 0,0 0,-1 0,1 0,-1 0,1-1,-1 1,0-1,1-4,-3 7,-2 20,5 3,-2-21,0-1,0 1,1-1,-1 0,0 1,0-1,0 0,0 1,1-1,-1 0,0 1,0-1,1 0,-1 1,0-1,1 0,-1 0,0 1,0-1,1 0,-1 0,1 0,-1 0,0 1,1-1,-1 0,0 0,1 0,-1 0,1 0,-1 0,0 0,1 0,-1 0,1 0,-1 0,0 0,1 0,-1 0,0-1,1 1,-1 0,0 0,1 0,-1 0,0-1,1 1,-1 0,0 0,1-1,2-1</inkml:trace>
  <inkml:trace contextRef="#ctx0" brushRef="#br0" timeOffset="8747.56">1196 67,'-3'1,"0"-1,0 1,0-1,1 1,-1 0,0 0,0 0,1 1,-6 2,7-3,0-1,0 1,0-1,0 1,0 0,1 0,-1-1,0 1,0 0,1 0,-1 0,1 0,-1 0,0 0,1 0,0 0,-1 0,1 0,0 0,-1 0,1 0,0 0,0 0,0 0,0 0,0 0,0 0,0 0,0 0,0 1,1-1,0 1,-1-1,0-1,0 0,0 1,1-1,-1 0,0 1,1-1,-1 0,0 1,1-1,-1 0,1 0,-1 0,0 1,1-1,-1 0,1 0,-1 0,0 0,1 0,-1 1,1-1,-1 0,1 0,-1 0,0 0,1 0,-1-1,1 1,-1 0,1 0,-1 0,1 0,-1 0,0-1,1 1,-1 0,0 0,1-1,-1 1,0 0,1 0,-1-1,0 1,1 0,-1-1,21-21,-15 15,-5 10,-29 82,26-80</inkml:trace>
  <inkml:trace contextRef="#ctx0" brushRef="#br0" timeOffset="9093.69">1118 229,'0'-2,"1"-1,2-3,1 0,1-1,0 1,2 0,-1 1,1-1,0 0,0 0,-1 0,1 0,-1 1,1 0,-1 1,-1 1</inkml:trace>
  <inkml:trace contextRef="#ctx0" brushRef="#br0" timeOffset="10524.18">113 281,'-20'-2,"19"1,0 1,-1-1,1 1,0-1,-1 1,1 0,-1-1,1 1,-1 0,1 0,-1 0,1 0,-1 1,1-1,-1 0,1 1,0-1,-1 1,1-1,-1 1,1-1,0 1,0 0,-1 0,1 0,0 0,0 0,0 0,0 0,0 0,0 0,0 0,0 0,1 1,-1-1,0 0,1 1,-1 2,-2 8,1 0,0 1,1-1,1 1,0 0,1-1,0 1,4 14,-1 13,0-22,-3-18</inkml:trace>
  <inkml:trace contextRef="#ctx0" brushRef="#br0" timeOffset="10891.37">23 404,'1'0,"1"-2,0 1,2 0,0 0,2 0,0-1,1 0,-1 1,0-1,-1-1,0 2,0-1</inkml:trace>
  <inkml:trace contextRef="#ctx0" brushRef="#br0" timeOffset="11340.71">138 306,'1'3,"0"1,-1 0,1 0,-1 0,0-1,0 1,0 0,-1 0,0 4,0 2,-9 72,10-77</inkml:trace>
  <inkml:trace contextRef="#ctx0" brushRef="#br0" timeOffset="11962.34">197 390,'0'-1,"0"1,1-1,-1 1,0 0,0-1,0 1,0-1,0 1,0-1,0 1,1-1,-1 1,-1 0,1-1,0 1,0-1,0 1,0-1,0 1,0-1,0 1,-1 0,1-1,0 1,0-1,-1 1,1 0,0-1,0 1,-1 0,1-1,0 1,-1 0,1 0,0-1,-1 1,1 0,-1 0,1 0,-1-1,1 1,-1 0,-14 19,14-15,-1-1,1 0,0 1,0-1,0 1,1-1,-1 1,1-1,0 1,0-1,1 7,-1-9,0-1,0 1,0-1,0 1,0 0,1-1,-1 1,0-1,1 1,-1-1,0 1,1-1,-1 1,0-1,1 1,-1-1,1 0,-1 1,1-1,-1 0,1 1,-1-1,1 0,-1 0,1 1,1-1,-1 0,1 0,-1 0,1-1,0 1,-1 0,1-1,-1 1,1-1,-1 0,1 0,-1 1,1-1,-1 0,0 0,2-1,20-30,-22 31,0-1,0 1,0-1,0 1,-1-1,1 0,-1 1,1-1,-1 0,1 1,-1-1,0 0,0 1,0-1,0 0,0 0,0 1,-1-1,0-3,-9 45,9-36,3 16,-2-20,0 0,0 1,0-1,0 0,0 1,0-1,1 0,-1 1,0-1,0 0,0 0,1 1,-1-1,0 0,0 0,1 1,-1-1,0 0,1 0,-1 0,0 0,1 1,-1-1,0 0,1 0,-1 0,0 0,1 0,-1 0,0 0,1 0,-1 0,0 0,1 0,-1 0,0 0,1 0,-1 0,0 0,1-1,-1 1,0 0,1 0,-1 0,0-1,1 1,-1 0,5-3</inkml:trace>
  <inkml:trace contextRef="#ctx0" brushRef="#br0" timeOffset="13070.85">320 367,'-1'0,"1"-1,0 1,0-1,0 1,-1 0,1-1,0 1,0 0,-1-1,1 1,0 0,-1 0,1-1,0 1,-1 0,1 0,0-1,-1 1,1 0,-1 0,1 0,0 0,-1 0,1 0,-1 0,1 0,-1 0,1 0,0 0,-1 0,1 0,-1 0,1 0,0 0,-1 0,1 0,-1 0,1 1,0-1,-1 0,1 0,0 0,-1 1,1-1,0 0,-1 1,1-1,0 0,-1 1,1-1,0 1,-20 14,9 10,11-24,0 0,0-1,0 1,0-1,0 1,0 0,0-1,0 1,0 0,1-1,-1 1,0-1,0 1,1-1,-1 1,0 0,1-1,-1 1,1-1,-1 0,1 1,-1-1,1 1,0 0,0-1,1 0,0 1,-1-1,1 0,-1 0,1 0,0 0,-1 0,1-1,0 1,-1 0,1-1,-1 1,1-1,-1 1,1-1,-1 0,1 0,-1 0,0 1,1-1,-1-1,0 1,0 0,0 0,0 0,1-2,7-9,-10 9,0 5,0-1,0 0,0 1,1-1,-1 1,0 0,1-1,-1 1,1-1,0 1,-1 0,1-1,0 1,0 0,0 2,0 9,0-1,-1 1,0 0,-1-1,-1 1,0-1,-1 1,0-1,0-1,-2 1,-6 11,12-23,-1 1,0-1,0 0,1 0,-1 0,0 1,1-1,-1 0,0 0,0 0,1 0,-1 0,0-1,0 1,1 0,-1 0,0 0,1-1,-1 1,0 0,1-1,-1 1,0 0,1-1,-1 1,1-1,-1 1,0-1,1 1,0-1,-1 0,1 1,-1-1,1 0,0 1,-1-1,1 0,0 1,0-1,-1-1,1 1,-1 0,0 0,1 0,-1 0,1 0,-1 0,1 0,0 0,0 0,-1 0,1-1,0 1,0 0,0 0,0 0,0 0,0-1,1 1,-1 0,0 0,1 0,-1 0,0 0,1 0,-1 0,1 0,0 0,-1 0,1 0,0 0,0 0,-1 0,3-1,1 0,0 0</inkml:trace>
  <inkml:trace contextRef="#ctx0" brushRef="#br0" timeOffset="14127.22">403 365,'0'0,"0"-1,0 1,0-1,-1 1,1 0,0-1,0 1,-1 0,1-1,0 1,0 0,-1 0,1-1,0 1,-1 0,1 0,-1-1,1 1,0 0,-1 0,1 0,-1 0,1 0,0 0,-1 0,1 0,-1 0,1 0,-1 0,1 0,0 0,-1 0,1 0,-1 0,1 0,0 0,-1 0,1 1,-1-1,1 0,0 0,-1 0,1 1,0-1,-1 0,1 1,0-1,0 0,-1 1,1-1,0 1,-21 14,21-14,0 0,-1 0,1 0,0 0,-1 0,1 0,0 0,0 0,0 1,0-1,0 0,0 0,0 0,0 0,0 0,1 1,-1-1,1 0,-1 0,0 0,1 0,0 0,-1 0,1 0,0 0,-1 0,1-1,1 2,6 18,-8-19,0 0,-1 0,1 0,-1 0,0 0,1-1,-1 1,0 0,1 0,-1 0,0-1,0 1,0 0,0-1,0 1,1 0,-1-1,0 0,0 1,0-1,-1 1,1-1,0 0,-2 0,-7 4,6-3,7-1,0-1</inkml:trace>
  <inkml:trace contextRef="#ctx0" brushRef="#br0" timeOffset="15391.71">506 345,'-1'-1,"-1"2,0-1,0 0,0 0,0 0,0 1,0-1,1 1,-1 0,0 0,0-1,1 1,-1 0,0 0,1 0,-1 1,1-1,0 0,-1 1,1-1,0 1,0-1,0 1,0-1,0 1,0 0,0-1,0 1,1 0,-1 0,1 0,-1 3,-1 7,1 0,1 1,0-1,2 17,-1 2,-1-30,0 0,0 0,0 0,0 0,0 0,0 0,0 0,1 0,-1-1,0 1,0 0,1 0,-1 0,0 0,1 0,-1-1,1 1,-1 0,1 0,0-1,-1 1,1 0,0-1,-1 1,1-1,0 1,0-1,0 1,-1-1,2 1,0-1,0 0,0 1,0-1,0 0,0-1,0 1,0 0,0-1,0 1,0-1,0 1,0-1,2-1,0 0</inkml:trace>
  <inkml:trace contextRef="#ctx0" brushRef="#br0" timeOffset="33361.07">506 379,'4'0,"37"0,-40 0,-1 0,1 0,0 0,-1 0,1 1,-1-1,1 0,0 0,-1 1,1-1,-1 0,1 1,-1-1,1 1,-1-1,1 0,-1 1,1-1,-1 1,1-1,-1 1,1 1,-1-1,0 0,0 0,-1 0,1 0,0 0,0 0,-1 0,1 0,0 0,-1 0,1 0,-1 0,0 0,1 0,-1 0,0-1,1 1,-1 0,-1 1,-19 14,19-15,6-1,11 0,-14 0,-1-1,1 1,-1 0,1 0,-1 0,1 0,-1 0,1 0,-1 0,1 0,-1 0,1 1,-1-1,1 0,-1 0,1 0,-1 1,1-1,-1 0,0 0,1 1,-1-1,1 0,-1 1,0-1,1 0,-1 1,0-1,0 1,1-1,-1 1,0-1,0 0,1 2,-9 16,6-14,-1-1,0 0,0 0,0 0,-1 0,1 0,-1 0,-3 1,-11-3,18-1,0 0,0-1,1 1,-1 0,0 0,0 0,0 0,0 0,0-1,0 1,0 0,1 0,-1 0,0-1,0 1,0 0,0 0,0 0,0 0,0-1,0 1,0 0,0 0,0 0,0-1,0 1,0 0,0 0,-1 0,1 0,0-1,0 1,0 0,0 0,0 0,0 0,0-1,0 1,-1 0,1 0,0 0,0 0,0 0,0 0,0 0,-1-1,1 1,0 0,0 0,0 0,-1 0,1 0,0 0,0 0,0 0,0 0,-1 0,1 0,0 0,0 0,0 0,-1 0,4-2</inkml:trace>
  <inkml:trace contextRef="#ctx0" brushRef="#br0" timeOffset="34918.15">585 346,'3'-1,"-1"1,1 0,-1 0,1 0,-1 0,1 1,0-1,-1 1,1-1,-1 1,1 0,-1 0,0 0,3 2,-4-1,0-1,0 1,0 0,0 0,-1 0,1-1,-1 1,1 0,-1 0,0 0,0 0,0 0,0 0,0 0,0-1,-1 1,1 0,0 0,-1 0,0 0,0 2,-1 4,1-1,0 1,1-1,0 1,0 0,2 13,1 17,-4-36,-1-1,0 1,1-1,-1 0,0 0,0 0,0 0,0 0,0 0,0 0,0 0,0-1,0 0,0 1,-1-1,1 0,0 0,0 0,0 0,0 0,-4-1,5 0</inkml:trace>
  <inkml:trace contextRef="#ctx0" brushRef="#br0" timeOffset="35702.92">680 423,'-1'0,"0"-1,1-1,1 1,2 0,2 0,0 1,2-1,-2 0,1 0,-1-1,-1 0,1 0,-1 1,-2 1</inkml:trace>
  <inkml:trace contextRef="#ctx0" brushRef="#br0" timeOffset="36075.97">674 455,'1'0,"2"0,1 0,1 0,1 0,0 0,1 0,-2-1,0 0,1-1,-1 1,1 0,-1 1</inkml:trace>
  <inkml:trace contextRef="#ctx0" brushRef="#br0" timeOffset="37604.14">828 377,'11'81,"-4"-46,-7-35,0 0,0 0,-1 0,1 1,0-1,0 0,0 0,0 0,0 0,0 1,0-1,0 0,0 0,0 0,0 0,0 1,0-1,1 0,-1 0,0 0,0 0,0 1,0-1,0 0,0 0,0 0,0 0,0 0,1 0,-1 1,0-1,0 0,0 0,0 0,0 0,0 0,1 0,-1 0,0 0,0 0,0 0,0 0,1 0,-1 1,0-1,0 0,0 0,0 0,1 0,-1-1,0 1,0 0,0 0,0 0,1 0,-1 0,0 0,0 0,0 0,0 0,1 0,-1-1,9-13,6-22,-7 11,-5 17,0-1,0 1,-1 0,1-15,-3 23,0 0,0 0,0 0,0 0,0 0,0 0,0 1,0-1,0 0,0 0,0 0,0 0,0 0,0 0,-1 0,1 0,0 0,0 0,0 0,0 0,0 0,0 0,0 0,0 0,0 0,0 0,0 0,0 0,0 0,-1 0,1 0,0 0,0 0,0 0,0 0,0 0,0 0,0 0,0 0,0 0,0-1,0 1,0 0,0 0,0 0,0 0,-1 0,1 0,0 0,0 0,0 0,-1 3</inkml:trace>
  <inkml:trace contextRef="#ctx0" brushRef="#br0" timeOffset="38122.81">958 436,'-1'0,"0"0,2 0,2-1,2-1,0 1,1 0,1 0,-2 0</inkml:trace>
  <inkml:trace contextRef="#ctx0" brushRef="#br0" timeOffset="38473.99">945 473,'1'0,"1"0,2 0,2 0,-1 0,2 0,-1 0,0-1,-1 0,1 0,-1-1,0 2</inkml:trace>
  <inkml:trace contextRef="#ctx0" brushRef="#br0" timeOffset="39272.03">1105 386,'-1'40,"0"-19,0 0,4 31,-2-50,1-1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08:49:05.35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14 25,'0'1,"0"2,0 1,0 1,0 1,-2 0,1 1,0 0,-1-1,2 1,-1 0,0-1,-1 1,1-1,0 1,0-1,1 0,-1 0</inkml:trace>
  <inkml:trace contextRef="#ctx0" brushRef="#br0" timeOffset="811.19">20 25,'0'-1,"0"0,0 0,1 0,-1 0,1-1,-1 1,0 0,1 0,0 0,-1 0,1 0,0 0,-1 0,1 0,0 1,0-1,0 0,0 0,0 1,0-1,0 0,0 1,0-1,0 1,0-1,0 1,0 0,0-1,1 1,-1 0,0 0,0 0,0 0,1 0,-1 0,0 0,0 0,0 1,0-1,1 0,0 1,-1-1,0 1,0-1,0 0,0 1,0-1,0 0,0 1,0-1,0 1,0 0,-1-1,1 1,0 0,0-1,-1 1,1 0,0 0,-1 0,1-1,-1 1,1 0,-1 0,1 0,-1 0,0 0,0 0,1 0,-1 0,0 0,0 0,0 0,0 0,0 0,0 0,0 0,0 0,-1 0,1 0,0 0,0 0,-1 0,1 0,-1 0,1 0,-1 0,1 0,-1-1,0 1,1 0,-1 0,0-1,-1 2,-17 15,18-16,0-1,0 0,0 1,0-1,0 1,0-1,1 1,-1 0,0-1,0 1,1 0,-1-1,0 1,1 0,-1 0,1 0,-1 0,1-1,-1 1,1 0,-1 0,1 0,0 0,0 0,-1 0,1 0,0 0,0 0,0 0,0 0,0 0,1 0,-1 0,0 0,0 0,1 0,-1 0,0 0,1 0,-1 0,1 0,-1 0,1 0,0-1,-1 1,1 0,0 0,-1-1,1 1,2 1,16 24,-18-24</inkml:trace>
  <inkml:trace contextRef="#ctx0" brushRef="#br0" timeOffset="2221.33">137 134,'2'-14,"0"1,1-1,1 1,0-1,0 1,2 1,8-16,-1 91,-5-11,-8-49</inkml:trace>
  <inkml:trace contextRef="#ctx0" brushRef="#br0" timeOffset="2594.1">194 95,'-1'-1,"-2"0,-1-1,-1 1,-1 0,0 1,-1-1,3 1,1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08:49:13.25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28,'1'1,"0"0,0-1,0 1,0 0,0 0,0 0,0 0,0 0,0 0,-1 0,1 0,0 0,-1 0,1 1,-1-1,1 0,-1 0,0 1,1-1,-1 0,0 1,0-1,0 0,0 0,0 1,0-1,-1 2,1 55,-1-39,1-6,0-8</inkml:trace>
  <inkml:trace contextRef="#ctx0" brushRef="#br0" timeOffset="688.79">20 15,'0'-1,"0"0,1 1,-1-1,1 0,-1 0,1 0,0 1,-1-1,1 0,0 0,-1 1,1-1,0 1,0-1,0 1,-1-1,1 1,0-1,0 1,0 0,0-1,0 1,0 0,0 0,0 0,0 0,0 0,0 0,0 0,0 0,0 0,0 0,0 1,0-1,1 1,-1-1,0 0,0 0,0 1,1-1,-1 0,0 1,0-1,0 1,0-1,0 1,0-1,0 1,0 0,0 0,0 0,0-1,0 1,-1 0,1 0,0 0,0 0,-1 0,1 0,-1 0,1 1,-1-1,0 0,1 0,-1 0,0 0,0 1,0-1,0 0,0 0,0 3,-15 28,15-31,-1 0,1 0,0 0,-1-1,1 1,-1 0,1-1,-1 1,1 0,-1-1,0 1,1-1,-1 1,0-1,1 1,-1-1,0 1,0-1,1 0,-1 1,0-1,0 0,0 0,1 0,-1 1,0-1,0 0,0 0,0 0,0 0,1 0,-1-1,0 1,0 0,0 0,1-1,-1 1,0 0,-1-1,9-3,-3 4</inkml:trace>
  <inkml:trace contextRef="#ctx0" brushRef="#br0" timeOffset="1458.95">77 80,'14'69,"-14"-73,-1 0,1 0,1 0,-1 0,1 0,-1 0,1 0,0 0,1 0,-1 0,3-5,-3 7,0 0,-1 0,1 1,0-1,0 0,0 0,1 1,-1-1,0 0,1 1,-1-1,1 1,-1 0,1-1,0 1,-1 0,1 0,0 0,0 0,0 1,0-1,0 0,0 1,0-1,0 1,0 0,3-1,8 4,-7-2</inkml:trace>
  <inkml:trace contextRef="#ctx0" brushRef="#br0" timeOffset="1823.99">186 79,'-1'2,"-1"0,1 0,0 0,0 0,0 0,0 1,0-1,0 0,1 1,-1-1,1 1,0-1,0 3,-1-4,1-1,0 1,0 0,0-1,0 1,0-1,0 1,0 0,0-1,0 1,0-1,0 1,1 0,-1-1,0 1,0-1,0 1,1-1,-1 1,0-1,1 1,-1-1,1 1,-1-1,0 1,1-1,-1 0,1 1,-1-1,1 1,-1-1,1 0,-1 0,1 1,0-1,-1 0,1 0,-1 0,1 0,0 0,-1 0,1 0,-1 0,1 0,0 0,-1 0,1 0,-1 0,1 0,0 0,-1-1,1 1,0-1,1 0,-1 0,0 0,1 0,-1-1,0 1,0 0,0-1,0 1,0-1,0 1,-1-1,1 0,0 1,-1-1,1 0,-1 1,0-1,1 0,-1 1,0-4,0 4,0 1,0-1,1 0,-1 0,0 0,0 0,0 0,0 1,0-1,0 0,-1 0,1 0,0 0,0 0,-1 1,1-1,0 0,-1 0,1 1,-1-1,1 0,-1 0,1 1,-1-1,1 1,-1-1,0 0,1 1,-1-1,0 1,0 0,1-1,-1 1,0-1,0 1,0 0,0 0,1-1,-1 1,-1 0,0 1</inkml:trace>
  <inkml:trace contextRef="#ctx0" brushRef="#br0" timeOffset="3185.72">258 60,'1'1,"0"-1,0 1,0 0,-1 0,1-1,0 1,0 0,-1 0,1 0,0 0,-1 0,1 0,-1 0,1 0,-1 0,0 0,1 0,-1 0,0 0,0 0,0 0,0 0,0 0,0 3,1 28,-1-31,3 63,-4-58</inkml:trace>
  <inkml:trace contextRef="#ctx0" brushRef="#br0" timeOffset="3728.42">264 72,'0'-1,"0"-1,1 1,-1-1,0 0,0 1,1-1,-1 1,1-1,-1 1,1 0,0-1,-1 1,1 0,0-1,0 1,0 0,0 0,0 0,0 0,0 0,3-2,-3 3,0-1,-1 1,1 0,0 0,0 0,0 0,-1 0,1 0,0 0,0 0,0 0,-1 0,1 0,0 0,0 1,-1-1,1 0,0 1,0-1,-1 0,1 1,0-1,-1 1,1-1,-1 1,1-1,-1 1,1 0,-1-1,1 1,-1 0,1-1,-1 1,0 0,1 0,-1-1,0 1,0 0,1 0,-1-1,0 1,0 0,0 1,0 1,0 1,0-1,-1 0,1 1,-1-1,0 0,0 1,0-1,0 0,0 0,-3 4,-11 10,15-16,-1-1,1 0,-1 0,1 1,-1-1,1 0,-1 0,1 0,-1 0,1 0,-1 0,0 0,1 0,-1 0,1 0,-1 0,1 0,-1 0,1-1,-1 1,1 0,-1 0,1 0,-1-1,1 1,-1 0,1-1,-1 1,1 0,0-1,-1 0,7-3,-2 3</inkml:trace>
  <inkml:trace contextRef="#ctx0" brushRef="#br0" timeOffset="4301.68">374 60,'-4'0,"0"1,0-1,0 1,0 0,0 0,0 0,1 0,-1 1,0-1,-6 5,9-5,0 0,-1-1,1 1,0 1,0-1,0 0,0 0,0 0,0 0,0 1,0-1,1 0,-1 1,0-1,1 1,-1-1,1 1,0-1,-1 1,1-1,0 1,0-1,0 1,0 0,0-1,0 1,0-1,1 1,-1-1,1 1,-1-1,2 3,-2-3,0 0,0 0,1 0,-1-1,0 1,1 0,-1 0,1 0,-1-1,1 1,-1 0,1-1,0 1,-1 0,1-1,0 1,-1-1,1 1,0-1,0 1,0-1,-1 0,1 1,0-1,0 0,0 0,0 0,0 1,-1-1,2 0,0-1,0 0,0 1,0-1,-1 0,1 0,0 0,-1 0,1 0,-1 0,1-1,-1 1,0 0,2-3,1-1,0 0,0-1,0 1,-1-1,0 0,-1 0,4-10,-6 16,0 0,0 0,0 0,0 0,0 0,0 0,0 0,-1 0,1 0,0 0,0 0,0 0,0 0,0 0,0 0,0 0,0 0,-1 0,1 0,0 0,0 0,0 0,0 0,0 0,0 0,0 0,-7 21,9 4,-2-24,1 0,-1-1,0 1,1-1,-1 1,1-1,-1 1,1-1,-1 1,1-1,-1 1,1-1,0 1,-1-1,1 0,-1 1,1-1,0 0,-1 0,1 0,0 1,0-1,-1 0,1 0,0 0,-1 0,1 0,0 0,0 0,-1 0,2-1,3 0</inkml:trace>
  <inkml:trace contextRef="#ctx0" brushRef="#br0" timeOffset="6056.87">489 28,'0'0,"0"-1,0 0,0 1,0-1,0 1,0-1,0 1,-1-1,1 1,0-1,0 1,0-1,-1 1,1-1,0 1,-1-1,1 1,0 0,-1-1,1 1,0 0,-1-1,1 1,-1 0,1-1,-1 1,1 0,-1 0,1-1,-1 1,1 0,-1 0,1 0,-1 0,1 0,-1 0,1 0,-1 0,0 0,1 0,-1 0,1 0,-1 0,1 0,-1 0,1 1,-1-1,1 0,-1 0,1 1,-1-1,1 0,0 1,-1-1,1 0,-1 1,1-1,-1 1,-25 21,27-23,0 0,0 0,0 0,0 0,0 0,1 0,-1 0,0 1,1-1,-1 0,0 1,1-1,-1 1,1 0,-1-1,1 1,-1 0,1 0,-1 0,1 0,-1 0,1 0,-1 1,1-1,-1 0,0 1,1-1,-1 1,1-1,-1 1,0 0,0 0,1-1,-1 1,0 0,0 0,0 0,0 0,0 1,0-1,0 0,0 0,0 1,-1-1,1 0,0 1,-1-1,1 0,-1 1,0-1,1 1,-1-1,0 1,0-1,0 3,3-17,-5 15,1 0,0 0,1 0,-1 0,1 1,-1-1,1 0,0 1,0-1,0 0,0 1,1 2,2 11,0 1,-2-1,1 18,-2-28,0-1,-1 1,1-1,-1 0,0 0,0 1,-1-1,0 0,0 0,0 0,0 0,-1-1,-4 8,6-12,1 1,0-1,0 1,-1-1,1 0,0 1,-1-1,1 0,0 1,-1-1,1 0,-1 1,1-1,0 0,-1 0,1 1,-1-1,1 0,-1 0,1 0,-1 0,1 0,-1 0,1 0,-1 0,1 0,0 0,-1 0,1 0,-1 0,1 0,-1 0,1 0,-1 0,1-1,-1 1,1 0,-1 0,1-1,0 1,-1 0,1 0,0-1,-1 1,1 0,0-1,-1 1,1-1,0 1,-1 0,1-1,0 1,0-1,0 1,0-1,-1 1,1-1,0 1,0-1,0 1,0-1,0 1,0-1,0 1,0-1,0 1,1-1,-2-3,1 1,-1-1,1 0,0 1,0-1,0 1,1-1,1-5,0 4,1 0,-1 1,1-1,0 0,1 1,-1 0,1 0,5-4,-4 4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08:49:25.29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54 9,'0'0,"-1"-1,1 1,0-1,0 1,0-1,-1 1,1-1,0 1,-1 0,1-1,0 1,-1 0,1-1,0 1,-1 0,1-1,-1 1,1 0,-1 0,1 0,0-1,-1 1,1 0,-1 0,1 0,-1 0,1 0,-1 0,1 0,-1 0,1 0,-1 0,1 0,-1 0,1 0,-1 0,1 1,0-1,-1 0,1 0,-1 0,1 1,-1-1,1 0,0 1,-1-1,1 0,-1 1,-21 13,21-13,0 0,0 1,0-1,0 0,0 0,0 1,1-1,-1 0,0 1,1-1,-1 1,1-1,-1 1,1-1,0 1,0-1,0 1,0-1,0 1,0-1,0 1,0 0,0-1,1 1,-1-1,0 1,1-1,0 0,0 3,1-2,0-1,0 1,-1 0,1-1,0 0,0 1,1-1,-1 0,0 0,0 0,0 0,1 0,-1-1,0 1,1-1,-1 0,4 1,14 2,-17-4</inkml:trace>
  <inkml:trace contextRef="#ctx0" brushRef="#br0" timeOffset="1985.08">143 48,'0'0,"0"0,0-1,0 1,0-1,0 1,0-1,0 1,0-1,0 1,0 0,0-1,0 1,0-1,0 1,-1-1,1 1,0 0,0-1,0 1,-1-1,1 1,0 0,0-1,-1 1,1 0,0-1,-1 1,1 0,-1 0,1-1,0 1,-1 0,1 0,-1 0,1-1,0 1,-1 0,1 0,-1 0,1 0,-1 0,1 0,0 0,-1 0,1 0,-1 0,1 0,-1 0,1 1,0-1,-1 0,1 0,-1 0,1 0,0 1,-1-1,1 0,-1 1,1-1,0 0,0 0,-1 1,1-1,0 1,-1-1,1 0,0 2,-22 25,21-24,0 1,1-1,0 1,0-1,0 1,0-1,0 1,1-1,1 6,-2-9,0 1,0 0,0-1,0 1,0-1,0 1,1-1,-1 1,0-1,0 1,1-1,-1 1,0-1,0 1,1-1,-1 1,1-1,-1 1,0-1,1 0,-1 1,1-1,-1 0,1 1,-1-1,1 0,-1 0,1 1,-1-1,1 0,-1 0,1 0,-1 0,1 0,0 0,-1 0,1 0,-1 0,1 0,-1 0,1 0,-1 0,1 0,0 0,-1-1,1 1,-1 0,1-1,-1 1,0 0,1 0,-1-1,1 1,-1-1,1 1,-1-1,0 1,1 0,-1-1,0 1,0-1,1 1,-1-2,2 0,-1 0,1-1,-1 1,1 0,-1-1,0 1,0-1,0 0,-1 1,1-1,0-2,-2 4,-3 21,4-16,0-1,0 1,0-1,0 0,1 1,-1-1,1 1,1 5,-1-9,-1 1,0 0,1 0,-1 0,1 0,-1 0,1 0,0 0,-1-1,1 1,0 0,-1 0,1-1,0 1,0-1,-1 1,1 0,0-1,0 0,0 1,0-1,0 0,0 1,0-1,0 0,0 0,0 0,0 0,0 0,0 0,0 0,1 0,4-1</inkml:trace>
  <inkml:trace contextRef="#ctx0" brushRef="#br0" timeOffset="2416.43">227 29,'-13'106,"13"-101</inkml:trace>
  <inkml:trace contextRef="#ctx0" brushRef="#br0" timeOffset="2808.8">194 101,'2'-1,"0"0,2-1,1 1,1 1,0-1,0 0,-1-1,1 1,-1-1,0 1,-2-1</inkml:trace>
  <inkml:trace contextRef="#ctx0" brushRef="#br0" timeOffset="3517.17">273 88,'27'-13,"-17"2,-10 11,0 0,0 0,0-1,0 1,0 0,0 0,0-1,0 1,0 0,0 0,0 0,0-1,0 1,0 0,0 0,0-1,0 1,0 0,-1 0,1 0,0-1,0 1,0 0,0 0,0 0,-1-1,1 1,0 0,0 0,0 0,0 0,-1 0,1-1,0 1,0 0,-1 0,1 0,0 0,0 0,0 0,-1 0,1 0,-2 0,0 0,1 0,-1 0,1 0,-1 0,0 0,1 1,-1-1,1 1,-1-1,1 1,-1-1,1 1,0 0,-1 0,1 0,0 0,-1 0,1 0,0 0,0 0,0 1,0-1,0 0,0 1,0-1,1 1,-2 1,1-1,0-1,0 1,0 0,0 0,1 0,-1 0,1-1,-1 1,1 0,0 0,-1 0,1 0,0 0,0 0,0 0,1 0,-1 0,0 0,1 0,-1 0,1 0,0 0,1 2,-1-3,0 0,0 0,0 0,0 0,0 0,0 0,0-1,0 1,0 0,0-1,1 1,-1-1,0 1,0-1,1 0,-1 1,0-1,1 0,-1 0,0 0,1 0,-1 0,0-1,1 1,-1 0,0 0,1-1,1 0,1-1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08:49:58.07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934 42,'0'-1,"1"0,-1 0,0 0,0 0,0 0,0 0,-1 0,1 0,0 0,0 0,-1 0,1 0,0 0,-1 0,1 0,-1 0,1 0,-1 1,0-1,1 0,-2-1,1 2,0-1,0 1,1 0,-1 0,0 0,0 0,1 0,-1 0,0 0,0 0,1 1,-1-1,0 0,0 0,1 1,-1-1,0 0,1 1,-1-1,0 1,-1 0,-1 2,-1 0,1 0,0 0,0 1,0-1,0 1,1 0,-5 6,2 17,6-27,-1 1,0-1,0 0,0 0,0 1,1-1,-1 0,0 1,0-1,1 0,-1 0,0 0,0 1,1-1,-1 0,0 0,0 0,1 0,-1 1,0-1,1 0,-1 0,0 0,1 0,-1 0,0 0,1 0,-1 0,0 0,1 0,-1 0,0 0,1 0,-1 0,0 0,1-1,0 1,1-1,1-1,0 1,-1-1,1 0,-1 1,1-1,-1-1,0 1,0 0,0 0,0-1,0 1,2-5,7-17,-19 41,0 11,8-27,0-1,0 1,0 0,0-1,-1 1,1-1,0 1,0-1,0 1,1-1,-1 1,0-1,0 1,0-1,0 1,0-1,1 1,-1-1,0 1,0-1,1 1,-1-1,0 1,1-1,-1 0,0 1,1-1,-1 1,1-1,-1 0,1 0,-1 1,1-1,-1 0,1 0,-1 0,1 1,-1-1,1 0,-1 0,1 0,-1 0,1 0,-1 0,1 0,-1 0,1 0,0 0,4-1</inkml:trace>
  <inkml:trace contextRef="#ctx0" brushRef="#br0" timeOffset="373.94">973 75,'1'0,"2"0,0 0,3 0,-1 0,2 0,-1 0,0 0</inkml:trace>
  <inkml:trace contextRef="#ctx0" brushRef="#br0" timeOffset="862.75">1064 61,'0'1,"-1"0,0 2,-1 0,1 2,-1 1,0 0,1-2,1-1,0-2</inkml:trace>
  <inkml:trace contextRef="#ctx0" brushRef="#br0" timeOffset="1239.07">1071 9,'0'-1,"-1"-2,0 1,1 0,2 2,-1 0</inkml:trace>
  <inkml:trace contextRef="#ctx0" brushRef="#br0" timeOffset="1779.66">1101 49,'-2'2,"1"0,-1 1,1-1,0 1,0-1,0 1,0-1,0 1,1 0,-1 0,0 5,1 4,9-30,-8 15,-1 0,1 1,0-1,1 0,-1 1,0-1,1 1,-1-1,1 1,0 0,4-4,-6 6,0 0,0 0,1 0,-1 0,0-1,0 1,1 0,-1 0,0 0,0 0,0 0,1 0,-1 0,0 0,0 0,1 1,-1-1,0 0,0 0,1 0,-1 0,0 0,0 0,0 0,1 0,-1 1,0-1,0 0,0 0,0 0,1 0,-1 1,0-1,0 0,0 0,0 0,0 1,0-1,0 0,0 0,1 1,1 24,-5 12,2-33</inkml:trace>
  <inkml:trace contextRef="#ctx0" brushRef="#br0" timeOffset="2765.46">32 183,'-3'6,"0"0,1 0,0 0,0 0,0 0,0 7,1-7,-12 45,12-47</inkml:trace>
  <inkml:trace contextRef="#ctx0" brushRef="#br0" timeOffset="3122.84">6 236,'0'-1,"1"-2,2 0,-1 2,2 0,1 2,0-1,1-1,0 0,0 0,1 0,-1-1,0 0</inkml:trace>
  <inkml:trace contextRef="#ctx0" brushRef="#br0" timeOffset="3558.6">103 217,'1'0,"0"-1,0 0,0 0,0 0,0 1,0-1,0 1,1-1,-1 1,0-1,0 1,1 0,-1-1,0 1,1 0,-1 0,0 0,1 0,-1 0,0 0,0 1,1-1,-1 0,0 1,1-1,-1 1,0-1,0 1,0-1,0 1,0 0,1 0,-1-1,0 1,-1 0,1 0,0 0,0 0,0 0,-1 1,1-1,0 0,-1 0,1 0,-1 1,1-1,-1 0,0 0,1 1,-1-1,0 0,0 1,0 1,0-4,0-1,0 1,0-1,0 0,0 1,0-1,0 1,0-1,-1 0,1 1,-1-1,1 1,-1-1,0 1,1 0,-1-1,0 1,0 0,0-1,0 1,0 0,0 0,-1 0,1 0,0 0,0 0,-1 0,1 0,-1 1,1-1,-1 0,1 1,-1-1,1 1,-1 0,1-1,-1 1,-3 0,2 1</inkml:trace>
  <inkml:trace contextRef="#ctx0" brushRef="#br0" timeOffset="4496.26">302 229,'2'16,"0"3,1-39,-2 17,-1-1,1 1,-1-1,1 1,0-1,0 1,0 0,1 0,1-4,-2 5,0 1,0 0,0 0,0 0,0 0,0 0,0 0,0 1,0-1,0 0,1 1,-1-1,0 0,0 1,1-1,-1 1,0 0,1-1,-1 1,1 0,-1 0,0 0,1 0,-1 0,3 1,-1-1</inkml:trace>
  <inkml:trace contextRef="#ctx0" brushRef="#br0" timeOffset="5624.73">128 198,'-2'1,"0"0,-1 0,1-1,0 2,-1-1,1 0,0 0,0 1,0-1,0 1,0 0,1-1,-1 1,0 0,1 0,-1 0,-1 4,2-5,0 0,0 0,0 1,0-1,1 0,-1 1,0-1,1 1,-1-1,1 1,-1-1,1 1,0 0,-1-1,1 1,0-1,0 1,0 0,1-1,-1 1,0 0,0-1,1 1,-1-1,1 1,0-1,1 3,0-3,0 0,1 0,-1 0,0 0,1 0,0-1,-1 1,1-1,-1 0,1 1,-1-1,1 0,0-1,-1 1,1 0,-1-1,1 1,-1-1,1 0,-1 0,0 0,1 0,-1 0,0-1,0 1,0-1,0 1,4-5,-5 5,1 0,-1 0,0 0,0 0,0-1,1 1,-1-1,0 1,-1-1,1 1,0-1,0 1,-1-1,1 0,-1 1,1-1,-1-3,0 4,0-1,-1 1,1 0,-1 0,1 0,-1-1,1 1,-1 0,0 0,0 0,0 0,0 0,1 0,-1 0,0 0,-1 1,1-1,0 0,0 1,0-1,0 0,0 1,-1 0,1-1,0 1,-1 0,-1-1,-7 2,7 1</inkml:trace>
  <inkml:trace contextRef="#ctx0" brushRef="#br0" timeOffset="6741.54">394 228,'0'1,"1"0,-1-1,1 1,-1-1,1 1,-1-1,1 1,-1-1,1 1,-1-1,1 0,0 1,-1-1,1 0,0 1,-1-1,1 0,0 0,0 0,-1 0,1 0,0 0,0 0,-1 0,1 0,0 0,-1 0,1 0,0 0,0 0,-1-1,1 1,0 0,-1-1,1 1,-1 0,1-1,1 0,-3 1,1 0,0 0,-1-1,1 1,-1 0,1 0,0 0,-1 0,1-1,0 1,-1 0,1 0,0-1,-1 1,1 0,0 0,0-1,-1 1,1 0,0-1,0 1,-1-1,1 1,0 0,0-1,0 1,0 0,0-1,0 1,0-1,0 1,0 0,0-1,0 1,0-1,0 1,0 0,0-1,0 1,0-1,0 1,0 0,1-1,-1 1,0-1,0 1,0 0,1 0,-1-1,0 1,1 0,-1-1,0 1,1 0,-1 0,0-1,1 1,-1 0,0 0,1 0,-1 0,0-1,1 1,0 0,-2 0,-1 0,1 0,-1 0,1 0,0 1,-1-1,1 0,0 1,-1-1,1 0,0 1,0 0,-1-1,1 1,0 0,0 0,0-1,0 1,0 0,0 0,0 0,0 0,0 0,1 1,-1-1,0 0,1 0,-1 1,1-1,-1 0,1 0,-1 1,1-1,0 0,0 1,0-1,0 3,0-3,-1 0,1-1,0 1,0 0,0 0,0 0,0 0,0 0,1-1,-1 1,0 0,0 0,1 0,-1-1,0 1,1 0,-1 0,1-1,-1 1,1 0,-1-1,1 1,1 1,-1-2,0 0,0 0,0 0,1 0,-1 0,0 0,0 0,1 0,-1 0,0-1,0 1,0 0,0-1,0 1,1-1,-1 1,0-1,0 0,0 1,0-1,0 0,-1 0,3-1,8-8,-8 7</inkml:trace>
  <inkml:trace contextRef="#ctx0" brushRef="#br0" timeOffset="7158.06">514 190,'-1'-1,"0"0,0 1,0-1,-1 1,1 0,0-1,0 1,-1 0,1 0,0-1,0 1,-1 0,1 0,0 1,0-1,-1 0,1 0,0 1,0-1,0 0,-1 1,1-1,0 1,0 0,0-1,0 1,0 0,0 0,0-1,0 1,0 0,0 0,1 0,-1 0,0 0,1 0,-1 1,0-1,1 0,0 0,-1 0,1 0,0 1,-1-1,1 0,0 0,0 1,0-1,0 0,0 1,0-1,1 0,-1 0,0 0,1 1,-1-1,0 0,1 0,0 0,-1 0,1 0,0 1,0 0,1-1,-1 0,0 0,1 1,-1-1,0 1,0-1,0 1,0-1,0 1,-1 0,1-1,0 1,-1 0,1 0,-1-1,0 1,1 0,-1 0,0 0,0 2,-1-3,1 0,-1 0,1-1,-1 1,0 0,1 0,-1 0,0-1,1 1,-1 0,0-1,0 1,1-1,-1 1,0-1,0 1,0-1,0 1,0-1,0 0,0 0,0 1,0-1,0 0,0 0,0 0,0 0,0 0,0 0,0-1,0 1,0 0,0 0,0-1,0 1,0 0,0-1,-1 0,-1-1,1 1</inkml:trace>
  <inkml:trace contextRef="#ctx0" brushRef="#br0" timeOffset="8158.82">548 235,'-1'1,"0"-1,0 1,1 0,-1 0,0 0,1 0,-1 0,1 0,0 1,-1-1,1 0,0 0,-1 0,1 0,0 0,0 1,0-1,0 0,0 0,0 0,1 0,-1 1,0-1,1 0,0 1,-1-1,0 0,0-1,0 1,0 0,1-1,-1 1,0 0,1-1,-1 1,1 0,-1-1,0 1,1-1,-1 1,1-1,0 1,-1-1,1 1,-1-1,2 1,-1-1,0 0,0 0,0 0,0 0,0 0,0 0,0-1,0 1,0 0,0-1,-1 1,1 0,0-1,0 1,0-1,0 1,-1-1,1 0,0 1,-1-1,1 0,0-1,3-1,-1-1,0 0,-1 0,1-1,-1 1,0-1,0 1,0-1,1-6,-3 47,-1-35,1 0,0-1,0 1,0 0,0-1,0 1,0 0,0 0,0-1,1 1,-1 0,0-1,0 1,1 0,-1-1,0 1,1 0,-1-1,0 1,1-1,-1 1,1-1,-1 1,1-1,-1 1,1-1,0 1,-1-1,1 0,0 1,-1-1,1 0,0 1,-1-1,1 0,0 0,-1 0,1 0,0 0,0 0,-1 0,1 0,0 0,-1 0,1 0,1-1,3-1</inkml:trace>
  <inkml:trace contextRef="#ctx0" brushRef="#br0" timeOffset="8501.29">683 183,'-17'39,"5"20,14-56,0-4</inkml:trace>
  <inkml:trace contextRef="#ctx0" brushRef="#br0" timeOffset="8930.42">710 192,'-19'101,"18"-99</inkml:trace>
  <inkml:trace contextRef="#ctx0" brushRef="#br0" timeOffset="9351.27">684 242,'1'-1,"1"-1,2-1,1 0,1 1,0 0,-1 0,-1-1,0 0,0 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08:50:12.47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 46,'-1'24,"0"-16,0 0,1 0,0-1,1 1,2 11,-4-69,0 48,1 0,0 0,0 0,0 0,0 0,0 1,0-1,1 0,-1 0,0 0,1 0,0 0,-1 1,1-1,0 0,0 1,0-1,0 0,2-2,0 3,0-1,0 1,-1-1,1 1,0 0,1 0,-1 0,0 0,4 0,5-1,-8 0</inkml:trace>
  <inkml:trace contextRef="#ctx0" brushRef="#br0" timeOffset="579.47">49 80,'0'1,"0"-1,1 1,-1-1,1 1,-1-1,1 1,-1-1,1 1,0-1,-1 0,1 1,-1-1,1 0,0 1,-1-1,1 0,0 0,-1 1,1-1,0 0,-1 0,1 0,0 0,0 0,-1 0,1 0,0 0,-1-1,1 1,0 0,-1 0,1 0,0-1,-1 1,2-1,25-8,-16-3,-18 6,5 6,0-1,0 1,1 0,-1 0,0 0,0 0,0 1,1-1,-1 1,0-1,0 1,1-1,-1 1,0 0,1 0,-1 0,-2 1,3-1,1 0,-1-1,0 1,0 0,0 0,0-1,0 1,1 0,-1 0,0 0,1 0,-1 0,1 0,-1 0,1 0,-1 0,1 0,0 1,-1-1,1 0,0 0,0 0,0 0,0 0,0 1,0-1,0 0,1 0,-1 0,0 0,1 0,-1 0,1 1,-1-1,1 0,-1 0,1 0,-1 0,2 0,-1 0,1 0,-1 0,0-1,1 1,-1 0,0-1,1 1,-1-1,1 0,-1 1,1-1,-1 0,1 0,-1 0,1 0,-1 0,1-1,-1 1,1 0,-1-1,1 1,-1-1,1 1,-1-1,0 1,1-1,-1 0,0 0,0 0,2-1,2-2</inkml:trace>
  <inkml:trace contextRef="#ctx0" brushRef="#br0" timeOffset="1020.25">190 34,'-1'0,"0"-1,-1 1,1 0,-1 0,1 0,-1 0,0 0,1 0,-1 0,1 1,0-1,-1 0,1 1,-1-1,1 1,-1 0,1-1,0 1,0 0,-1 0,1 0,0 0,0 0,0 0,0 0,0 0,0 1,-1 1,2-1,0 0,1 0,-1 0,1 0,-1 0,1 0,-1-1,1 1,0 0,0 0,0 0,0 0,0-1,0 1,1-1,-1 1,1-1,-1 1,1-1,1 2,-2-3,-1 0,1 0,-1 1,0-1,1 0,-1 1,1-1,-1 0,1 1,-1-1,0 1,1-1,-1 1,0-1,0 1,1-1,-1 1,0-1,0 1,0-1,0 1,1-1,-1 1,0-1,0 1,0-1,0 1,0 0,0-1,-1 1,1-1,0 1,0-1,0 1,0-1,-1 1,1-1,0 1,0-1,-1 1,1-1,0 1,-1-1,1 0,-1 1,1-1,0 0,-1 1,1-1,-1 0,1 1,-1-1,0 0,0 1,1-1,-1 1,0-1,1 0,-1 1,0-1,0 0,1 0,-1 0,0 0,0 0,1 0,-1 1,0-2,0 1,1 0,-1 0,0 0,0 0,1 0,-1-1,0 1,1 0,-1-1,0 1,0-1,1 0,1 1,-1-1,1 0,0 0,-1 1,1-1,0 0,-1 1,1-1,0 0,0 1,-1-1,1 1,0-1,0 1,0 0,0-1,1 1,2-2</inkml:trace>
  <inkml:trace contextRef="#ctx0" brushRef="#br0" timeOffset="1616.11">229 73,'-1'1,"0"0,0 0,0 0,1 1,-1-1,0 0,1 0,-1 1,1-1,-1 1,1-1,-1 1,1-1,0 1,0-1,0 0,0 1,0-1,0 1,0-1,0 1,1 2,-1-3,0 0,0 0,0 0,1 0,-1 0,0 0,0 0,1 0,-1 0,0 0,1 0,-1 0,1-1,-1 1,1 0,-1 0,1 0,1 0,-1-1,0 0,0 0,-1 0,1 0,0 0,0 0,0 0,0 0,0-1,-1 1,1 0,0-1,0 1,0-1,-1 1,1-1,0 1,-1-1,1 0,0 1,-1-1,1 0,-1 1,1-1,-1 0,1 0,0 0,8-15,-8 12,1 1,0-1,0 1,0 0,0-1,0 1,1 0,0 0,4-3,-6 9,0 0,-1 0,1 0,-1 0,1 0,-1 0,0 0,0 0,-1 5,2 6,-2-14,1 1,0-1,0 1,0-1,0 0,0 1,0-1,1 0,-1 1,0-1,0 0,0 1,0-1,0 0,0 1,1-1,-1 0,0 1,0-1,0 0,1 0,-1 1,0-1,1 0,-1 0,0 1,0-1,1 0,-1 0,0 0,1 0,-1 1,0-1,1 0,-1 0,0 0,1 0,-1 0,1 0,-1 0,0 0,1 0,-1 0,0 0,1 0,-1 0,0-1,1 1,-1 0,0 0,1 0,-1 0,0 0,1-1,-1 1,0 0,0 0,1-1,-1 1,0 0,0 0,1-1,14-18,-13 14</inkml:trace>
  <inkml:trace contextRef="#ctx0" brushRef="#br0" timeOffset="2106.87">358 1,'-10'64,"-1"-3,15-64,-3-1</inkml:trace>
  <inkml:trace contextRef="#ctx0" brushRef="#br0" timeOffset="2470.37">383 14,'-7'110,"7"-104</inkml:trace>
  <inkml:trace contextRef="#ctx0" brushRef="#br0" timeOffset="2811.17">370 73,'1'-1,"2"-1,1 1,0-2,0 1,1 0,0 1,0 0</inkml:trace>
  <inkml:trace contextRef="#ctx0" brushRef="#br0" timeOffset="3387.92">493 80,'1'-1,"1"-1,2 1,1 0,1 0,0 1,0-2,-1 1,0-1,0 0,-1 0,0 1,-3 1,0 1</inkml:trace>
  <inkml:trace contextRef="#ctx0" brushRef="#br0" timeOffset="3748.05">505 111,'1'0,"1"0,2 0,1 0,1 0,0 0,1 0,0 0,-2-1,-1 0</inkml:trace>
  <inkml:trace contextRef="#ctx0" brushRef="#br0" timeOffset="6425.89">719 60,'0'-1,"0"1,0 0,1 0,-1-1,0 1,0 0,0-1,0 1,0 0,-1-1,1 1,0 0,0-1,0 1,0 0,0 0,0-1,0 1,-1 0,1-1,0 1,0 0,0 0,0 0,-1-1,1 1,0 0,0 0,-1 0,1-1,0 1,0 0,-1 0,1 0,0 0,-1 0,1 0,0 0,-1-1,-13 8,-9 15,23-21,-1-1,0 1,1 0,-1 0,0 0,1 0,-1 0,1 0,0 0,-1 0,1 0,0 0,-1 0,1 0,0 0,0 0,0 0,0 0,0 0,0 0,0 1,1-1,-1 0,0 0,1 0,-1 0,0 0,1 0,-1 0,1 0,-1-1,1 1,0 0,-1 0,1 0,0 0,0-1,0 1,-1 0,1-1,0 1,1 0,0-1,0 1,0-1,0 0,0 0,0 0,0 0,0 0,0-1,0 1,0 0,0-1,0 0,0 1,0-1,-1 0,1 0,0 0,-1 0,1 0,0 0,-1-1,1 1,0-2,17-22,-18 24,-1 0,1 0,-1 0,1 0,-1 0,1 0,-1 0,0 1,1-1,-1 0,0-1,0 1,0 0,0 0,0 0,0 0,0 0,0 0,0 0,0 0,0 0,-1 0,1 0,0 0,-1 0,1 0,-1 0,0 0,1 1,0 0,0 0,0 0,0 0,0 0,-1-1,1 1,0 0,0 0,0 0,0 0,-1 0,1 0,0 0,0 0,0 0,0 0,-1 0,1 0,0 0,0 0,0 0,-1 0,1 0,0 0,0 0,0 0,-1 0,1 0,0 0,0 0,0 1,0-1,-1 0,1 0,0 0,0 0,0 0,0 0,0 1,0-1,-1 0,1 0,0 0,-5 14,1 13,4-26,0 0,0 0,0 0,0 0,1 0,-1 0,0 0,1 0,-1 0,0 0,1 0,0 0,-1 0,1 0,0 0,-1 0,1-1,0 1,0 0,-1 0,1-1,0 1,0 0,0-1,0 1,0-1,0 0,0 1,0-1,0 0,0 1,1-1,-1 0,0 0,0 0,0 0,0 0,0 0,0 0,2-1,2 0</inkml:trace>
  <inkml:trace contextRef="#ctx0" brushRef="#br0" timeOffset="7029.65">828 111,'0'-1,"1"0,1-1,2 1,1 0,0 0,0-1,0 1,1-1,-1 1,-2-1</inkml:trace>
  <inkml:trace contextRef="#ctx0" brushRef="#br0" timeOffset="7620.27">931 73,'-1'0,"-1"1,1 1,0 2,0 1,2 0,0 0,0 0,0 0</inkml:trace>
  <inkml:trace contextRef="#ctx0" brushRef="#br0" timeOffset="8041.06">931 13,'-1'-1,"-1"-1,0-1,-1 2,2 0,1 2,1 1,1 0</inkml:trace>
  <inkml:trace contextRef="#ctx0" brushRef="#br0" timeOffset="8621.86">957 59,'0'25,"4"-16,5-22,-8 12,-1 1,0-1,0 0,1 0,-1 0,1 0,-1 0,1 0,-1 0,1 0,0 1,-1-1,1 0,0 1,-1-1,1 0,0 1,0-1,0 1,0-1,0 1,0-1,-1 1,1 0,0-1,0 1,0 0,0 0,0 0,0 0,2 0,-2 0,0 1,0 0,0-1,0 1,0 0,0 0,-1-1,1 1,0 0,0 0,-1 0,1 0,-1 0,1 0,-1 0,1 0,-1 0,1 0,-1 1,0-1,0 0,0 0,0 0,0 0,0 1,0 1,0 3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08:50:28.84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32 21,'-22'78,"13"-41,10-37</inkml:trace>
  <inkml:trace contextRef="#ctx0" brushRef="#br0" timeOffset="764.65">45 8,'1'-1,"1"0,-1 0,1 0,0 1,0-1,-1 0,1 1,0-1,0 1,0 0,0-1,0 1,0 0,-1 0,1 0,0 0,0 1,0-1,0 1,0-1,-1 1,3 0,-3-1,0 1,0-1,1 0,-1 1,0-1,0 0,0 1,0 0,0-1,0 1,0-1,-1 1,1 0,0 0,0 0,0 0,-1-1,2 3,-2-2,0 0,0 0,0 1,0-1,0 0,0 0,-1 0,1 0,0 0,-1 0,1 0,0 0,-1 0,0 0,1 0,-1 0,1-1,-1 1,0 0,0 0,0 0,1-1,-1 1,0-1,-2 2,-17 12,-12 11,31-24,1 0,-1 0,1 0,0-1,-1 1,1 0,0 0,0 0,-1 0,1 0,0 0,0 0,0 0,0 0,0 0,1 0,-1 0,0 0,0 0,1 0,-1 0,0 0,1 0,-1 0,1 0,-1-1,1 1,-1 0,1 0,0 0,0-1,-1 1,1 0,0-1,1 1,20 23,-21-21</inkml:trace>
  <inkml:trace contextRef="#ctx0" brushRef="#br0" timeOffset="1403.83">147 34,'0'1,"0"2,0 1,0 1,0 1,0 0,0 0,0 1,0 0,-1 0,-1-1,1 1,0-1,0 1,-1-2,0 0,1-2,0-2</inkml:trace>
  <inkml:trace contextRef="#ctx0" brushRef="#br0" timeOffset="2516.25">167 21,'2'-2,"-1"1,1-1,0 1,0-1,0 1,0 0,0 0,1 0,-1 0,0 0,0 0,1 1,-1-1,5 0,-6 1,0 0,0-1,0 1,0 0,0 0,0 0,0 0,0 0,0 0,0 0,0 0,0 0,0 1,0-1,0 0,0 1,2 0,-3 0,0-1,1 1,-1 0,0 0,0 0,0 0,0-1,0 1,0 0,0 0,0 0,-1 0,1-1,0 1,0 0,-1 0,1 0,0-1,-1 1,1 0,-1 0,1-1,-1 1,1-1,-1 1,0 0,1-1,-2 1,1 0,-1 1,1-1,-1 1,1-1,-1 1,1 0,0 0,0-1,0 1,0 0,0 0,0 0,0 0,0 0,1 0,-1 0,1 1,0-1,-1 0,1 0,0 0,0 0,1 1,-1-1,0 0,1 0,0 4,-1-4,0-1,0 1,0-1,0 1,0 0,-1-1,1 1,-1-1,1 1,-1-1,0 1,0-1,1 1,-1-1,0 0,0 1,0-1,-1 0,1 0,0 0,0 0,-1 0,1 0,-3 1,2 0,0-1,0 0,0 0,-1 1,1-1,-1-1,1 1,0 0,-1-1,-4 1,11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3T16:19:45.212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88 36,'1'0,"-1"0,1 0,0 0,-1 0,1 0,-1 0,1 0,0-1,-1 1,1 0,-1 0,1-1,-1 1,1 0,-1-1,1 1,-1-1,0 1,1-1,-1 1,1-1,-1 1,0-1,1 1,-1-1,0 1,1-2,-5 0,-9 10,4 1,1 1,-1-1,2 1,-1 1,1-1,1 1,-7 14,10-19,1 0,-1 0,1 1,0-1,1 1,-1-1,1 1,0-1,1 1,0 0,0-1,0 1,1 0,0-1,2 10,-3-16,0 1,1 0,-1-1,0 1,0 0,0-1,0 1,1 0,-1-1,0 1,0-1,1 1,-1-1,1 1,-1 0,0-1,1 1,-1-1,1 1,-1-1,1 0,-1 1,1-1,0 0,-1 1,1-1,-1 0,1 1,0-1,-1 0,1 0,0 0,-1 0,1 0,0 0,-1 0,1 0,0 0,-1 0,1 0,0 0,-1 0,1-1,0 1,-1 0,1 0,0-1,-1 1,1 0,-1-1,1 1,-1-1,1 1,-1-1,1 1,-1-1,1 1,-1-1,0 1,1-1,-1 1,1-2,1-2,1 1,-1-1,0 0,0 0,0-1,0 1,-1 0,1-6,-1 8,-2 0,1-1,0 1,0 0,-1 0,1-1,-1 1,0 0,0 0,0 0,-2-3,-4-17,8 21</inkml:trace>
  <inkml:trace contextRef="#ctx0" brushRef="#br0" timeOffset="1">143 114,'2'0,"3"0,1 0,3 0,1 0,-1-2,-4-1,-2 3,-3 0</inkml:trace>
  <inkml:trace contextRef="#ctx0" brushRef="#br0" timeOffset="2">122 169,'-2'0,"1"2,3 0,3-1,2-2,2 0,2 0,-2-2,-2 0</inkml:trace>
  <inkml:trace contextRef="#ctx0" brushRef="#br0" timeOffset="1018.8">277 48,'1'-10,"1"10,-1 19,-1-17,-18 135,19-136,0-4</inkml:trace>
  <inkml:trace contextRef="#ctx0" brushRef="#br0" timeOffset="2018.8">276 37,'0'-1,"0"-1,1 0,-1 1,1-1,-1 0,1 1,0-1,-1 1,1-1,0 1,0-1,0 1,0-1,1 1,-1 0,0 0,0 0,1 0,-1 0,0 0,1 0,-1 0,1 0,0 1,-1-1,1 0,0 1,-1 0,1-1,0 1,2 0,-2-1,0 1,-1 0,1 0,0 0,-1 0,1 0,-1 0,1 0,0 0,-1 0,1 1,0-1,-1 1,1-1,-1 1,1 0,-1 0,0-1,1 1,-1 0,0 0,1 0,-1 1,0-1,0 0,0 0,0 1,0-1,0 0,0 1,0 2,-1-1,0 0,0 0,0 0,-1 0,0 0,1 0,-1 0,0 0,0 0,-1 0,1-1,-1 1,1 0,-1-1,0 1,0-1,0 0,0 0,0 0,0 0,-1 0,1 0,-6 2,5-1,0-1,-1 1,1 0,0 0,0 0,1 0,-1 1,-3 6,5-8,1 0,0-1,-1 1,1 0,0 0,0-1,1 1,-1 0,0 0,0-1,1 1,-1 0,1-1,0 1,-1 0,1-1,0 1,0-1,0 1,0-1,0 0,0 1,0-1,1 0,-1 0,3 2,15 16,-13-13</inkml:trace>
  <inkml:trace contextRef="#ctx0" brushRef="#br0" timeOffset="2019.8">409 37,'-2'0,"-1"2,3 1,2-1,3 0,3-1,2 0,1 0,-2-3,0-1,0 1,-1-2,-4 0,-3 2,-3 3,-3-1,-1 2</inkml:trace>
  <inkml:trace contextRef="#ctx0" brushRef="#br0" timeOffset="2788.97">377 69,'0'1,"1"0,0 0,-1 0,1 0,-1 1,0-1,1 0,-1 0,0 0,1 0,-1 1,0-1,0 0,0 0,0 0,0 1,0-1,-1 0,0 2,2 23,-1-26,0 1,0-1,0 1,0-1,0 0,0 1,0-1,0 0,0 1,1-1,-1 0,0 1,0-1,0 0,0 1,1-1,-1 0,0 0,0 1,0-1,1 0,-1 1,0-1,1 0,-1 0,0 0,0 1,1-1,-1 0,0 0,1 0,-1 0,0 0,1 0,-1 0,0 0,1 0,-1 0,1 0,-1 0,0 0,1 0,-1 0,1 0,0-1,1 1,-1-1,1 1,-1-1,1 1,-1 0,1-1,-1 1,1 0,-1 0,1 0,-1 0,1 0,-1 1,1-1,-1 0,1 1,-1-1,0 1,1-1,1 2,-3-1,1 0,0 0,0 1,0-1,-1 0,1 1,-1-1,1 1,-1-1,1 0,-1 1,0-1,0 1,0-1,0 1,0-1,0 1,0-1,0 1,0-1,-1 1,1-1,-1 2,0 0,-1 0,1 0,-1-1,1 1,-1-1,0 1,0-1,0 1,-4 2,5-4,1-1,0 1,-1-1,1 1,-1-1,1 1,0-1,-1 0,1 1,-1-1,0 0,1 1,-1-1,1 0,-1 1,1-1,-1 0,0 0,1 0,-1 0,1 0,-1 0,0 0,1 0,-1 0,0 0,1 0,-1 0,1 0,-1 0,0-1,1 1,-1 0,1 0,-1-1,1 1,-1 0,1-1,-1 1,1-1,-1 1,1 0,-1-1,1 1,0-1,-1 1,1-1,0 0,-1 1,1-1,0 1,-1-2,2 0,-1 0,1 1,-1-1,1 0,0 0,-1 1,1-1,0 0,0 1,0-1,0 1,1-1,-1 1,0 0,1 0,-1-1,0 1,1 0,0 0,-1 0,1 0,2 0,-1-1,4-2</inkml:trace>
  <inkml:trace contextRef="#ctx0" brushRef="#br0" timeOffset="2789.97">498 103,'0'1,"2"2,0 1,3 2,-1 2,0 2,0-2,1 1,-2 0,1 1,0-4,-1-2</inkml:trace>
  <inkml:trace contextRef="#ctx0" brushRef="#br0" timeOffset="5323.02">563 123,'-4'1,"0"1,0-1,0 0,0 1,0 0,1 0,-1 0,0 0,1 1,0-1,-1 1,1 0,0 0,1 0,-1 1,-3 5,-26 22,30-31,4-4,6-5,-1 5</inkml:trace>
  <inkml:trace contextRef="#ctx0" brushRef="#br0" timeOffset="5324.02">607 113,'-2'0,"0"1,0 4,0 1,-2 1,1 1,0 0,1 2,-1 0,0 1,0-1,3 0,1-5,1-3</inkml:trace>
  <inkml:trace contextRef="#ctx0" brushRef="#br0" timeOffset="5325.02">607 90,'-2'-19,"1"18,0 0,1 0,0-1,-1 1,1 0,0-1,-1 1,1 0,0-1,0 1,0 0,0-1,0 1,1 0,-1-1,0 1,1 0,-1-1,1 1,-1 0,1 0,-1 0,1-1,0 1,0 0,-1 0,1 0,0 0,0 0,0 0,0 1,0-1,1 0,-1 0,0 1,0-1,2 0,-2 0,0 0,1 0,-1 1,0-1,1 0,-1 1,1-1,-1 0,0 1,1 0,-1-1,1 1,0 0,-1 0,1 0,-1 0,1 0,-1 0,1 1,-1-1,1 0,-1 1,1-1,-1 1,0-1,1 1,-1 0,0 0,1-1,-1 1,0 0,0 0,0 0,0 1,0-1,0 0,0 0,0 0,1 3,-2-2,1 1,0 0,-1 0,0-1,0 1,0 0,0 0,0 0,-1-1,1 1,-1 0,0-1,0 1,0 0,0-1,0 1,0-1,-1 1,1-1,-1 0,-1 3,-1-1,-1 1,1 0,0 0,0 1,1-1,0 1,-5 11,7-16,1 1,0-1,0 1,-1 0,1-1,0 1,1-1,-1 1,0-1,0 1,1-1,-1 1,1-1,-1 1,1-1,0 1,-1-1,1 0,0 1,0-1,0 0,0 0,0 0,0 0,1 0,-1 0,0 0,0 0,1 0,-1 0,1-1,-1 1,0-1,4 2,3 1</inkml:trace>
  <inkml:trace contextRef="#ctx0" brushRef="#br0" timeOffset="6723.99">807 48,'-5'1,"0"0,-1 0,1 0,0 0,0 1,0 0,1 0,-1 1,0-1,1 1,-1 0,1 0,0 0,0 1,0-1,-4 6,6-6,-1 0,0 0,1 1,-1-1,1 1,0-1,0 1,0 0,1 0,-1-1,1 1,0 0,0 0,1 0,-1 1,1-1,0 0,0 0,0 0,0 0,2 6,-1-9,0 1,0 0,0-1,0 1,0-1,0 0,0 1,1-1,-1 0,1 0,-1 0,1 0,-1 0,1 0,0 0,-1 0,1-1,0 1,0 0,0-1,-1 0,1 1,0-1,0 0,0 0,0 0,-1 0,1-1,0 1,0 0,0-1,0 1,-1-1,1 0,0 1,2-3,-2 3,-1-1,0 1,0-1,0 1,1-1,-1 1,0-1,0 0,0 1,0-1,0 0,0 0,-1 0,1 0,0 0,0 0,-1 0,1 0,0 0,-1 0,1-1,-1 1,1 0,-1 0,0 0,0-1,1 1,-1 0,0 0,0-1,0 1,0 0,-1 0,1-1,0 1,0 0,-1 0,1-1,-1 1,1 0,-1 0,1 0,-1 0,0 0,1 0,-1 0,0 0,0 0,0 0,0 0,0 0,0 1,0-1,-2-1,0 0,0 0,0 0,-1 0,1 0,0 1,-1-1,1 1,-7-2,1 2</inkml:trace>
  <inkml:trace contextRef="#ctx0" brushRef="#br0" timeOffset="6724.99">123 401,'1'0,"4"0,1 0,3 0,1 0,-1 0</inkml:trace>
  <inkml:trace contextRef="#ctx0" brushRef="#br0" timeOffset="6725.99">78 435,'2'0,"1"2,1 0,2 1,2-2,2 1,0-1,0-3,-2 0,0-2,-2-1,0 1</inkml:trace>
  <inkml:trace contextRef="#ctx0" brushRef="#br0" timeOffset="7943.06">255 369,'2'-3,"0"0,0 0,1 1,-1-1,1 1,-1 0,1-1,0 1,3-1,-6 2,1 1,-1-1,1 1,-1 0,0-1,1 1,-1 0,1-1,-1 1,1 0,-1 0,1 0,-1-1,1 1,-1 0,1 0,-1 0,1 0,-1 0,1 0,-1 0,1 0,0 0,-1 0,1 0,-1 0,1 0,-1 1,1-1,-1 0,1 0,-1 1,1-1,-1 0,1 1,-7 18,-24 21,28-38,-1 0,1 0,0 0,0 1,0-1,0 0,0 1,1 0,-1-1,1 1,-2 4,3-6,0-1,0 1,0-1,0 1,0-1,0 0,0 1,1-1,-1 1,0-1,0 1,0-1,1 0,-1 1,0-1,0 0,1 1,-1-1,0 0,1 1,-1-1,0 0,1 0,-1 1,1-1,-1 0,0 0,1 0,25 4,-22-4,0 0,-1 0,1-1,-1 1,1-1,-1 0,1 0,-1-1,5-1,0-2</inkml:trace>
  <inkml:trace contextRef="#ctx0" brushRef="#br0" timeOffset="7944.06">377 369,'0'1,"2"2,0 1,2 2,2 2,1 2,0-2,-1 1,0-2,0-2</inkml:trace>
  <inkml:trace contextRef="#ctx0" brushRef="#br0" timeOffset="7945.06">443 380,'-2'0,"-2"0,-1 1,-2 2,2 1,-2 1,0 0,-2 2,-1 2,2 1,-1-2,4-1,3-5,3-1,1-2</inkml:trace>
  <inkml:trace contextRef="#ctx0" brushRef="#br0" timeOffset="8825.62">563 333,'-3'3,"-1"-1,1 1,0 0,0 0,1 0,-1 0,0 0,1 1,0-1,0 1,-3 5,-1 2,-12 24,17-33,0-1,0 0,1 1,-1-1,1 1,-1 0,1-1,-1 1,1-1,0 1,0 0,0-1,0 1,0 0,0-1,0 1,1-1,-1 1,1 0,0 2,4-3,-1 0,1 0,0 0,0 0,-1-1,1 0,0 0,0 0,-1 0,1-1,0 0,6-2,16 0,-24 3,-2 0,0 0,1 0,-1 0,0 0,0 0,0 0,0 0,0-1,0 1,1 0,-1-1,0 1,0-1,0 1,0-1,0 1,0-1,1-1,0-2</inkml:trace>
  <inkml:trace contextRef="#ctx0" brushRef="#br0" timeOffset="8826.62">596 367,'-2'0,"0"1,-2 2,-1 1,2 2,-2 2,1 2,-2 0,1 2,1-1,0 0,-2 1,0-3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08:50:32.72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18 42,'-1'18,"0"0,-2 1,-6 28,7-45,1 0</inkml:trace>
  <inkml:trace contextRef="#ctx0" brushRef="#br0" timeOffset="511.62">5 42,'0'1,"0"0,0 1,0-1,1 0,-1 1,0-1,1 0,-1 0,1 0,-1 1,1-1,0 0,-1 0,1 0,0 0,0 0,0 0,0 0,0 0,0 0,0-1,0 1,0 0,0 0,0-1,1 1,-1-1,0 1,0-1,1 0,-1 0,0 1,1-1,-1 0,0 0,0 0,1 0,-1 0,0 0,1-1,-1 1,0 0,0-1,1 1,-1-1,0 1,0-1,0 0,1 1,-1-1,0 0,0 0,0 0,-1 0,1 0,0 0,0 0,0 0,-1 0,2-2,-16 28,14-24,-1-1,1 1,-1 0,1-1,-1 1,1-1,-1 0,1 1,-1-1,1 1,-1-1,0 0,1 1,-1-1,0 0,1 0,-1 1,0-1,1 0,-1 0,0 0,1 0,-1 0,0 0,0 0,1 0,-1 0,0 0,1 0,-1-1,0 1,1 0,-1 0,0-1,1 1,-1 0,0-2,1 2,-1 0,1 0,0-1,0 1,0 0,0 0,0-1,0 1,0 0,0 0,0-1,0 1,0 0,0 0,0-1,0 1,0 0,0 0,1 0,-1-1,0 1,0 0,0 0,0-1,0 1,1 0,-1 0,0 0,0 0,0-1,0 1,1 0,-1 0,0 0,0 0,1 0,-1 0,0 0,0-1,0 1,1 0,-1 0,0 0,0 0,1 0,-1 0,1 0,3-1</inkml:trace>
  <inkml:trace contextRef="#ctx0" brushRef="#br0" timeOffset="1323.96">89 88,'0'13,"1"6,9-40,-10 20,0-1,1 0,-1 1,1-1,-1 1,1-1,0 1,-1-1,1 1,0 0,0-1,0 1,0 0,0 0,0 0,1 0,-1-1,0 2,0-1,1 0,-1 0,1 0,-1 1,1-1,-1 0,1 1,-1 0,1-1,0 1,-1 0,1 0,-1 0,1 0,0 0,-1 0,1 0,-1 0,1 1,0-1,-1 1,1-1,-1 1,3 1,0-1</inkml:trace>
  <inkml:trace contextRef="#ctx0" brushRef="#br0" timeOffset="2418.83">12 42,'0'-2,"0"-1,0 1,1 0,-1 0,1 0,0 0,-1 0,1 0,0 0,0 0,0 0,0 1,1-1,-1 0,1 1,1-3,-2 3,0 0,0 1,-1-1,1 1,0-1,0 1,0-1,-1 1,1 0,0-1,0 1,0 0,0-1,0 1,0 0,0 0,0 0,0 0,0 0,0 0,0 0,0 1,0-1,-1 0,1 0,0 1,0-1,0 0,0 1,0-1,-1 1,1-1,0 1,0 0,-1-1,2 2,-1 1,0-1,0 1,0-1,0 1,0-1,-1 1,0-1,1 1,-1 0,0-1,-1 5,1-4</inkml:trace>
  <inkml:trace contextRef="#ctx0" brushRef="#br0" timeOffset="3401.47">219 79,'-1'0,"0"0,0 0,0 0,0 0,0 0,0 1,1-1,-1 0,0 0,0 1,0-1,0 0,1 1,-1-1,0 1,0-1,1 1,-1-1,0 1,1 0,-1-1,1 1,-1 0,1-1,-1 1,1 0,-1 0,1-1,-1 1,1 0,0 0,0 0,0 0,-1 0,1 0,0-1,0 1,0 0,0 0,0 0,1 1,-1-1,0 0,1 0,-1 0,0-1,1 1,0 0,-1 0,1 0,-1 0,1-1,0 1,-1 0,1-1,0 1,0 0,0-1,0 1,-1-1,1 1,0-1,0 0,0 1,0-1,0 0,0 0,0 0,0 0,0 1,0-1,0-1,0 1,0 0,0 0,0 0,0 0,0-1,0 1,0 0,0-1,0 1,1-1,0-1,0 1,0 0,-1-1,1 1,0-1,0 0,-1 1,1-1,-1 0,1 0,-1 0,0 0,0 0,1-4,-1 6,-1-1,0 1,1-1,-1 1,0-1,0 1,1-1,-1 1,0-1,0 0,0 1,0-1,0 1,0-1,0 1,0-1,0 0,0 1,0-1,-1 1,1-1,0 1,0-1,0 0,-1 1,1-1,0 1,-1-1,1 1,0-1,-1 1,1 0,-1-1,1 1,-1 0,1-1,-1 1,1 0,-1-1,1 1,-1 0,1 0,-1-1,1 1,-1 0,0 0,1 0,-1 0,1 0,-1 0,0 0,1 0,-1 0,1 0,-1 0,1 1,-1-1,0 0,0 0,1 0,-1 0,1 0,-1 1,1-1,-1 0,1 0,0 0,-1 0,1 1,-1-1,1 0,-1 1,1-1,0 0,-1 1,1-1,0 0,-1 1,1-1,0 0,0 1,-1-1,1 1,0-1,0 1,-1 3</inkml:trace>
  <inkml:trace contextRef="#ctx0" brushRef="#br0" timeOffset="3951.27">303 67,'6'97,"-5"-90,1-6</inkml:trace>
  <inkml:trace contextRef="#ctx0" brushRef="#br0" timeOffset="4336.12">314 47,'1'-1,"-1"0,0 1,1-1,-1 0,1 0,-1 0,1 1,-1-1,1 0,0 1,-1-1,1 1,0-1,0 0,-1 1,1-1,0 1,0 0,0-1,-1 1,1 0,0 0,0-1,0 1,0 0,0 0,0 0,0 0,-1 0,1 0,0 0,0 0,0 1,0-1,0 0,0 0,-1 1,1-1,0 0,0 1,1 0,-1 0,1-1,0 1,0-1,-1 1,1 0,0-1,-1 1,1 0,-1 0,1 0,-1 0,1 1,-1-1,0 0,0 0,0 1,0-1,0 1,0-1,0 1,0 0,0-1,0 4,-1-3,-1 0,0 0,0 0,0 0,0 0,0 0,-1 0,1 0,0-1,-1 1,-2 2,4-4,0 1,-1-1,1 1,0-1,0 1,-1-1,1 1,0-1,-1 0,1 1,-1-1,1 1,-1-1,1 0,0 0,-1 1,1-1,-1 0,1 0,-1 1,0-1,1 0,-1 0,1 0,-1 0,1 0,-1 0,1 0,-1 0,1 0,-1 0,0 0,1 0,-1 0,1-1,-1 1,1 0,-1 0,1 0,-1-1,1 1,-1 0,1-1,0 1,-1 0,0-1,1-1</inkml:trace>
  <inkml:trace contextRef="#ctx0" brushRef="#br0" timeOffset="5177.96">437 66,'0'0,"-1"0,1-1,0 1,-1 0,1-1,-1 1,1 0,-1-1,1 1,-1 0,1 0,-1 0,1 0,-1 0,1-1,-1 1,1 0,-1 0,1 0,-1 0,1 0,-1 0,1 1,-1-1,1 0,-1 0,1 0,0 0,-1 1,1-1,-1 0,1 0,-1 1,1-1,0 0,-1 1,1-1,-1 0,1 1,0-1,0 1,-1-1,-20 16,20-15,0 0,0-1,0 1,1 0,-1 0,0 0,1 0,-1-1,0 1,1 0,-1 0,1 0,0 0,-1 0,1 1,0-1,0 0,0 0,-1 0,1 0,0 0,1 0,-1 0,0 0,0 0,0 0,1 0,-1 1,0-1,1 0,-1 0,1 0,-1-1,1 1,-1 0,3 2,-2-3,0 0,0 0,1 1,-1-1,0 0,1 0,-1 0,0-1,1 1,-1 0,0 0,0-1,1 1,-1-1,0 1,0-1,0 1,0-1,1 0,-1 0,0 1,0-1,0 0,-1 0,1 0,0 0,0 0,0 0,-1 0,1-1,0 0,8-14,4-6,-10 22,-4 14,1-13,0 0,0 0,0 0,1 0,-1 0,0-1,1 1,-1 0,0 0,1 0,-1 0,1 0,0-1,-1 1,1 0,-1 0,1-1,0 1,0 0,-1-1,1 1,0-1,0 1,0-1,0 1,0-1,-1 0,1 1,0-1,0 0,0 0,0 0,0 0,0 0,0 0,0 0,0 0,0 0,0 0,0 0,0-1,0 1,0 0,0-1,1 0,2 0</inkml:trace>
  <inkml:trace contextRef="#ctx0" brushRef="#br0" timeOffset="6646.13">578 47,'0'0,"0"0,-1 0,1 1,0-1,0 0,0 0,0 0,0 0,-1 0,1 0,0 0,0 0,0 1,-1-1,1 0,0 0,0 0,0 0,0 0,-1 0,1 0,0 0,0 0,0 0,-1 0,1 0,0 0,0-1,0 1,-1 0,1 0,0 0,0 0,0 0,0 0,-1 0,1 0,0-1,0 1,0 0,0 0,0 0,0 0,-1 0,1-1,0 1,0 0,0 0,0 0,0 0,0-1,0 1,0 0,0-1,-13 29,13-26,-1 0,1-1,-1 1,1 0,0 0,-1-1,1 1,0 0,0 0,1 0,-1-1,0 1,0 0,1 2,0-4,0 1,-1-1,1 1,0-1,-1 1,1-1,0 0,0 1,-1-1,1 0,0 0,0 1,0-1,-1 0,1 0,0 0,0 0,0 0,0 0,-1 0,1 0,0 0,0-1,0 1,-1 0,1 0,0-1,0 1,-1-1,1 1,0 0,0-1,-1 1,1-1,0 0,1 0,-1 0,1 0,-1 0,1-1,-1 1,1 0,-1 0,0-1,0 1,1-1,-1 1,0-1,0 0,-1 1,2-4,-3 28,-8 43,8-62,1 0,-1-1,-1 1,1 0,0-1,-1 1,0-1,0 0,0 1,0-1,-1 0,1 0,-1 0,1-1,-5 4,7-6,0 0,0 1,-1-1,1 0,0 0,-1 0,1 1,0-1,-1 0,1 0,0 0,-1 0,1 1,0-1,-1 0,1 0,0 0,-1 0,1 0,0 0,-1 0,1 0,0 0,-1 0,1 0,0 0,-1 0,1 0,-1-1,1 1,0 0,-1 0,1 0,0-1,1-11,13-16,17-3,-26 26</inkml:trace>
  <inkml:trace contextRef="#ctx0" brushRef="#br0" timeOffset="7301.69">677 93,'-1'0,"1"0,-1 0,1 0,-1 0,1 0,-1 0,1 0,-1 0,1 0,-1 0,1 0,-1 0,1 0,-1 0,1 1,-1-1,1 0,-1 0,1 0,0 1,-1-1,1 0,-1 1,1-1,0 0,-1 1,1-1,0 1,0-1,-1 0,1 1,0-1,0 1,-1 0,-15 19,16-19,0-1,0 0,-1 1,1-1,0 1,0-1,0 1,0-1,-1 0,1 1,0-1,0 1,0-1,0 1,0-1,0 1,0-1,0 1,0-1,1 0,-1 1,0-1,0 1,0-1,0 1,1-1,-1 0,0 1,0-1,1 1,-1-1,1 1,14-5,14-19,-18 14,-9 21,3 9,-4-20,0-1,0 1,-1-1,1 0,0 1,0-1,-1 0,1 0,0 0,0 0,0 1,0-1,-1 0,1 0,0-1,0 1,0 0,0 0,-1 0,1 0,0-1,0 1,-1 0,1-1,0 1,0-1,-1 1,1-1,0 1,-1-1,1 1,-1-1,1 0,4-3</inkml:trace>
  <inkml:trace contextRef="#ctx0" brushRef="#br0" timeOffset="7677.2">799 35,'-1'7,"0"-1,-1 1,0-1,0 0,-4 10,-5 14,4-9,4-17</inkml:trace>
  <inkml:trace contextRef="#ctx0" brushRef="#br0" timeOffset="8113.84">758 100,'0'-1,"1"-1,1 0,0-1,2 1,1 0,-1 0,1 0,0 0,0 1,1 0,-1 1</inkml:trace>
  <inkml:trace contextRef="#ctx0" brushRef="#br0" timeOffset="8490.72">856 80,'2'0,"-1"0,1 0,-1 0,1 0,-1 0,1-1,-1 1,1-1,-1 1,0-1,1 1,-1-1,0 0,1 0,-1 1,0-1,0 0,0 0,0 0,1 0,-2-1,1 1,0 0,0 0,0-1,0 1,0-2,-1 3,0 0,0-1,0 1,0 0,0 0,0-1,0 1,0 0,0-1,0 1,0 0,0 0,0-1,0 1,0 0,0 0,0 0,0-1,0 1,0 0,0 0,-1-1,1 1,0 0,0 0,0 0,0-1,-1 1,1 0,0 0,0 0,0 0,-1 0,1-1,0 1,0 0,-1 0,1 0,0 0,0 0,-1 0,1 0,0 0,-24 11,22-10,0 1,0 0,0-1,0 1,0 0,1 0,-1 0,1 0,-1 0,1 0,0 0,-1 1,1-1,0 0,1 1,-1-1,0 1,1-1,-1 1,1 3,0-5,0 0,0 0,0-1,1 1,-1 0,0 0,1-1,-1 1,1 0,-1-1,1 1,-1 0,1-1,-1 1,1 0,-1-1,1 1,0-1,-1 0,1 1,0-1,0 1,1-1,0 1,1 0,-1-1,1 0,0 0,-1 0,1 0,-1 0,1 0,0 0,-1-1,4 0,0-1,0 1</inkml:trace>
  <inkml:trace contextRef="#ctx0" brushRef="#br0" timeOffset="11071.07">70 234,'-21'65,"11"-35,9-23,14-27,-11 18,-2 1,0 0,0 0,1 1,-1-1,0 0,1 0,-1 1,1-1,-1 0,1 1,-1-1,1 1,0-1,-1 1,1-1,0 1,-1-1,1 1,0 0,0-1,-1 1,1 0,0-1,0 1,-1 0,1 0,0 0,0 0,0 0,-1 0,1 0,0 0,0 0,0 0,-1 1,2-1,-1 1,1 0,-1 0,0 1,0-1,0 0,0 0,0 1,0-1,0 1,0-1,0 1,-1-1,1 1,-1 0,1 2,0-3,-1 1,0-1,1 1,-1 0,0-1,0 1,0-1,0 1,0 0,-1-1,1 1,0-1,-1 1,1-1,-1 1,0 1,0-2,0-1,1 1,-1-1,0 1,0-1,1 1,-1-1,0 0,0 1,0-1,1 0,-1 0,0 1,0-1,0 0,0 0,0 0,0 0,1 0,-1 0,0-1,0 1,0 0,0 0,0-1,1 1,-1 0,0-1,0 1,1-1,-1 1,0-1,0 1,0-2,1 2,0 0,-1 0,1 0,0 0,0 0,0 0,0 0,-1-1,1 1,0 0,0 0,0 0,0 0,0 0,-1-1,1 1,0 0,0 0,0 0,0 0,0-1,0 1,0 0,0 0,0 0,0-1,0 1,0 0,0 0,0 0,0-1,0 1,0 0,0 0,0 0,0-1,0 1,0 0,0 0,0 0,0-1,0 1,0 0,1 0,-1 0,0 0,0 0,0-1,0 1,0 0,1 0,-1 0,0 0,0 0,0 0,0 0,1-1,-1 1,0 0,1 0,11-5,-6 4</inkml:trace>
  <inkml:trace contextRef="#ctx0" brushRef="#br0" timeOffset="11740.87">147 337,'-1'-1,"0"0,3-1,0 1,3 0,0 1,1-1,1 1,-2 0</inkml:trace>
  <inkml:trace contextRef="#ctx0" brushRef="#br0" timeOffset="12435.46">283 312,'-1'0,"0"-1,-1 1,0 1,0 2,0 1,1 1,0 2,0-2</inkml:trace>
  <inkml:trace contextRef="#ctx0" brushRef="#br0" timeOffset="12819.29">276 254,'-1'-1,"-1"-1,0-1,-1-1,1 2,2 1,0 1,2 2,0-1</inkml:trace>
  <inkml:trace contextRef="#ctx0" brushRef="#br0" timeOffset="13297.69">314 293,'0'2,"3"18,2-16,5-15,-9 8,1 0,0 0,0 1,-1-1,2 0,-1 1,0 0,1 0,2-3,-5 5,0 0,1 0,-1 0,0 0,0 0,1 0,-1-1,0 1,0 0,1 0,-1 0,0 0,0 0,1 0,-1 0,0 0,1 1,-1-1,0 0,0 0,1 0,-1 0,0 0,0 0,0 0,1 1,-1-1,0 0,0 0,0 0,1 0,-1 1,0-1,0 0,0 0,0 0,1 1,2 21,-7 9,5-27</inkml:trace>
  <inkml:trace contextRef="#ctx0" brushRef="#br0" timeOffset="14089.09">535 274,'0'1,"0"1,0 2,0 1,0 1,0 1,0-1,0 1,0 0,-1-1,-1 1,1-1,-2 1,1-1,0 0</inkml:trace>
  <inkml:trace contextRef="#ctx0" brushRef="#br0" timeOffset="14462.84">527 319,'0'-1,"0"-2,1 0,1 2,0 0,2 2,1-1,0 0,0 1</inkml:trace>
  <inkml:trace contextRef="#ctx0" brushRef="#br0" timeOffset="14807.59">586 318,'0'2,"1"0,-1 0,0 0,1 0,0 0,-1 0,1 0,0 0,0-1,0 1,0 0,1 0,0 1,-1-3,-1 1,0-1,1 0,-1 1,0-1,1 0,-1 1,1-1,-1 0,0 0,1 1,-1-1,1 0,-1 0,1 0,-1 0,0 0,1 0,-1 0,1 0,-1 0,1 0,-1 0,1 0,-1 0,1 0,-1 0,1 0,-1 0,1-1,-1 1,0 0,1 0,-1 0,1-1,-1 1,0 0,1-1,-1 1,0 0,1-1,-1 1,0-1,0 1,1 0,-1-1,0 1,0-1,0 1,0-1,1 1,-1 0,0-1,0 1,0-1,0 1,0-1,0 1,0-1,0 0,0 0,0 1,0-1,0 0,0 0,1 1,-1-1,0 0,0 1,0-1,-1 0,1 0,0 1,0-1,0 0,0 0,-1 1,1-1,0 0,-1 1,1-1,0 0,-1 1,1-1,-1 1,1-1,-1 1,1-1,-1 1,0-1,1 1,-1-1,0 1,1 0,-1-1,0 1,-1 0,1 0</inkml:trace>
  <inkml:trace contextRef="#ctx0" brushRef="#br0" timeOffset="15546.27">721 293,'8'36,"-2"-31,-1-25,5-23,-10 42,0 0,1 0,-1 0,0 0,1 0,-1 1,1-1,-1 0,1 0,0 1,-1-1,1 0,0 1,-1-1,1 0,0 1,0-1,0 1,-1-1,1 1,0 0,0-1,0 1,0 0,0 0,0 0,0-1,0 1,0 0,-1 0,1 0,0 1,0-1,0 0,0 0,0 0,0 1,0-1,0 0,0 1,-1-1,2 1,3 2</inkml:trace>
  <inkml:trace contextRef="#ctx0" brushRef="#br0" timeOffset="15932.78">804 305,'26'-8,"-16"0,-10 8,0 0,0 0,0 0,1-1,-1 1,0 0,0 0,0-1,0 1,0 0,-1 0,1-1,0 1,0 0,0 0,0 0,0-1,0 1,0 0,0 0,0-1,-1 1,1 0,0 0,0 0,0 0,0-1,-1 1,1 0,0 0,0 0,0 0,-1 0,1 0,0-1,0 1,0 0,-1 0,1 0,0 0,-1 0,0 0,0-1,0 1,0 0,0 0,0 0,0-1,0 1,0 0,0 0,0 1,0-1,0 0,0 0,0 0,0 1,0-1,0 0,0 1,0-1,0 1,1-1,-1 1,0-1,0 1,0 0,1-1,-1 1,0 0,1 0,-1 0,0 0,1-1,-1 1,1 0,0 0,-1 0,1 0,-1 2,1-2,-1 0,1 1,0-1,0 0,-1 1,1-1,0 1,0-1,0 0,0 1,1-1,-1 0,0 1,0-1,1 0,-1 1,1-1,-1 0,1 0,0 1,-1-1,1 0,0 0,0 0,0 0,0 0,0 0,0 0,0 0,0-1,2 2,15 3,-12-5</inkml:trace>
  <inkml:trace contextRef="#ctx0" brushRef="#br0" timeOffset="16276.17">902 293,'0'-1,"-2"0,-1 3,0 0,1 3,1-1,2 1,1 0,0 0,-1 1,0 1,-3-2,0 0,0-1,-2-2,1-2,1-1,1-2</inkml:trace>
  <inkml:trace contextRef="#ctx0" brushRef="#br0" timeOffset="17400.6">1101 254,'-4'8,"1"0,0 0,1 0,-3 14,-2 12,8-31</inkml:trace>
  <inkml:trace contextRef="#ctx0" brushRef="#br0" timeOffset="17774.16">1146 248,'-12'51,"2"-8,8-39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08:50:58.1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0,'0'9,"0"34,0-43,0 1,0-1,0 0,0 1,0-1,0 0,0 1,0-1,0 0,1 0,-1 1,0-1,0 0,0 0,0 1,1-1,-1 0,0 0,0 1,1-1,-1 0,0 0,0 0,1 0,-1 1,0-1,0 0,1 0,-1 0,0 0,1 0,-1 0,0 0,1 0,-1 0,0 0,1 0,-1 0,1 0,19-20,-7-14,-14 32,-5 20,5-14,0-1,0 1,0 0,1-1,-1 1,1 0,0 0,0-1,1 1,-1 0,1 0,0-1,-1 1,2 0,-1-1,0 1,3 3,0-4</inkml:trace>
  <inkml:trace contextRef="#ctx0" brushRef="#br0" timeOffset="1549.29">162 26,'1'0,"1"1,0 0,2 1,1-1,0 0,1-1,1 1,-2-1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08:51:07.0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 0,'1'18,"-6"42,-2-33,5-20,12-15,-2 0,-8 7,1 1,-1-1,1 0,0 1,-1-1,1 0,-1 1,1-1,0 1,0-1,-1 1,1 0,0-1,0 1,-1 0,1-1,0 1,0 0,0 0,-1 0,1 0,0 0,0 0,0 0,0 0,0 0,-1 0,1 0,0 0,0 1,0-1,-1 0,1 0,0 1,0-1,0 1,0 1,0-1,1 1,-1-1,0 1,-1 0,1-1,0 1,0 0,-1 0,1 0,-1 0,0-1,1 1,-1 4,0-4,0-1,0 1,0 0,0 0,0 0,-1 0,1-1,-1 1,1 0,-1 0,0-1,1 1,-1 0,0-1,-1 3,1-4,0 1,1-1,-1 1,0-1,0 0,0 1,1-1,-1 0,0 1,0-1,0 0,0 0,1 0,-1 0,0 0,0 0,0 0,0 0,0 0,1 0,-1-1,0 1,0 0,0-1,1 1,-1 0,0-1,0 1,1-1,-1 1,0-1,1 1,-1-1,0 0,0 0,2-2,2 3</inkml:trace>
  <inkml:trace contextRef="#ctx0" brushRef="#br0" timeOffset="404.84">116 136,'2'0,"0"0,2 0,1 0,1 0,-1-1,0-1,1 1,-2 1,-1 1</inkml:trace>
  <inkml:trace contextRef="#ctx0" brushRef="#br0" timeOffset="1007.95">213 91,'0'1,"0"1,0 2,1 0,1 1,-1 0,0 0,-1 0,-1 0,0 0,0 0,0-1,0-2</inkml:trace>
  <inkml:trace contextRef="#ctx0" brushRef="#br0" timeOffset="1372.3">219 46,'0'-1,"0"-2,2 1,-2 1,0 2,1 0,0 1</inkml:trace>
  <inkml:trace contextRef="#ctx0" brushRef="#br0" timeOffset="1973.26">251 91,'0'1,"-1"0,1 0,0 0,0 1,0-1,0 0,1 0,-1 0,0 0,0 1,1-1,-1 0,0 0,1 0,-1 0,1 0,0 0,-1 0,1 0,0 0,0 0,-1-1,1 1,0 0,1 1,-1-2,0 0,0 0,0-1,0 1,0 0,0 0,0-1,0 1,0 0,0-1,0 1,0-1,-1 1,1-1,0 0,0 1,-1-1,1 0,0 1,-1-1,1 0,0 0,-1 0,1 1,-1-1,0 0,1 0,0-2,-1 2,1 0,-1-1,1 1,-1 0,1-1,0 1,0 0,0 0,0 0,0 0,0 0,0 0,0 0,0 0,0 1,2-2,-2 2,-1 0,1 0,-1 0,1 0,-1 0,1 0,-1 0,1 1,-1-1,1 0,-1 0,1 0,-1 1,1-1,-1 0,0 1,1-1,-1 0,1 1,-1-1,0 0,1 1,-1-1,0 1,0-1,1 1,-1-1,0 1,2 4,0-1,-1 0,0 1,0-1,0 1,0-1,-1 1,0 5,0-4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08:51:02.232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51,'0'43,"0"-40,0-29,0 23,-1 0,1 0,0 0,0 0,1 0,-1 0,1 0,-1 0,1 0,0 0,0 0,1-3,0 5,0 0,0 1,0-1,0 0,0 0,0 1,-1-1,2 1,-1 0,0-1,0 1,0 0,0 0,0 1,0-1,0 0,3 2,1-2</inkml:trace>
  <inkml:trace contextRef="#ctx0" brushRef="#br0" timeOffset="605.45">61 64,'31'-4,"-30"4,0 0,0 0,0 0,0-1,0 1,0 0,0-1,0 1,0 0,0-1,0 1,0-1,0 1,0-1,-1 0,1 1,0-1,0 0,-1 0,1 0,0 1,-1-1,1 0,-1 0,1-1,-1 1,0 1,-1-1,1 1,-1 0,1-1,-1 1,0 0,1-1,-1 1,1 0,-1 0,1 0,-1-1,0 1,1 0,-1 0,1 0,-1 0,0 0,1 0,-1 0,0 1,1-1,-1 0,1 0,-1 0,1 0,-1 1,0-1,1 0,-1 1,1-1,-1 0,1 1,-1 0,-22 11,21-11,1-1,0 1,0 0,0 0,0 0,0 0,0 0,0 0,1 1,-1-1,0 0,1 0,-1 0,0 1,1-1,-1 3,1-4,0 1,0 0,1-1,-1 1,0-1,0 1,1-1,-1 1,0-1,1 1,-1-1,0 0,1 1,-1-1,1 1,-1-1,0 0,1 1,-1-1,1 0,-1 0,1 1,-1-1,1 0,0 0,0 1,4 0,1 0,-1-1,0 1,1-1,-1 0,9-1,-9 0</inkml:trace>
  <inkml:trace contextRef="#ctx0" brushRef="#br0" timeOffset="1026.29">221 31,'-1'-1,"-1"1,1 0,-1 0,1 0,-1 0,1 0,-1 0,1 1,0-1,-1 0,1 1,-1-1,1 1,-1-1,1 1,0 0,0 0,-1-1,1 1,0 0,-1 1,1 0,1 0,-1-1,1 1,0 0,0 0,-1 0,1-1,1 1,-1 0,0 0,0-1,1 5,2 11,-3-16,0 0,0 0,-1 0,1 1,0-1,0 0,-1 0,1 0,-1 0,1 0,-1 0,1 0,-1 0,0 0,0 0,1 0,-1 0,0 0,0-1,0 1,0 0,0-1,0 1,0 0,0-1,0 1,0-1,0 0,0 1,-1-1,1 0,0 0,0 0,0 0,0 0,-1 0,1 0,0 0,-1 0,1-1,1 1</inkml:trace>
  <inkml:trace contextRef="#ctx0" brushRef="#br0" timeOffset="1658.34">234 56,'0'2,"0"-1,-1 1,1-1,0 1,0 0,0-1,0 1,1-1,-1 1,0-1,1 1,-1-1,1 1,-1-1,1 1,-1-1,1 0,0 1,0-1,0 0,0 0,0 1,0-1,0 0,0 0,1 0,-1 0,0 0,0-1,3 2,-2-2,0-1,0 1,0 0,0-1,0 0,0 1,0-1,-1 0,1 0,0 0,0 0,-1 0,1-1,-1 1,1 0,-1-1,1 1,-1-1,0 0,0 1,0-1,0 0,1-2,2 12,4 17,-8-25,0 1,1-1,-1 1,0-1,1 0,-1 1,0-1,1 0,-1 0,1 1,-1-1,1 0,-1 0,1 0,-1 0,1 0,-1 1,1-1,-1 0,1 0,-1 0,1 0,-1 0,1 0,-1-1,1 1,-1 0,1 0,-1 0,1 0,-1-1,0 1,1 0,-1 0,1-1,-1 1,1 0,-1-1,0 1,1 0,-1-1,0 1,0-1,1 1,-1-1,0 1,0 0,1-1,-1 0,3-2</inkml:trace>
  <inkml:trace contextRef="#ctx0" brushRef="#br0" timeOffset="2240.08">376 5,'-10'36,"9"-33,-1 0,1 0,0 0,0 0,0 1,0-1,0 0,1 0,0 1,0-1,-1 0,2 1,0 5,-1-9,1 0,0 0,-1 0,1-1,-1 1,1 0,0-1,-1 1,1-1,-1 1,0 0,1-1,-1 1,1-1,-1 1,1-1,-1 0,0 1,0-1,1 1,-1-1,0 0,0 1,1-2,-1 1,3-3</inkml:trace>
  <inkml:trace contextRef="#ctx0" brushRef="#br0" timeOffset="2637.18">415 5,'0'0,"0"-1,0 1,0 0,0 0,0 0,0 0,0-1,0 1,0 0,0 0,1 0,-1 0,0-1,0 1,0 0,0 0,0 0,0 0,1 0,-1 0,0-1,0 1,0 0,0 0,1 0,-1 0,0 0,0 0,0 0,0 0,1 0,-1 0,0 0,0 0,0 0,1 0,-1 0,0 0,0 0,0 0,0 0,1 0,-1 0,0 0,0 0,0 0,0 0,1 1,-1-1,0 0,0 0,0 0,0 0,0 0,1 0,-1 1,0-1,0 0,0 0,0 0,0 0,0 1,0-1,-1 19,-9 21,-2-5,13-37</inkml:trace>
  <inkml:trace contextRef="#ctx0" brushRef="#br0" timeOffset="3034.25">401 43,'0'-1,"1"0,2-1,1 1,1 1,0 0,1 0,-1 0,-1 0</inkml:trace>
  <inkml:trace contextRef="#ctx0" brushRef="#br0" timeOffset="3468.46">499 63,'-1'0,"0"0,2 0,1 1,1 0,1 1,1-1,1 0,0-1,-1-1,-1 0</inkml:trace>
  <inkml:trace contextRef="#ctx0" brushRef="#br0" timeOffset="3816.33">498 94,'1'-1,"1"-1,2 1,1 0,1 0,1 2,-1 0,1 0,-2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08:51:32.3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49 7,'-46'78,"45"-76,1-1,-1 1,1 0,0 0,-1 0,1 0,0 0,0 0,0 0,0 0,1 0,-1 0,0 0,1 0,-1-1,1 1,0 0,0 0,0 0,1 2,-1-3,0-1,-1 1,1-1,0 1,-1-1,1 1,0-1,0 1,0-1,-1 1,1-1,0 0,0 0,0 1,0-1,0 0,0 0,0 0,0 0,-1 0,1 0,0 0,0-1,0 1,0 0,0 0,0-1,0 1,-1 0,1-1,0 1,0-1,0 1,-1-1,1 1,0-1,-1 0,1 1,-1-1,1 0,0 0,-1 1,0-1,1-1,3-2</inkml:trace>
  <inkml:trace contextRef="#ctx0" brushRef="#br0" timeOffset="1648.16">95 20,'-4'36,"3"-28,-1 0,2 0,-1 0,1 1,0-1,1 0,2 15,-3-26,1 0,-1 0,1 0,-1 1,1-1,0 0,0 0,0 0,1 1,1-5,-3 6,1 1,-1-1,0 1,0-1,0 1,0-1,1 1,-1-1,0 1,0-1,1 1,-1-1,0 1,1-1,-1 1,1 0,-1-1,1 1,-1 0,0-1,1 1,-1 0,1 0,0-1,-1 1,1 0,-1 0,1 0,-1 0,1 0,-1-1,1 1,-1 0,1 0,0 1,-1-1,1 0,-1 0,1 0,-1 0,1 0,-1 0,1 1,-1-1,1 0,-1 1,1-1,-1 0,1 1,-1-1,1 0,-1 1,0-1,1 1,-1-1,0 1,1-1,-1 1,0-1,0 1,0-1,1 1,-1-1,0 1,0-1,0 1,11 29,-8-27</inkml:trace>
  <inkml:trace contextRef="#ctx0" brushRef="#br0" timeOffset="2173.27">159 91,'3'0,"0"-1,0 1,0-1,0 0,0 1,0-1,-1-1,1 1,0 0,-1-1,1 1,2-3,4-9,-13 9,3 4,0 0,0 1,-1-1,1 1,0-1,0 1,0 0,0 0,0-1,0 1,0 0,0 0,0 0,0 0,0 0,0 0,1 0,-1 0,0 0,0 2,0 1,-1-1,1 1,0 0,0 0,0 0,0 0,1 8,6 1,-5-13,0 0,-1 0,1 0,0 0,0 0,0 0,0-1,0 1,0 0,0 0,-1-1,1 1,0 0,0-1,0 1,-1-1,1 1,0-1,0 1,0-2,4-2</inkml:trace>
  <inkml:trace contextRef="#ctx0" brushRef="#br0" timeOffset="2521.9">262 53,'-1'1,"-1"-1,0 1,1 0,-1-1,1 1,-1 0,1 0,-1 0,1 0,-1 0,1 1,0-1,0 0,-1 1,1-1,0 1,1-1,-1 1,0-1,0 1,0 0,0 1,0-1,0 1,0-1,0 1,1-1,-1 1,1-1,-1 1,1-1,0 1,0-1,0 1,0-1,0 1,1 4,0-6,-1 0,1 0,0-1,-1 1,1 0,0 0,-1-1,1 1,0 0,0-1,0 1,0-1,0 1,-1-1,1 0,0 1,0-1,0 0,0 1,0-1,0 0,0 0,0 0,0 0,0 0,0 0,0 0,0-1,0 1,0 0,0 0,0-1,0 1,0-1,0 1,0-1,0 1,1-1,2-2</inkml:trace>
  <inkml:trace contextRef="#ctx0" brushRef="#br0" timeOffset="5401.63">301 1,'-2'42,"1"-30,0 0,0 1,2-1,-1 1,2-1,3 17,-5-28,0-1,0 0,0 0,0 0,0 0,0 1,0-1,0 0,0 0,1 0,-1 0,0 0,0 1,0-1,0 0,0 0,1 0,-1 0,0 0,0 0,0 0,0 1,1-1,-1 0,0 0,0 0,0 0,0 0,1 0,-1 0,0 0,0 0,0 0,1 0,-1 0,0 0,0 0,0 0,1-1,-1 1,0 0,0 0,0 0,0 0,0 0,1 0,-1 0,0 0,0-1,0 1,0 0,1 0,10-14,6-15,-14 24,-1 1,1 0,-1 0,0-1,-1 1,1-1,-1 1,0-1,2-6,-4 11,1 0,-1 0,1 0,0 0,-1 0,1 0,-1 0,1 0,0 0,-1 0,1 0,0 1,-1-1,1 0,0 0,-1 0,1 1,0-1,-1 0,1 0,0 1,-1-1,1 0,0 1,0-1,0 0,-1 1,1-1,0 1,-2 3</inkml:trace>
  <inkml:trace contextRef="#ctx0" brushRef="#br0" timeOffset="5758.67">326 117,'0'1,"1"0,1 2,0-1,2 2,0 0,2 1,-1 0,0 0,-1-1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08:51:39.48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666 26,'-42'14,"41"-14,0 0,0 1,1-1,-1 1,0-1,1 1,-1-1,0 1,1-1,-1 1,0 0,1-1,-1 1,1 0,-1 0,1-1,0 1,-1 0,1 0,0 0,-1 1,2-1,-1 0,1 0,-1 1,1-1,-1 0,1 0,0 0,0 0,-1 0,1 0,0-1,0 1,0 0,0 0,0 0,0-1,0 1,0-1,1 1,-1-1,2 1,4 2,-1 1,1 0,-1 0,0 0,10 10,-15-13,-1-1,1 1,0 0,-1-1,1 1,-1 0,1-1,-1 1,0 0,1 0,-1 0,0-1,1 1,-1 0,0 0,0 0,0-1,0 1,0 0,0 0,0 0,0 0,0 1,-1-1,0 0,0 0,0 0,0 0,-1 0,1 0,0 0,0 0,-1 0,1-1,0 1,-1 0,1-1,0 1,-1-1,1 0,-1 1,1-1,-3 0,3 0,0 1,0-1,0 0,0 0,-1 0,1 0,0 0,0 0,0 0,-1 0,1 0,0 0,0-1,0 1,0 0,0-1,-2 0,0-2</inkml:trace>
  <inkml:trace contextRef="#ctx0" brushRef="#br0" timeOffset="2901.54">704 24,'1'26,"0"-1,7 33,-4-54,2-13,7-23,-8 19,3 57,-6-30,2-12,11-25,11-41,-25 61,0 0,0 1,-1-1,1 0,-1 0,1 0,-1 0,0 0,0 0,0 0,-1 0,1 0,-1 0,0-3,-1 5</inkml:trace>
  <inkml:trace contextRef="#ctx0" brushRef="#br0" timeOffset="3903.69">874 4,'-1'0,"1"0,0-1,-1 1,1 0,-1-1,1 1,-1 0,1 0,-1-1,1 1,-1 0,1 0,-1 0,1 0,-1 0,1 0,-1 0,1 0,-1 0,1 0,-1 0,1 0,-1 0,1 0,-1 0,1 0,-1 1,1-1,-1 0,1 0,-1 1,1-1,0 0,-1 1,1-1,-1 0,1 1,0-1,-1 1,1 0,-22 14,19-10,0 1,0-1,1 0,0 1,0-1,0 1,1 0,0 0,0 0,0 7,-2 61,3-73,0 0,1 0,-1 0,0 0,1 0,-1 0,0 0,1 0,0 0,-1 0,1 0,-1 0,1 0,0 0,0 0,0-1,-1 1,1 0,0-1,0 1,0 0,0-1,0 1,0-1,0 0,0 1,0-1,0 0,1 1,-1-1,0 0,0 0,0 0,0 0,0 0,0 0,0-1,1 1,-1 0,0 0,0-1,0 1,0-1,0 1,0-1,0 1,0-1,0 0,-1 1,1-1,1-1,1-1</inkml:trace>
  <inkml:trace contextRef="#ctx0" brushRef="#br0" timeOffset="4558.96">853 38,'0'0,"0"0,0 1,0-1,0 1,0-1,1 0,-1 1,0-1,0 0,0 1,0-1,0 0,0 0,0 1,1-1,-1 0,0 1,0-1,1 0,-1 0,0 1,0-1,1 0,-1 0,0 0,0 1,1-1,-1 0,0 0,1 0,-1 0,0 0,1 0,-1 1,0-1,1 0,-1 0,0 0,1 0,18-4,4 2,-22 2,-1 1,1-1,-1 1,1-1,-1 0,0 1,1-1,-1 1,0-1,1 1,-1 0,0-1,0 1,1-1,-1 1,0 0,0-1,0 1,0-1,0 1,0 0,0-1,0 1,0-1,0 1,0 0,0-1,0 1,-1-1,1 1,0 0,0-1,-1 1,1-1,0 1,-1-1,0 1,-4 18,5-15,-1 0,0 0,0-1,0 1,-1-1,1 1,-1-1,0 1,0-1,-2 4,3-8,1-1</inkml:trace>
  <inkml:trace contextRef="#ctx0" brushRef="#br0" timeOffset="4945.58">944 50,'-2'0,"1"1,0 1,1 1,0 0</inkml:trace>
  <inkml:trace contextRef="#ctx0" brushRef="#br0" timeOffset="5297.13">937 102,'0'1,"0"2,-1 0,0 0,0 1,2-3,-1 0</inkml:trace>
  <inkml:trace contextRef="#ctx0" brushRef="#br0" timeOffset="5970.27">981 70,'-3'-1,"-3"8,-4 12,12 12,-2-30,1 0,-1-1,0 1,0-1,1 1,-1-1,1 1,-1-1,0 1,1-1,-1 1,1-1,-1 1,1-1,-1 0,1 1,-1-1,1 0,0 1,-1-1,1 0,-1 0,1 0,0 0,0 1,2-2,-1 1,1-1,-1 0,1 1,-1-1,0 0,1-1,-1 1,0 0,0-1,0 1,0-1,0 1,0-1,0 0,1-2,0 1,-1 1,0-1,0 0,0 0,0 0,0 0,0 0,-1 0,0 0,1-1,-1 1,1-6,-2 8,0 0,-1 0,1 0,0-1,0 1,0 0,-1 0,1 0,-1 0,1 0,-1 0,1 0,-1 0,1 0,-1 0,0 1,0-1,1 0,-1 0,0 0,0 1,0-1,0 1,0-1,0 1,0-1,0 1,0-1,0 1,0 0,0-1,0 1,-1 0,1 0,0 0,0 0,0 0,0 0,0 0,-2 1,3-1,0 0,-1 0,1 0,0 0,-1 0,1 0,0 0,-1 0,1 0,0 0,0 0,-1 0,1 0,0 0,-1 0,1 0,0 1,0-1,-1 0,1 0,0 0,0 0,-1 1,1-1,0 0,0 0,0 1,-1-1,1 0,0 0,0 1,0-1,0 0,0 1,0-1,-1 0,1 1,0-1,0 0,0 0,0 1,0-1,0 0,0 1,3-1</inkml:trace>
  <inkml:trace contextRef="#ctx0" brushRef="#br0" timeOffset="7126.88">1052 11,'60'-6,"-59"13,0-1,0 1,-1 0,0-1,0 1,-2 10,8 69,-7-84,1-1,-1 1,0-1,-1 0,1 1,0-1,0 0,-1 0,1 0,0 0,-1 0,1 0,-1 0,1 0,-1-1,0 1,1-1,-1 1,0-1,1 1,-1-1,-2 0,-9 4,10-2</inkml:trace>
  <inkml:trace contextRef="#ctx0" brushRef="#br0" timeOffset="8488.84">27 218,'0'1,"0"2,0 1,0 1,0 1,0 0,0 1,0-1,0 1,0 0,0-1,0 1,0 0,0-1,-1-1,0 0,-1-1</inkml:trace>
  <inkml:trace contextRef="#ctx0" brushRef="#br0" timeOffset="8860.84">3 205,'0'0,"0"-1,0 0,0 1,1-1,-1 1,0-1,0 0,1 1,-1-1,1 1,-1-1,0 1,1-1,-1 1,1-1,-1 1,1-1,-1 1,1 0,0-1,-1 1,1 0,-1-1,1 1,0 0,-1 0,1 0,0 0,-1 0,2-1,29 3,-30-2,1 1,-1-1,1 1,0-1,-1 1,1 0,-1 0,1 0,-1 0,0 0,1 0,-1 0,0 0,2 2,-3-2,1 0,-1 0,0 0,1 0,-1 0,0 0,0 0,0-1,0 1,0 0,0 0,0 0,0 0,0 0,-1 0,1 0,0 0,0 0,-1-1,1 1,-1 0,1 0,-1 0,1-1,-1 1,1 0,-1-1,0 1,0 1,-25 10,27-13</inkml:trace>
  <inkml:trace contextRef="#ctx0" brushRef="#br0" timeOffset="9625.89">73 256,'0'1,"0"0,0 0,0 0,0-1,0 1,0 0,0 0,1 0,-1 0,0 0,0 0,1 0,-1 0,0-1,1 1,-1 0,1 0,-1 0,1-1,0 1,0 1,0-3,-1 1,1 0,-1-1,1 1,-1 0,1-1,-1 1,0-1,1 1,-1-1,0 1,1-1,-1 1,0-1,1 1,-1-1,0 1,0-1,0 0,0 1,1-1,-1 1,0-1,0 0,0 1,0-1,0 1,0-1,-1 0,1 1,0-1,0 0,-1 0,1-1,0 1,0 0,0 0,0 0,0 0,0 0,1-1,-1 1,0 0,1 0,-1 0,0 0,1 0,0 0,-1 0,1 0,-1 0,1 0,0 0,0 1,-1-1,1 0,1 0,0 0,0 1,-1-1,1 1,0 0,0 0,0 0,0 0,-1 0,1 0,0 0,0 1,0-1,-1 1,4 0,0 1</inkml:trace>
  <inkml:trace contextRef="#ctx0" brushRef="#br0" timeOffset="10033.29">144 237,'0'5,"-1"25,1-29,0-1,0 1,0-1,0 0,1 1,-1-1,0 1,0-1,0 0,0 1,0-1,1 0,-1 1,0-1,0 0,1 1,-1-1,0 0,0 1,1-1,-1 0,0 0,1 1,-1-1,0 0,1 0,-1 0,1 0,-1 1,0-1,1 0,-1 0,1 0,-1 0,0 0,1 0,-1 0,1 0,-1 0,0 0,1 0,-1 0,1-1,-1 1,0 0,1 0,-1 0,0 0,1-1,-1 1,0 0,1 0,-1-1,0 1,1 0,-1-1,0 1,0 0,0-1,1 1,-1 0,0-1,0 1,1-1,-1 0,1 0,-1 0,1 1,-1-1,1 0,-1 0,1 0,-1 0,0 0,1 0,-1 0,0 0,0 0,0 0,0 0,0 0,0 0,0 0,0 0,0 0,-1 0,1 0,0 0,-1 0,1 0,0 0,-1 0,1 0,-1 0,0 0,1 0,-1 1,0-1,1 0,-1 1,-1-2,3 2</inkml:trace>
  <inkml:trace contextRef="#ctx0" brushRef="#br0" timeOffset="10536.54">189 244,'9'37,"-7"-34,-1 1,1 0,-1 0,0 0,0 0,-1 0,1 0,-1 0,0 0,0 4,0 2,0-5</inkml:trace>
  <inkml:trace contextRef="#ctx0" brushRef="#br0" timeOffset="10893.72">195 249,'0'-1,"-1"0,1 0,0 0,0 0,0 0,0 0,0 0,0 0,0 0,1 0,-1 0,0 0,0 0,1 0,-1 1,1-1,-1 0,1 0,-1 0,1 0,-1 0,1 1,0-1,0 0,-1 0,1 1,0-1,0 1,0-1,0 1,-1-1,1 1,2-1,-2 1,1 0,0 0,-1 1,1-1,0 0,-1 1,1-1,0 1,-1 0,1-1,-1 1,1 0,-1 0,1 0,-1 0,0 0,2 2,-2-2,0 0,1 1,-1-1,0 0,0 1,0-1,0 1,0 0,0-1,-1 1,1 0,-1-1,1 1,-1 0,1 0,-1 3,0-4,0 0,-1 0,1 0,0 0,-1 0,1 0,-1 0,0 0,1 0,-1 0,0 0,0 0,1 0,-1-1,0 1,0 0,0 0,0-1,0 1,0-1,0 1,0-1,0 1,0-1,0 0,-1 1,1-1,0 0,0 0,0 0,-2 0,-3-1,7 0</inkml:trace>
  <inkml:trace contextRef="#ctx0" brushRef="#br0" timeOffset="11937.13">331 231,'-1'0,"-1"1,1-1,0 0,-1 1,1 0,-1-1,1 1,0 0,0-1,-1 1,1 0,0 0,0 0,0 0,0 0,0 1,0-1,0 0,1 0,-1 0,0 1,1-1,-1 1,1-1,-1 0,1 1,-1-1,1 1,0-1,0 1,0-1,0 1,0-1,0 1,0-1,1 0,-1 3,1-3,-1 0,0 0,0-1,0 1,0 0,1 0,-1 0,0 0,1 0,-1 0,1-1,-1 1,1 0,-1 0,1-1,-1 1,1 0,0-1,0 1,-1 0,1-1,1 1,-1-1,0 0,0 0,0 0,0 0,0-1,0 1,0 0,0-1,0 1,0 0,0-1,0 1,0-1,0 0,0 1,-1-1,1 0,0 1,0-1,-1 0,1 0,0 0,-1 0,1 0,-1 0,1-1,12-24,-13 49,0-22,0 0,0-1,0 1,0 0,0 0,0 0,0 0,0-1,0 1,0 0,1 0,-1 0,0 0,1-1,-1 1,0 0,1 0,-1-1,1 1,-1 0,1-1,-1 1,1-1,0 1,-1 0,1-1,0 1,0-1,-1 0,1 1,0-1,0 0,-1 1,1-1,0 0,0 0,0 0,0 0,-1 0,2 0,2-2</inkml:trace>
  <inkml:trace contextRef="#ctx0" brushRef="#br0" timeOffset="12812.9">441 218,'0'0,"-1"0,1 0,0 0,-1 0,1 0,-1 0,1 0,0 0,-1 0,1 0,0 0,-1 0,1 0,-1 0,1 0,0 0,-1 0,1 0,0 0,-1 1,1-1,0 0,-1 0,1 0,0 1,0-1,-1 0,1 0,0 1,0-1,-1 0,1 1,0-1,0 0,0 1,0-1,-1 0,1 1,0-1,0 0,0 1,-13 19,13-19,-1 1,1-1,0 0,0 1,0-1,0 1,0-1,0 0,0 1,0-1,0 1,1-1,-1 0,2 3,-2-4,0 1,1-1,-1 1,0-1,1 0,-1 1,1-1,-1 0,0 1,1-1,-1 0,1 0,-1 0,1 1,-1-1,1 0,-1 0,1 0,-1 0,1 0,-1 0,1 0,-1 0,1 0,-1 0,2 0,0-1,0 0,0 0,0 0,0 0,0 0,0 0,0 0,0-1,-1 1,1-1,0 1,-1-1,1 0,-1 0,0 0,2-2,7-11,-8 19,-9 29,4-19,0-3,0 0,-1 0,-7 17,10-25,0-1,0 1,-1-1,1 0,0 0,-1 1,1-1,-1 0,0 0,0 0,0-1,0 1,0 0,0-1,0 1,0-1,-1 0,1 0,-1 0,1 0,-1 0,-2 0,4-1,1 0,0 1,-1-1,1 0,-1 0,1 0,-1 0,1 0,0 0,-1-1,1 1,-1 0,1 0,-1 0,1 0,0 0,-1-1,1 1,-1 0,1 0,0-1,-1 1,1 0,0-1,-1 1,1 0,0-1,0 1,-1 0,1-1,0 1,0-1,0 1,-1 0,1-1,0 1,0-1,0 1,0-1,9-21,20-16,-4 13,-19 21</inkml:trace>
  <inkml:trace contextRef="#ctx0" brushRef="#br0" timeOffset="13398.67">529 250,'-1'1,"-1"-1,1 1,0 0,0-1,-1 1,1 0,0 0,0 0,0-1,0 1,0 0,0 1,0-1,0 0,0 0,1 0,-1 0,0 1,1-1,-1 0,1 1,-1-1,1 0,0 1,-1-1,1 1,0-1,0 0,0 1,0-1,0 1,1-1,-1 2,0-2,0-1,0 1,0-1,0 1,0 0,0-1,0 1,1-1,-1 1,0 0,0-1,0 1,1-1,-1 1,0-1,1 1,-1-1,0 1,1-1,-1 1,1-1,-1 1,1-1,-1 0,1 1,0-1,0 0,0 0,1-1,-1 0,0 1,0-1,0 0,0 1,-1-1,1 0,0 0,0 0,0 0,-1 0,1 0,0 0,-1 0,1 0,-1 0,1 0,-1 0,1-2,4-8,1 1,-3 17,2 8,2-8,-4-7</inkml:trace>
  <inkml:trace contextRef="#ctx0" brushRef="#br0" timeOffset="13754.08">589 213,'-1'0,"0"1,-1 1,1 2,0 1,1 1,0 1,-2-1,1 1,-1 0,1-1,1 1,-2 0,0-1,1 1,0-1,0-1</inkml:trace>
  <inkml:trace contextRef="#ctx0" brushRef="#br0" timeOffset="14110.58">563 269,'0'-1,"1"-1,2 1,0-1,0-1,2 1,-1 0,0 0,1 0,-1 0</inkml:trace>
  <inkml:trace contextRef="#ctx0" brushRef="#br0" timeOffset="14524.59">601 283,'3'-1,"0"0,-1 0,1 0,0 0,0 0,-1 0,1-1,-1 1,0-1,4-3,-5 5,0-1,0 1,0-1,-1 1,1-1,0 0,0 1,-1-1,1 0,0 1,-1-1,1 0,-1 0,1 0,-1 0,0 1,1-1,-1 0,0 0,1 0,-1 0,0 0,0 0,0 0,0 0,0 0,0 0,0 0,0 0,0 0,-1 0,1 0,0 0,-1-1,0 2,1 0,-1 1,0-1,1 0,-1 0,1 0,-1 1,0-1,1 0,-1 0,1 1,-1-1,1 0,-1 1,1-1,-1 1,1-1,0 1,-1-1,1 1,-1-1,1 1,0-1,0 1,-1-1,1 1,0 0,0-1,0 1,-1-1,1 1,0 0,0 0,-8 24,7-24,1 0,1 0,-1 0,0 0,0 0,0 0,0 0,1 0,-1 0,0 0,1-1,-1 1,1 0,-1 0,1 0,-1 0,1-1,0 1,-1 0,1 0,0-1,0 1,-1-1,1 1,0-1,0 1,0-1,0 1,0-1,0 0,0 1,0-1,0 0,-1 0,1 0,0 0,0 0,0 0,0 0,0 0,0 0,0 0,0-1,0 1,0 0,0-1,0 1,0-1,0 1,0-1,-1 1,1-1,0 1,0-1,0-1,4-1</inkml:trace>
  <inkml:trace contextRef="#ctx0" brushRef="#br0" timeOffset="14937.49">724 218,'-1'0,"0"0,0 0,0 0,0 0,0 0,0 0,0 0,0 0,0 0,0 1,0-1,0 0,0 0,0 1,1-1,-1 1,0-1,0 1,0-1,1 1,-1 0,0-1,1 1,-1 0,0-1,1 1,-1 0,1 0,-1 0,1-1,-1 1,1 0,0 0,-1 0,1 0,0 0,0 0,0 1,0 1,0-1,0 1,1-1,0 0,-1 1,1-1,0 0,0 1,0-1,0 0,0 0,4 4,-5-5,1 0,-1 0,1 0,-1-1,0 1,1 0,-1 0,0 0,0 0,1 0,-1 0,0 0,0 0,0 0,0 0,-1 0,1 0,0 0,0 0,0 0,-1 0,1 0,-1 0,1 0,0 0,-1-1,0 1,1 0,-1 0,1 0,-1-1,0 1,0 0,1-1,-1 1,0-1,0 1,0-1,0 1,0-1,0 1,0-1,1 0,-1 0,0 0,0 1,-1-1,-4 0</inkml:trace>
  <inkml:trace contextRef="#ctx0" brushRef="#br0" timeOffset="16245.99">847 250,'13'91,"-13"-86</inkml:trace>
  <inkml:trace contextRef="#ctx0" brushRef="#br0" timeOffset="17287.06">794 301,'9'0,"0"0,0-1,0 0,0-1,-1 0,1 0,10-5,-16 6,0 0,0 0,-1-1,1 1,-1-1,1 0,-1 0,0 0,0 0,0 0,0 0,0-1,0 1,0-1,-1 1,1-1,-1 1,0-1,0 0,0 0,0 0,0 0,-1 0,1 0,-1-4,0 26,-1-9,0 0,1 1,1-1,0 0,0 0,1 1,0-1,4 11,-5-26,-2 3,1-1,0 1,0-1,0 0,0 1,1-1,-1 1,1 0,-1-1,1 1,0-1,0 1,0 0,0-1,1 1,2-3,-3 5,0 0,0 0,1 0,-1 0,0 0,0 1,1-1,-1 0,0 1,0-1,0 1,1 0,-1-1,0 1,0 0,0-1,0 1,0 0,0 0,-1 0,1 0,0 0,0 1,16 27,-16-27</inkml:trace>
  <inkml:trace contextRef="#ctx0" brushRef="#br0" timeOffset="17885.59">1001 309,'3'14,"2"-11,-1-18,-3 13,-1-1,1 1,-1-1,1 1,0 0,0-1,0 1,0 0,0 0,1 0,-1-1,1 1,-1 1,1-1,0 0,0 0,2-1,-3 2,0 0,1 1,-1-1,0 1,1-1,-1 1,0-1,1 1,-1 0,0 0,1-1,-1 1,0 0,1 0,-1 1,1-1,-1 0,0 0,1 1,-1-1,0 0,1 1,-1 0,0-1,0 1,0 0,1-1,-1 1,0 0,0 0,0 0,0 0,0 0,0 1,7 17,6 12,-14-31,0 1,1-1,-1 1,0-1,1 1,-1-1,0 0,1 1,-1-1,0 0,1 1,-1-1,1 0,-1 1,1-1,-1 0,1 0,-1 0,1 1,-1-1,1 0,-1 0,1 0,-1 0,1 0,0 0,-1 0,1 0,-1 0,1 0,-1 0,1-1,-1 1,1 0,-1 0,1 0,-1-1,1 1,-1 0,1-1,-1 1,0 0,1-1,-1 1,1-1,-1 0,1 0,-1 0,1 0,-1 0,0 0,1 0,-1 0,0 0,0 0,0 0,0-1,0 1,0 0,0 0,0 0,-1 0,1 0,0 0,-1 0,1 0,0 0,-1 0,0 0,1 0,-1 0,1 0,-1 1,0-1,0 0,1 0,-3-1,3 3</inkml:trace>
  <inkml:trace contextRef="#ctx0" brushRef="#br0" timeOffset="18468.58">1142 289,'0'0,"1"0,-1-1,1 1,0 0,-1 0,1-1,0 1,-1 0,1 0,0 0,-1 0,1 0,0 0,-1 0,1 0,0 0,-1 0,1 0,0 1,-1-1,1 0,-1 0,1 1,0-1,-1 0,1 1,-1-1,1 0,-1 1,1-1,-1 1,1-1,-1 1,0-1,1 1,-1 0,1-1,-1 1,0-1,0 1,1 0,15 13,-16-14,1 0,0 0,0 0,0 0,-1-1,1 1,0 0,0 0,0-1,-1 1,1 0,0-1,-1 1,1-1,0 1,-1-1,1 1,-1-1,1 1,0-1,-1 0,0 1,1-1,-1 0,1 0,-1 1,0-1,1 0,-1-1,7-12,-2 7,-3 25,-2-18,0 1,0-1,0 1,0-1,0 1,0-1,0 1,0-1,0 0,0 1,1-1,-1 1,0-1,0 1,0-1,1 0,-1 1,0-1,1 1,-1-1,0 0,1 1,-1-1,0 0,1 0,-1 1,0-1,1 0,-1 0,1 0,-1 1,1-1,-1 0,0 0,2 0,1 0</inkml:trace>
  <inkml:trace contextRef="#ctx0" brushRef="#br0" timeOffset="18994.72">1259 257,'-6'3,"-4"14,5 0,5-16,0-1,1 0,-1 1,0-1,0 0,0 0,0 1,0-1,0 0,0 0,0 1,1-1,-1 0,0 0,0 1,0-1,1 0,-1 0,0 0,0 1,1-1,-1 0,0 0,0 0,1 0,-1 0,0 1,0-1,1 0,-1 0,0 0,1 0,-1 0,0 0,1 0,-1 0,0 0,0 0,1 0,-1 0,0-1,1 1,-1 0,0 0,1 0,1-1,0-1,0 1,0-1,-1 1,1-1,0 0,-1 0,1 0,-1 1,1-1,-1-1,0 1,0 0,1-4,-1 4,-2 8,-3 9,1-3,-19 61,20-69,0 0,0 0,-1 1,1-1,-1-1,0 1,0 0,0-1,0 1,-1-1,1 0,-1 0,-7 4,-3-5,15-14,16-15,-5 16,0-1,18-22,-26 28</inkml:trace>
  <inkml:trace contextRef="#ctx0" brushRef="#br0" timeOffset="19803.82">1292 237,'-1'26,"2"42,19-101,-4 22,-16 12,1-1,0 1,-1-1,1 1,-1-1,1 1,-1-1,1 1,-1-1,1 1,-1-1,1 1,-1 0,0-1,1 1,-1 0,0 0,1-1,-1 1,0 0,0-1,0 1,0 0,0 0,0-1,0 1,0 0,0 1,3 31,-2-28</inkml:trace>
  <inkml:trace contextRef="#ctx0" brushRef="#br0" timeOffset="21567.06">34 425,'9'-10,"-17"15,-18 20,25-23,0-1,0 0,0 1,1-1,-1 1,0-1,1 1,-1-1,1 1,-1-1,1 1,-1 0,1-1,0 1,0 0,0-1,0 1,0 0,1-1,0 4,-1-5,1 1,0-1,-1 1,1-1,0 1,0-1,-1 1,1-1,0 0,0 0,0 1,-1-1,1 0,0 0,0 0,0 0,0 0,-1 0,1 0,0 0,0 0,0-1,0 1,-1 0,1 0,0-1,1 1,0-1,0 0,0 0,1 0,-1 0,0 0,0 0,0-1,0 1,0-1,-1 1,1-1,0 1,-1-1,1 0,-1 0,1 0,-1 0,0 0,0 0,0-1,0 1,0 0,-1 0,1-1,-1 1,1-5,-4 5,-1 12,-2 12,6-21,2 17,-2-18,0 1,1-1,-1 0,0 1,0-1,0 0,0 1,1-1,-1 0,0 0,0 1,1-1,-1 0,0 0,0 1,1-1,-1 0,0 0,1 0,-1 0,0 1,1-1,-1 0,0 0,1 0,-1 0,0 0,1 0,-1 0,0 0,1 0,-1 0,0 0,1 0,-1 0,0 0,1 0,-1 0,0-1,1 1,-1 0,0 0,1 0,-1 0,1-1,3-1</inkml:trace>
  <inkml:trace contextRef="#ctx0" brushRef="#br0" timeOffset="22005.96">118 462,'-2'0,"2"0,1 0,2 0,0-1,1 0,1-1,0 1,1 0,-1 1</inkml:trace>
  <inkml:trace contextRef="#ctx0" brushRef="#br0" timeOffset="22368.89">188 450,'-1'0,"0"2,-1 2,1 2,2-2,0-2</inkml:trace>
  <inkml:trace contextRef="#ctx0" brushRef="#br0" timeOffset="22740.78">182 392,'0'-1,"-1"0,0-1,2 2,-1 1</inkml:trace>
  <inkml:trace contextRef="#ctx0" brushRef="#br0" timeOffset="23116.53">221 430,'1'12,"0"5,3-17,5-12,4-2,-2 17,-10-1,1 0,-1 0,0 0,0 0,0 0,-1 0,1 0,0 1,-1-1,1 0,-1 0,0 4,0-2</inkml:trace>
  <inkml:trace contextRef="#ctx0" brushRef="#br0" timeOffset="24212.68">441 418,'0'1,"0"2,0 1,0 1,-1 0,-1-1,1 2,0-1,0 1,0 0,1 1,0-1,0 1,0-1,-1 0,0-1,-1 0,1-1</inkml:trace>
  <inkml:trace contextRef="#ctx0" brushRef="#br0" timeOffset="24626.3">415 462,'1'-1,"2"0,1-1,1 1,-1-1,1 0,1 1,-1-1,1 2,0-1,1 1,-1 0,0 0</inkml:trace>
  <inkml:trace contextRef="#ctx0" brushRef="#br0" timeOffset="24991.76">518 444,'-2'3,"-1"0,1 1,0-1,0 1,0 0,0-1,-2 7,4-9,0-1,-1 1,1 0,0-1,0 1,-1-1,1 1,0 0,0 0,0-1,0 1,0 0,0-1,0 1,0 0,0-1,0 1,1 0,-1-1,0 1,0 0,0-1,1 1,-1-1,0 1,1 0,-1-1,1 1,-1-1,1 1,-1-1,1 1,-1-1,1 0,-1 1,1-1,-1 0,1 1,0-1,-1 0,1 1,0-1,-1 0,1 0,0 0,-1 0,1 0,0 0,-1 0,1 0,0 0,-1 0,1 0,1-1,0 1,-1-1,1 1,-1-1,1 0,-1 1,1-1,-1 0,1 0,-1 0,0 0,1 0,-1-1,0 1,0 0,0 0,0-1,0 1,0-1,0 1,0-1,-1 1,1-1,-1 0,2-3,-2 5,0-1,0 1,1-1,-1 1,0-1,0 0,0 1,0-1,0 1,0-1,0 0,0 1,0-1,0 0,0 1,0-1,0 1,0-1,0 0,-1 1,1-1,0 1,0-1,-1 1,1-1,-1 1,1-1,0 1,-1-1,1 1,-1-1,1 1,-1 0,1-1,-1 1,1 0,-1-1,1 1,-1 0,0 0,1-1,-1 1,1 0,-1 0,0 0,1 0,-1 0,0 0,1 0,-1 0,1 0,-1 0,0 0,1 1,-1-1,1 0,-1 0,1 1,-2-1,-2 3,1 0</inkml:trace>
  <inkml:trace contextRef="#ctx0" brushRef="#br0" timeOffset="25771.7">717 423,'-33'30,"31"-29,1 1,0-1,0 1,0 0,0-1,0 1,1 0,-1 0,0 0,1 0,-1-1,1 1,0 0,0 0,0 0,0 0,0 0,0 0,0 0,1 0,-1 0,0 0,1 0,0-1,1 4,-2-4,1-1,0 1,-1-1,1 1,-1-1,1 1,0-1,0 0,-1 1,1-1,0 0,0 1,-1-1,1 0,0 0,0 0,0 1,0-1,-1 0,1 0,0-1,1 1,0 0,1-1,-1 0,0 0,0 0,1 0,-1 0,0 0,0 0,0-1,0 1,2-3,-2 1,1 0,0 0,-1 0,1-1,-1 1,0-1,0 0,2-6,-3 9,-1 0,0 1,1-1,-1 0,0 1,0-1,0 0,1 0,-1 0,0 1,0-1,0 0,0 0,0 0,-1 1,1-1,0 0,0 0,0 1,-1-1,1 0,0 0,-1 1,1-1,0 0,-1 1,1-1,-1 1,0-1,1 0,-1 1,1-1,-1 1,0 0,1-1,-1 1,0-1,1 1,-1 0,0 0,0-1,1 1,-1 0,0 0,0 0,1 0,-1 0,0 0,0 0,0 0,1 0,-1 0,-1 1,1-1,1 0,-1 0,1 0,-1 0,1 0,-1 0,1 0,0 0,-1 0,1 0,-1 1,1-1,-1 0,1 0,-1 0,1 1,0-1,-1 0,1 1,0-1,-1 0,1 1,0-1,-1 0,1 1,0-1,0 1,0-1,-1 1,1-1,0 0,0 1,0 0,0 2</inkml:trace>
  <inkml:trace contextRef="#ctx0" brushRef="#br0" timeOffset="26428.91">774 444,'1'4,"0"0,0 0,0 0,0-1,1 1,-1 0,5 5,-6-8,0 0,0-1,0 1,0 0,1 0,-1-1,0 1,1 0,-1-1,1 1,-1-1,1 1,-1 0,1-1,-1 1,1-1,-1 1,1-1,0 0,-1 1,1-1,0 0,-1 1,1-1,0 0,0 0,-1 1,1-1,0 0,0 0,-1 0,1 0,0 0,0 0,-1 0,1 0,0-1,0 1,-1 0,1 0,0-1,1 0,13-21,-2 6,-13 17,1 1,0-1,-1 0,1 0,-1 1,1-1,-1 0,0 1,1-1,-1 0,0 1,0-1,0 1,0-1,0 0,0 1,-1-1,1 2,0 10,2-9</inkml:trace>
  <inkml:trace contextRef="#ctx0" brushRef="#br0" timeOffset="26772.86">897 423,'-1'0,"0"2,0 0,0 2,0 1,0 1,1 0,0 1,0 0,0-1,-1 0,-1-1,1 0,0 1,0-2</inkml:trace>
  <inkml:trace contextRef="#ctx0" brushRef="#br0" timeOffset="27163.65">878 463,'1'-1,"2"0,0-2,0 1,2-1,-1 1,0-1,0 1</inkml:trace>
  <inkml:trace contextRef="#ctx0" brushRef="#br0" timeOffset="27551.98">916 456,'0'1,"0"1,0 2,0 1,0 1,0 1,0-1,0 1,0-1</inkml:trace>
  <inkml:trace contextRef="#ctx0" brushRef="#br0" timeOffset="27972.94">916 430,'26'-4,"-14"9,-12-4,0 0,0 0,0-1,0 1,-1 0,1 0,0 0,-1 0,1-1,-1 1,1 0,-1-1,1 1,-1 0,1-1,-1 1,0 0,1-1,-1 1,0-1,-1 1,-3 3,8-6</inkml:trace>
  <inkml:trace contextRef="#ctx0" brushRef="#br0" timeOffset="28432.24">975 436,'0'3,"0"-1,0 1,1-1,-1 1,1-1,0 1,-1-1,1 1,0-1,0 0,1 0,-1 1,0-1,1 0,2 3,-4-5,0 0,1 0,-1 1,0-1,1 0,-1 0,1 1,-1-1,0 0,1 0,-1 0,1 0,-1 1,0-1,1 0,-1 0,1 0,-1 0,1 0,-1 0,0 0,1 0,-1 0,1 0,-1-1,0 1,1 0,-1 0,1 0,0-1,0 0,0 0,0 0,0-1,-1 1,1 0,0-1,0 1,-1 0,1-1,-1 1,1-1,-1 1,0-1,1-1,2-20,-6 40,3 11,0-27,0-1,0 1,0-1,0 1,0-1,0 1,0-1,0 1,0-1,0 1,0-1,0 1,1-1,-1 0,0 1,0-1,0 1,1-1,-1 0,0 1,1-1,-1 0,0 1,1-1,-1 0,0 1,1-1,-1 0,1 0,-1 1,1-1,-1 0,0 0,1 0,-1 0,1 0,-1 0,1 0,2-1,0-1</inkml:trace>
  <inkml:trace contextRef="#ctx0" brushRef="#br0" timeOffset="28819.01">1078 404,'0'-1,"-1"1,0 1,0 2,2 1,-1 1,1 1,-1 1,1 0,-2-1,0 1,-1 0,1-1,0 1,1 0,0-1,-1-1</inkml:trace>
  <inkml:trace contextRef="#ctx0" brushRef="#br0" timeOffset="29177.25">1059 463,'0'-1,"1"0,1-1,1 0,1 0,0 0,1-1,-2 1</inkml:trace>
  <inkml:trace contextRef="#ctx0" brushRef="#br0" timeOffset="32769.72">20 611,'0'0,"1"1,0 0,-1 0,1 0,-1 0,1-1,-1 1,1 0,-1 0,0 0,0 0,1 0,-1 0,0 0,0 0,0 0,0 0,0 0,0 1,-1 0,1 1,0-1,0 0,1 0,-1 0,0 0,1 0,-1 0,1 0,0 0,0 0,0 0,0 0,0 0,0-1,0 1,3 3,-4-5,1-1,-1 1,1 0,-1 0,0 0,1-1,-1 1,0 0,0-1,1 1,-1 0,0 0,0-1,1 1,-1-1,0 1,0 0,0-1,1 1,-1 0,0-1,0 1,0-1,0 1,0 0,0-1,0 1,0-1,0 1,0 0,0-1,0 1,0-1,0 1,0 0,-1-1,1 1,0-1,0 1,-4-27,3 22,1 4,0 0,0 0,0 0,0-1,0 1,0 0,1 0,-1 0,0 0,0 0,1 0,-1 0,1 0,-1 0,1 0,-1 0,1 0,0 0,-1 0,1 0,0 0,0 0,0 1,0-1,0 0,0 1,0-1,0 1,0-1,0 1,0-1,0 1,0 0,0-1,0 1,0 0,3 0,0 0</inkml:trace>
  <inkml:trace contextRef="#ctx0" brushRef="#br0" timeOffset="33279.78">98 631,'1'0,"0"0,0 0,0 0,0 0,0 0,0 0,0-1,-1 1,1 0,0 0,0-1,0 1,0 0,0-1,-1 1,1-1,0 1,0-1,-1 0,1 1,0-1,-1 0,1 1,-1-1,1 0,-1 0,1 0,-1 1,1-1,-1 0,1-2,-6-1,-7 17,11-12,1 0,-1-1,0 1,1 0,0-1,-1 1,1 0,-1 0,1-1,0 1,0 0,-1 0,1 0,0-1,0 1,0 0,0 0,0 0,0 0,0-1,0 1,0 0,0 0,1 0,-1-1,0 1,0 0,1 0,-1-1,1 1,-1 0,1 0,0 0,0-1,0 1,0-1,0 0,0 1,0-1,0 0,0 0,0 0,0 1,0-1,0 0,0 0,0-1,0 1,0 0,0 0,0 0,0-1,0 1,0 0,0-1,-1 1,1-1,1 0,4-3</inkml:trace>
  <inkml:trace contextRef="#ctx0" brushRef="#br0" timeOffset="33633.57">200 579,'0'0,"-1"0,1 0,-1 0,0 0,1 0,-1 0,0 0,1 0,-1 0,1 1,-1-1,0 0,1 0,-1 0,1 1,-1-1,1 0,-1 1,1-1,-1 1,1-1,-1 0,1 1,-1-1,1 1,0-1,-1 1,1 0,0-1,-1 1,1-1,0 1,0-1,0 1,-1 0,4 27,-2-27,0 1,-1 0,1 0,-1 0,1 0,-1 0,0 0,0 0,0 0,0 0,0 0,-1 0,1 0,0 0,-1 0,0-1,1 1,-2 3,1-4,1-1</inkml:trace>
  <inkml:trace contextRef="#ctx0" brushRef="#br0" timeOffset="34102.51">227 624,'3'7,"15"24,-18-30,0-1,1 1,-1-1,0 0,1 0,-1 1,0-1,1 0,-1 0,1 1,-1-1,1 0,-1 0,1 0,-1 0,1 0,-1 0,1 0,-1 0,0 0,1 0,-1 0,1 0,-1 0,1 0,0 0,14-19,-11 9,5-4,-3 33,-2-6,-2-9</inkml:trace>
  <inkml:trace contextRef="#ctx0" brushRef="#br0" timeOffset="34464.14">350 573,'0'-1,"0"0,0 3,0 0,0 3,0 0,0 1,0 1,0-1,0 1,0 0,0-1,0 1,0 0,1-2,0 0,1-1</inkml:trace>
  <inkml:trace contextRef="#ctx0" brushRef="#br0" timeOffset="34834.74">407 566,'-7'91,"7"-86</inkml:trace>
  <inkml:trace contextRef="#ctx0" brushRef="#br0" timeOffset="35178.36">382 631,'0'-1,"0"-2,1 0,2 1,0 0,1 0,1-1,0 2,-1-2,1 1,-1 0,1 1</inkml:trace>
  <inkml:trace contextRef="#ctx0" brushRef="#br0" timeOffset="35536.08">498 623,'1'0,"2"-1,0 0,3-1,-1 1,1 1</inkml:trace>
  <inkml:trace contextRef="#ctx0" brushRef="#br0" timeOffset="35880.94">510 649,'1'0,"1"-1,2 0,1-1,1 1,1 0,-2 1</inkml:trace>
  <inkml:trace contextRef="#ctx0" brushRef="#br0" timeOffset="36752.89">685 586,'-1'-1,"1"1,-1-1,1 0,0 1,-1-1,0 1,1 0,-1-1,1 1,-1-1,0 1,1 0,-1-1,0 1,1 0,-1 0,0 0,1-1,-1 1,0 0,0 0,1 0,-1 0,0 0,1 0,-1 0,0 1,0-1,1 0,-1 0,0 0,1 1,-1-1,0 0,0 1,0 0,0-1,0 0,0 0,0 1,0-1,0 0,0 1,0-1,0 1,1 0,-1-1,0 1,0 0,0-1,1 1,-1 0,0 0,1 0,-1-1,1 1,-1 0,1 0,-1 0,1 0,0 0,-1 0,1 0,0 0,0 0,0 2,18 23,4 4,-26-19,-19-6,23-5</inkml:trace>
  <inkml:trace contextRef="#ctx0" brushRef="#br0" timeOffset="37395.36">717 624,'0'0,"0"-1,0 0,0 1,-1-1,1 0,0 1,1-1,-1 1,0-1,0 0,0 1,0-1,0 0,1 1,-1-1,0 1,0-1,1 1,-1-1,1 1,-1-1,0 1,1-1,-1 1,1-1,0 1,-1 0,1 0,-1 1,1-1,-1 0,1 1,-1-1,1 1,-1-1,0 1,1-1,-1 0,0 1,1-1,-1 1,0-1,0 1,1 0,-1-1,0 1,0-1,0 1,0-1,0 1,0 0,0-1,0 2,0 0,0 0,1 0,-1 0,0 0,1 0,0 0,-1 0,1 0,0 0,0 0,0 0,0 0,2 2,-2-4,0 0,0 1,0-1,0 0,0 0,0 0,0 0,0 0,0 0,0 0,0 0,0-1,0 1,0 0,0-1,0 1,-1 0,1-1,0 1,0-1,0 1,0-1,-1 0,1 1,0-1,-1 0,2-1,-2 2,1 0,-1 0,0 0,1 0,-1 0,0 0,1 0,-1 0,0 0,0 0,1 0,-1 0,0 0,1 0,-1 0,0 0,1 0,-1 0,0 0,0 1,1-1,-1 0,0 0,0 0,1 0,-1 1,0-1,0 0,1 0,-1 1,0-1,0 0,0 0,0 1,1 0,-1-1,0 1,0-1,1 1,-1-1,0 0,1 1,-1-1,1 1,-1-1,0 0,1 1,-1-1,1 0,-1 1,1-1,-1 0,1 0,-1 1,1-1,-1 0,1 0,-1 0,1 0,0 0,-1 0,1 0,-1 0,1 0,-1 0,1 0,0 0,-1 0,1 0,-1 0,1-1,-1 1,1 0,-1 0,1-1,-1 1,1 0,-1-1,0 1,1 0,-1-1,1 1,-1-1,3-2,-1-1,0 1,0 0,0-1,0 1,0-1,-1 0,1 0,-1 1,0-1,-1 0,1 0,0-6,1 11,-1 2</inkml:trace>
  <inkml:trace contextRef="#ctx0" brushRef="#br0" timeOffset="38094.84">904 566,'0'0,"0"0,-1-1,1 1,0 0,-1-1,1 1,0 0,-1-1,1 1,-1 0,1 0,0-1,-1 1,1 0,-1 0,1 0,-1 0,1 0,-1 0,1 0,-1 0,1 0,0 0,-1 0,1 0,-1 0,1 0,-1 0,1 0,-1 0,1 1,0-1,-1 0,1 0,-1 0,1 1,0-1,-1 0,1 1,0-1,-1 0,1 1,-1 0,-19 12,18-9,1 0,0 0,-1 0,1 1,1-1,-1 0,1 1,-1-1,1 0,0 1,1-1,-1 0,1 1,0-1,1 5,2 14,-4-22,1 0,-1 0,1 0,-1 0,1 0,-1 0,1 0,0 0,-1-1,1 1,0 0,0 0,0-1,0 1,-1 0,1-1,0 1,0-1,0 1,0-1,0 0,1 1,-1-1,0 0,0 0,0 0,0 0,0 0,0 0,0 0,0 0,0 0,1 0,-1 0,1-1,3 0</inkml:trace>
  <inkml:trace contextRef="#ctx0" brushRef="#br0" timeOffset="38810.82">897 599,'47'4,"-65"50,19-55</inkml:trace>
  <inkml:trace contextRef="#ctx0" brushRef="#br0" timeOffset="39172.78">980 605,'0'1,"1"1,1 0,-1 1</inkml:trace>
  <inkml:trace contextRef="#ctx0" brushRef="#br0" timeOffset="39545.05">988 649,'0'1,"0"2,-1 0,-1-2,2 0,0-2</inkml:trace>
  <inkml:trace contextRef="#ctx0" brushRef="#br0" timeOffset="40441.86">1027 599,'0'0,"-1"0,1 1,-1-1,1 0,-1 1,1-1,-1 1,1-1,-1 1,1-1,0 1,-1-1,1 1,0-1,-1 1,1-1,0 1,0 0,-1-1,1 1,0 0,0-1,0 1,0-1,0 1,0 0,0-1,0 1,0 0,0-1,1 1,-1 0,0-1,0 1,0-1,1 1,0 0,-1 1,0 0,1 0,0 0,-1 0,1 0,0 0,0 0,0-1,0 1,0 0,1-1,0 3,0-3,-1-1,0 1,0 0,0 0,1-1,-1 1,0-1,1 1,-1-1,0 0,1 1,-1-1,1 0,-1 0,0 0,1 0,-1 0,1 0,-1-1,0 1,1 0,-1-1,1 1,-1-1,0 1,0-1,1 0,-1 1,0-1,0 0,0 0,0 0,0 0,0 0,0 0,0 0,0 0,0 0,-1-1,1 1,0 0,-1 0,1-1,-1 1,0 0,1-1,-1 1,0-1,0 1,0 0,0-1,0 1,0-2,0 1,0 0,0 0,0 1,0-1,0 0,-1 0,1 1,-1-1,1 0,-1 1,0-1,0 0,1 1,-1-1,0 1,0-1,-2 0,2 1,0 0,0 1,0-1,0 1,0-1,0 1,0 0,0-1,0 1,0 0,0 0,-1 0,1 0,0 0,0 0,0 0,0 0,0 0,0 0,-1 1,1-1,0 0,0 1,0-1,0 1,0-1,0 1,0 0,0-1,-1 2,2-2,0 0,-1 1,1-1,0 0,-1 0,1 0,0 0,0 0,-1 1,1-1,0 0,-1 0,1 1,0-1,0 0,0 0,-1 1,1-1,0 0,0 1,0-1,0 0,0 1,-1-1,1 0,0 1,0-1,0 0,0 1,0-1,0 0,0 1,0-1,0 0,0 1,1-1,-1 0,0 1,0-1,0 0,0 1,0-1,1 0,-1 1,0-1,0 0,0 0,1 1,-1-1,0 0,0 0,1 1,-1-1,1 0,3 0</inkml:trace>
  <inkml:trace contextRef="#ctx0" brushRef="#br0" timeOffset="41456.05">1130 560,'0'0,"24"3,-23-3,0 0,0 1,-1-1,1 0,0 0,0 1,0-1,-1 1,1-1,0 1,0-1,-1 1,1-1,0 1,-1 0,1-1,-1 1,1 0,-1-1,1 1,-1 0,1 0,-1 0,0 0,1-1,-1 1,0 0,0 0,0 0,1 0,-1 0,0 0,0-1,-1 1,1 2,2 77,-4-80,1 0,0 0,-1 0,1 0,0 0,0 0,-1 0,1 0,0-1,0 1,-1 0,1-1,0 1,0-1,0 0,0 1,0-1,-2-1,2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08:52:46.07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15 51,'1'19,"0"-11,0 1,-1-1,0 1,-1-1,1 1,-3 9,1-15</inkml:trace>
  <inkml:trace contextRef="#ctx0" brushRef="#br0" timeOffset="345.71">1 44,'0'-2,"1"0,0 0,0 1,0-1,0 0,0 0,0 0,0 1,1-1,-1 1,1-1,-1 1,1-1,-1 1,1 0,0 0,0 0,0 0,-1 0,5-1,-6 2,1 0,0 0,-1-1,1 1,0 0,-1 0,1 1,0-1,-1 0,1 0,0 0,-1 0,1 0,-1 1,1-1,0 0,-1 1,1-1,-1 0,1 1,-1-1,1 1,-1-1,1 1,0 1,0-1,0 1,-1 0,1-1,-1 1,1-1,-1 1,0 0,0-1,0 1,0 0,0-1,0 1,0 2,-1 0,1-1,-1 1,0 0,-1 0,1-1,-1 1,1-1,-1 1,0-1,0 0,-1 0,-4 6,7-8,0 0</inkml:trace>
  <inkml:trace contextRef="#ctx0" brushRef="#br0" timeOffset="1024.43">65 103,'0'0,"0"1,0-1,0 1,0 0,0-1,0 1,0 0,1-1,-1 1,0-1,0 1,0 0,1-1,-1 1,0-1,1 1,-1-1,0 1,1-1,-1 1,1-1,-1 0,1 1,-1-1,1 1,-1-1,1 0,1 1,-2-1,1-1,-1 1,1 0,-1-1,1 1,-1 0,1-1,-1 1,1-1,-1 1,0-1,1 1,-1 0,0-1,1 0,-1 1,0-1,0 1,1-1,-1 1,0-1,0 0,0 1,0-1,0 1,0-1,0 0,0 1,0-1,0 1,0-1,0 0,-1 1,1-1,0 1,0-1,-1 0,0-2,1 0,0 0,-1 1,1-1,0 0,0 0,1 1,-1-1,1 0,0-4,0 6,0 1,-1-1,1 0,-1 0,1 1,0-1,0 0,-1 1,1-1,0 1,0-1,0 1,0 0,0-1,0 1,0 0,-1-1,1 1,0 0,0 0,0 0,0 0,0 0,0 0,0 0,0 0,0 0,0 1,0-1,0 0,1 1,3 0</inkml:trace>
  <inkml:trace contextRef="#ctx0" brushRef="#br0" timeOffset="2064.57">156 77,'-1'0,"0"1,0 0,0-1,0 1,0 0,1 0,-1-1,0 1,1 0,-1 0,1 0,-1 0,1 0,-1 0,1 0,-1 0,1 0,0 0,0 0,-1 0,1 0,0 0,0 0,0 0,0 1,1-1,-1 0,0 0,0 0,1 0,-1 0,0 0,1 0,-1 0,1 0,-1 0,1 0,0-1,-1 1,1 0,0 0,-1 0,1-1,0 1,0 0,0-1,0 1,0-1,0 1,0-1,1 1,0-1,0 0,0-1,0 1,0-1,0 0,0 1,0-1,-1 0,1 0,0 0,-1 0,1 0,-1-1,1 1,-1 0,1-1,-1 1,0-1,2-2,-3 3,1 1,-1 0,1-1,-1 1,0-1,1 0,-1 1,0-1,0 1,0-1,1 1,-1-1,0 0,0 1,0-1,0 1,0-1,0 0,0 1,0-1,0 1,0-1,0 0,0 1,-1-1,1 1,0-1,0 1,-1-1,1 0,0 1,-1-1,1 1,0 0,-1-1,1 1,-1-1,1 1,-1-1,1 1,-1 0,1 0,-1-1,1 1,-1 0,0 0,1-1,-1 1,1 0,-1 0,0 0,1 0,-1 0,1 0,-1 0,0 0,1 0,-2 0,2 0,-1 0,0 0,1 0,-1 0,0 0,1 0,-1 0,1 0,-1 1,0-1,1 0,-1 0,0 0,1 1,-1-1,1 0,-1 1,1-1,-1 0,1 1,-1-1,1 1,-1-1,1 1,-1-1,1 1,0-1,-1 1,1-1,0 1,0 0,-1 0,1 2</inkml:trace>
  <inkml:trace contextRef="#ctx0" brushRef="#br0" timeOffset="2487.65">260 31,'-1'6,"1"0,0 1,0-1,1 1,0-1,2 7,-1 39,-2-47</inkml:trace>
  <inkml:trace contextRef="#ctx0" brushRef="#br0" timeOffset="2833.72">266 76,'0'-11,"0"-32,1 42,-1 0,0 0,0 1,0-1,1 0,-1 1,0-1,1 0,-1 1,0-1,1 1,-1-1,1 0,-1 1,1-1,-1 1,1-1,-1 1,1 0,0-1,-1 1,1 0,0-1,-1 1,1 0,0 0,-1-1,1 1,0 0,0 0,-1 0,1 0,0 0,0 0,-1 0,1 0,0 0,-1 1,1-1,0 0,-1 0,1 1,0-1,-1 0,1 1,0-1,-1 0,1 1,-1-1,1 1,-1-1,2 2,-1-1,0 0,0 0,0 1,0-1,-1 0,1 0,0 1,0-1,-1 1,1-1,-1 1,1-1,-1 1,0-1,1 1,-1-1,0 1,0-1,0 1,0 0,-1-1,1 1,0-1,-1 2,1-2,0 0,0 1,-1-1,1 0,0 0,0 0,-1 0,1 0,-1 0,1 0,-1 0,1 0,-1-1,0 1,1 0,-1 0,0 0,0-1,0 1,1 0,-1-1,0 1,0-1,0 1,0-1,0 1,0-1,0 0,0 1,0-1,0 0,0 0,-1 0,0 0,0-2,3 0</inkml:trace>
  <inkml:trace contextRef="#ctx0" brushRef="#br0" timeOffset="3615.44">342 37,'-2'1,"0"-1,0 1,0 0,0 0,0 0,0 0,0 0,0 0,1 1,-1-1,0 1,1-1,-1 1,1 0,-1-1,1 1,0 0,0 0,-1 2,1-3,0 0,0 0,1 0,-1 0,1 0,-1 0,1 0,-1 0,1 0,0 0,-1 1,1-1,0 0,0 0,0 0,0 0,0 0,0 0,0 1,0-1,0 0,1 0,-1 0,0 0,1 0,-1 0,1 0,-1 0,1 0,0 0,-1 0,1 0,0 0,-1 0,1-1,0 1,1 1,-1-2,0 0,0 0,0 0,1 0,-1 0,0 0,0 0,0 0,0-1,0 1,0 0,0-1,0 1,0-1,0 1,0-1,0 1,0-1,0 0,0 0,-1 1,1-1,0 0,0 0,-1 0,1 0,0 0,-1 1,1-1,-1 0,1-2,13-33,-15 65,1-28,0 0,0-1,0 1,0 0,0 0,0-1,1 1,-1 0,0 0,1-1,-1 1,0 0,1-1,-1 1,1-1,-1 1,1 0,-1-1,1 1,-1-1,1 0,0 1,-1-1,1 1,0-1,-1 0,1 1,0-1,0 0,-1 0,1 0,0 0,0 1,-1-1,1 0,0 0,0 0,0-1,4 1</inkml:trace>
  <inkml:trace contextRef="#ctx0" brushRef="#br0" timeOffset="5614.31">434 19,'-1'0,"-1"0,1 0,0 0,0 0,0 0,0 1,0-1,0 0,0 1,0-1,0 1,0-1,0 1,1-1,-1 1,0 0,0-1,0 1,1 0,-1 0,0-1,1 1,-1 0,0 0,1 0,0 0,-1 0,1 0,-1 0,1 0,0 0,0 0,-1 0,1 0,0 0,0 0,0 0,0 0,0 0,1 0,-1 0,0 0,0 0,1 0,-1 0,1 0,-1 0,1 0,0 2,-1-3,1 1,-1 0,1 0,-1 0,1 0,-1-1,1 1,0 0,-1-1,1 1,0 0,0-1,-1 1,1-1,0 1,0-1,0 1,0-1,-1 0,1 1,0-1,2 0,-2 0,1 0,-1-1,0 1,0-1,1 1,-1-1,0 1,0-1,0 0,0 1,0-1,0 0,0 0,0 0,0 0,0 0,0 0,0 0,-1 0,1-1,-1 1,1 0,0-2,5-8,-4 8,-3 5,-8 37,8-35,0 0,0 1,0-1,-1 0,1 0,-1 0,0 0,0 0,0 0,-5 5,6-8,1 0,-1 0,0 0,1 0,-1 0,0 0,1 0,-1 0,0-1,0 1,0 0,0-1,0 1,0 0,0-1,0 1,0-1,0 0,0 1,0-1,0 0,0 0,0 1,0-1,-1 0,1 0,0 0,0-1,0 1,0 0,0 0,0 0,0-1,-1 1,1-1,0 1,0-1,0 1,0-1,1 1,-1-1,0 0,0 0,0 1,0-1,0-1,0 1,1 0,0 0,-1 0,1 0,0 0,0 0,-1 0,1 0,0 0,0 0,0 0,0 0,0 0,1 0,-1 0,0 0,0 0,1 0,-1 0,0 0,1 1,-1-1,1 0,-1 0,1 0,0 0,-1 1,1-1,0 0,-1 0,1 1,0-1,0 1,0-1,0 1,-1-1,1 1,0-1,1 1,38-19,-34 17</inkml:trace>
  <inkml:trace contextRef="#ctx0" brushRef="#br0" timeOffset="6204.92">529 64,'-2'0,"-1"1,0 0,1 0,-1 0,1 0,-1 0,1 0,0 0,-1 1,1 0,-3 2,4-3,0-1,0 1,1-1,-1 1,0-1,0 1,1-1,-1 1,1 0,-1 0,1-1,-1 1,1 0,-1 0,1 0,-1-1,1 1,0 0,0 0,0 0,-1 0,1 0,0 0,0 0,0-1,0 1,0 0,0 0,1 0,-1 0,0 0,0 0,1 0,-1-1,0 1,2 1,-2-1,1-1,-1 0,1 1,-1-1,1 0,-1 1,1-1,-1 0,1 0,-1 1,1-1,0 0,-1 0,1 0,-1 0,1 0,0 0,-1 0,1 0,-1 0,1 0,0 0,-1 0,1-1,-1 1,1 0,0 0,-1-1,1 1,-1 0,1-1,-1 1,1 0,-1-1,0 1,1-1,-1 1,1-1,-1 1,0-1,1 1,-1-1,1 0,16-31,-12 23,-2 26,-3-16,0-1,0 0,0 1,0-1,0 1,0-1,0 0,0 1,1-1,-1 0,0 1,0-1,0 0,1 1,-1-1,0 0,0 1,1-1,-1 0,0 0,1 1,-1-1,0 0,1 0,-1 1,0-1,1 0,-1 0,0 0,1 0,-1 0,1 0,-1 0,0 0,1 0,-1 0,1 0,-1 0,0 0,1 0,-1 0,0 0,1 0,-1 0,1 0,-1-1,1 1,3-4</inkml:trace>
  <inkml:trace contextRef="#ctx0" brushRef="#br0" timeOffset="6576.62">608 11,'0'-1,"0"1,0 1,0 2,-1 0,-1 1,1 1,0 0,0 1,0 0,1 1,-1-2,-1 0,1 0,0 1,0 0,1-3,0 0</inkml:trace>
  <inkml:trace contextRef="#ctx0" brushRef="#br0" timeOffset="6935.8">587 63,'0'-1,"1"-1,1 0,0-1,2 1,0-1,0 1,1 0,0-1,1 1,-1 0</inkml:trace>
  <inkml:trace contextRef="#ctx0" brushRef="#br0" timeOffset="6936.8">639 56,'1'0,"0"-1,0 1,0-1,0 1,0-1,0 0,0 0,0 1,0-1,-1 0,1 0,0 0,0 0,-1 0,1 0,-1 0,1 0,-1 0,1 0,-1-1,0 1,1-2,-3-4,-12 19,13-10,-1 0,1 1,0-1,0 0,0 1,0-1,0 0,0 1,1-1,-1 1,1-1,0 1,0-1,0 1,0 3,0-6,0 1,0 0,1-1,-1 1,0-1,0 1,0-1,1 1,-1-1,0 1,1-1,-1 1,0-1,1 1,-1-1,0 0,1 1,-1-1,1 1,-1-1,1 0,-1 0,1 1,-1-1,2 0,-1 0,0 0,0 0,1 0,-1 0,0 0,1 0,-1-1,0 1,0-1,1 1,-1-1,0 1,0-1,0 0,0 1,2-2,1-2</inkml:trace>
  <inkml:trace contextRef="#ctx0" brushRef="#br0" timeOffset="7327.66">711 25,'-1'0,"0"0,1 0,-1 0,0 0,0 0,1 0,-1 1,0-1,0 0,1 0,-1 1,0-1,1 0,-1 1,1-1,-1 1,0-1,1 0,-1 1,1 0,-1-1,1 1,-1-1,1 1,-1-1,1 1,0 0,-1-1,1 1,0 0,0 0,0-1,-1 2,1 29,1-28,-1 0,0-1,1 1,-1 0,0 0,-1-1,1 1,0 0,-1-1,0 4,0-5,1-1,-1 1,1 0,-1-1,1 1,-1 0,1-1,-1 1,0-1,1 1,-1-1,0 1,0-1,1 0,-1 1,0-1,0 0,0 1,1-1,-1 0,0 0,-1 0,-2 0</inkml:trace>
  <inkml:trace contextRef="#ctx0" brushRef="#br0" timeOffset="8206.98">801 18,'0'-1,"0"0,0 2,0 2,0 2,0 0,0 1,0 0,0 1,0 0,0 0,0-1,0 1,0 0,0-1,-1 1,0-1,-1-1</inkml:trace>
  <inkml:trace contextRef="#ctx0" brushRef="#br0" timeOffset="9132.18">768 64,'2'-1,"0"-1,0 1,0 0,0 1,1-1,-1 0,0 0,1 1,-1 0,0-1,1 1,3 0,11-3,-14 2,1-1,-1 1,-1-1,1 0,0 0,0 0,-1 0,1-1,-1 1,0-1,0 1,0-1,0 0,0 0,0 0,-1 0,1 0,1-7,-8 25,-3 21,8-30,1 0,-1 0,1 0,0 0,0 0,1-1,2 7,0-19,-3 6,-1 0,1-1,-1 1,1-1,0 1,-1 0,1-1,0 1,0 0,0 0,0-1,0 1,0 0,1 0,-1 0,0 0,0 1,1-1,-1 0,3 0,-3 1,0 1,1 0,-1 0,0 0,0 0,1 0,-1 0,0 1,0-1,0 0,-1 0,1 1,0-1,0 1,-1-1,1 0,-1 1,1-1,-1 1,0 0,1 1,3 10,-2-10</inkml:trace>
  <inkml:trace contextRef="#ctx0" brushRef="#br0" timeOffset="9931.67">930 70,'15'31,"-11"-22,-3-35,-1 25,0 0,0 0,0-1,0 1,1 0,-1 0,0-1,0 1,1 0,-1 0,1 0,-1 0,1-1,-1 1,1 0,0 0,-1 0,1 0,0 0,0 0,0 1,0-1,0 0,0 0,0 1,0-1,0 0,0 1,1-1,1 0,0 1,0 0,0-1,0 1,0 0,0 1,0-1,0 0,1 1,-1 0,0 0,4 1,-6 5,5 24,-1-27,2-19,-8-12,-4 13,5 14,0 0,0 0,0 0,0 0,0-1,-1 1,1 0,0 0,0 0,0 0,0 0,-1-1,1 1,0 0,0 0,0 0,0 0,-1 0,1 0,0 0,0 0,0 0,-1 0,1 0,0 0,0 0,0 0,-1 0,1 0,0 0,0 0,0 0,-1 0,1 0,0 0,0 0,0 0,-1 0,1 1,0-1,0 0,0 0,0 0,-1 1,1 9,2-7</inkml:trace>
  <inkml:trace contextRef="#ctx0" brushRef="#br0" timeOffset="10738.78">1072 51,'0'2,"0"0,0 0,0 0,0 0,1 0,-1 0,0 0,1 0,0-1,-1 1,1 0,0 0,0 0,0-1,0 1,0-1,1 1,-1-1,0 1,4 2,-5-4,1 0,-1 0,1 1,0-1,-1 0,1 0,-1 0,1 0,0 0,-1 0,1 0,-1 0,1 0,0 0,-1 0,1 0,-1 0,1 0,0-1,-1 1,1 0,-1 0,1-1,-1 1,1-1,1-1,-1 1,1-1,-1 1,0-1,1 0,-1 0,0 0,0 0,-1 0,1 0,1-3,6-17,-7 30,1 19,-2-27,0 1,0-1,0 1,0 0,0-1,1 1,-1-1,0 1,0-1,0 1,1 0,-1-1,0 0,1 1,-1-1,1 1,-1-1,1 1,-1-1,0 0,1 1,-1-1,1 0,0 1,-1-1,1 0,-1 0,1 0,-1 1,1-1,-1 0,1 0,0 0,-1 0,1 0,-1 0,2 0,2-2</inkml:trace>
  <inkml:trace contextRef="#ctx0" brushRef="#br0" timeOffset="11646.13">1220 31,'-4'0,"1"0,-1 1,1-1,-1 1,1 0,-1 0,1 1,-1-1,-2 2,5-2,0-1,1 0,-1 1,0-1,0 1,1-1,-1 1,0 0,1-1,-1 1,1-1,-1 1,1 0,-1-1,1 1,-1 0,1 0,0 0,-1-1,1 1,0 0,0 0,0 0,0 0,-1-1,1 1,0 0,0 0,1 0,-1 0,0-1,0 1,0 0,0 0,1 0,-1-1,0 1,1 0,-1 0,1-1,-1 1,1 0,-1 0,2 0,-2-1,1 1,-1-1,0 1,1-1,-1 1,1-1,-1 0,1 1,0-1,-1 0,1 1,-1-1,1 0,0 0,-1 0,1 1,-1-1,1 0,0 0,-1 0,1 0,0 0,-1 0,1 0,0-1,-1 1,1 0,-1 0,1 0,0-1,-1 1,1 0,-1-1,1 1,-1 0,1-1,-1 1,1-1,5-1,-7 18,-15 34,15-47,0-1,0 1,0-1,-1 1,1-1,-1 1,0-1,0 0,0 0,0 0,0 0,0 0,0-1,0 1,-1-1,-3 3,6-4,-1 0,1 0,0 0,0 0,-1 1,1-1,0 0,-1 0,1 0,0 0,-1 0,1 0,0 0,0 0,-1 0,1 0,0 0,-1 0,1 0,0 0,-1 0,1 0,0 0,-1 0,1-1,0 1,0 0,-1 0,1 0,0 0,0-1,-1 1,1 0,0 0,0 0,-1-1,1 1,0 0,0-1,0 1,-1-1,5-15,13-14,-9 21,1 1,1-1,-1 2,21-13,-25 17</inkml:trace>
  <inkml:trace contextRef="#ctx0" brushRef="#br0" timeOffset="13383.82">1277 25,'-1'1,"0"0,0 0,0 1,1-1,-1 0,0 1,0-1,1 0,-1 1,1-1,-1 0,1 1,0-1,0 1,-1-1,1 1,0 1,-3 29,3-16,0-7,7-18,-3 1,-4 8,0-1,0 1,1-1,-1 1,0-1,0 1,0-1,0 1,1 0,-1-1,0 1,0-1,1 1,-1-1,0 1,1 0,-1-1,1 1,-1 0,0-1,1 1,-1 0,1 0,-1 0,1-1,-1 1,1 0,-1 0,1 0,-1 0,1 0,-1 0,1 0,-1 0,1 0,-1 0,1 0,-1 0,1 0,-1 0,1 0,-1 0,1 0,-1 1,1-1,-1 1,12 22,-4-5,-5-15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08:53:32.51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36 1,'-2'0,"1"0,-1 1,0 0,1-1,-1 1,1 0,-1 0,1 0,-1 0,1 0,0 0,-1 0,1 1,0-1,0 0,0 1,0-1,0 1,0-1,1 1,-1 0,0-1,1 1,-1 0,1-1,-1 4,0-1,0 1,0-1,0 1,1-1,-1 1,1-1,0 1,1-1,0 6,0-8,0 0,0 0,1 0,-1 0,1 0,-1 0,1 0,0 0,-1 0,1-1,0 1,0-1,0 0,0 1,1-1,-1 0,0 0,0 0,1-1,-1 1,0 0,1-1,-1 0,1 1,-1-1,1 0,-1 0,1-1,-1 1,0 0,1-1,-1 1,1-1,-1 0,0 0,0 0,1 0,-1 0,0-1,0 1,0 0,0-1,-1 0,1 1,0-1,-1 0,1 0,-1 0,1 0,-1 0,0 0,1-4,-1 4,-1 0,0 0,0 0,0 0,-1 0,1 0,0 0,-1 0,1 0,-1 0,0 1,0-1,1 0,-1 0,0 0,-1 1,1-1,0 1,0-1,-1 1,1-1,-1 1,1 0,-1 0,0 0,-3-2,4 2,-1 0,1 0,-1 0,1 1,-1-1,0 0,1 1,-1 0,0-1,1 1,-1 0,0 0,0 0,1 0,-1 0,0 0,0 0,1 1,-1-1,0 1,1-1,-1 1,1 0,-1-1,0 1,1 0,0 0,-1 0,1 0,-3 3,1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08:53:01.07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46 45,'-2'1,"0"-1,0 1,0 0,0 1,1-1,-1 0,0 0,1 1,-1-1,1 1,-1-1,1 1,-1 0,1 0,0-1,0 1,0 0,0 0,0 0,0 4,0-4,0 0,0 1,0-1,0 1,0-1,1 0,-1 1,1 0,0-1,0 1,-1-1,2 1,-1-1,0 1,1-1,-1 1,2 2,-2-4,0-1,0 0,1 1,-1-1,0 0,0 1,1-1,-1 0,0 0,1 1,-1-1,0 0,1 0,-1 0,0 0,1 1,-1-1,1 0,-1 0,0 0,1 0,-1 0,0 0,1 0,-1 0,1 0,-1 0,0 0,1 0,-1 0,1 0,-1-1,0 1,1 0,-1 0,1-1,11-13,3-21,-10 14,-4 30,0 23,-1-31,-1-1,1 1,0-1,0 1,0-1,0 1,0-1,0 1,0-1,0 0,1 1,-1-1,0 1,0-1,0 1,0-1,1 1,-1-1,0 0,0 1,1-1,-1 1,0-1,1 0,-1 1,0-1,1 0,-1 0,1 1,-1-1,0 0,1 0,-1 1,1-1,-1 0,1 0,-1 0,1 0,-1 0,1 0,-1 0,0 0,1 0,-1 0,1 0,2-1</inkml:trace>
  <inkml:trace contextRef="#ctx0" brushRef="#br0" timeOffset="512.27">110 98,'-1'0,"1"0,1 0,2 0,1 0,2 0,-1-2,0 1,-1-1</inkml:trace>
  <inkml:trace contextRef="#ctx0" brushRef="#br0" timeOffset="855.89">169 78,'-2'0,"1"1,0 2,1 0,0 0,1 2,-1-1,-1 0,1 0,1-2,1-2,0 0</inkml:trace>
  <inkml:trace contextRef="#ctx0" brushRef="#br0" timeOffset="1215.84">183 27,'-2'0,"1"-2,-2 1,2 0,0-1</inkml:trace>
  <inkml:trace contextRef="#ctx0" brushRef="#br0" timeOffset="1693.49">194 59,'5'25,"-4"-24,-1-1,0 0,1 1,-1-1,0 0,1 1,-1-1,0 0,1 0,-1 0,1 1,-1-1,0 0,1 0,-1 0,1 0,-1 0,1 0,-1 0,0 0,1 0,-1 0,1 0,-1 0,1 0,-1 0,1 0,-1 0,0 0,1 0,-1-1,1 1,-1 0,0 0,1-1,-1 1,0 0,1 0,-1-1,0 1,1 0,-1-1,0 1,0-1,1 1,-1-1,0 1,1 0,-1-1,1 1,-1 0,0 0,1-1,-1 1,1 0,-1 0,1 0,-1 0,1-1,-1 1,1 0,-1 0,1 0,-1 0,1 0,-1 0,1 1,-1-1,1 0,-1 0,1 0,-1 0,1 0,-1 1,1-1,-1 0,0 0,1 1,-1-1,1 0,-1 1,0-1,1 1,-1-1,0 0,0 1,1-1,-1 1,0-1,0 1,1-1,-1 1,0-1,0 1,0-1,0 0,0 1,0-1,0 1,0 0,0 0,4 7,-2-5</inkml:trace>
  <inkml:trace contextRef="#ctx0" brushRef="#br0" timeOffset="2342">369 51,'0'2,"0"0,0 2,0 1,0 1,0 0,1 0,1-1,-1 0,0 1,0 0,0 0,-1 0,0 0,0 0</inkml:trace>
  <inkml:trace contextRef="#ctx0" brushRef="#br0" timeOffset="2721.58">355 110,'0'-1,"-1"-1,1-2,1 0,2 0,1 2,2 0,0 2,0-1,1 1,0 0,-2 0</inkml:trace>
  <inkml:trace contextRef="#ctx0" brushRef="#br0" timeOffset="3123.75">439 90,'0'0,"-1"0,1 0,-1 1,1-1,0 0,-1 0,1 1,-1-1,1 0,0 1,-1-1,1 0,-1 1,1-1,0 1,0-1,-1 0,1 1,0-1,0 1,0-1,-1 1,1-1,0 1,0-1,0 1,0-1,0 1,0-1,0 1,0-1,0 1,0-1,0 1,0-1,0 1,1-1,-1 1,0-1,0 1,1-1,-1 1,21-2,-19 1,-1-1,0 1,1-1,-1 1,0-1,0 1,0-1,0 0,1 0,-1 1,0-1,0 0,0 0,1-2,-2 2,0 1,0-1,0 0,0 1,0-1,0 1,0-1,0 0,0 1,-1-1,1 1,0-1,0 0,-1 1,1-1,0 1,-1-1,1 1,0-1,-1 1,1-1,-1 1,1 0,-1-1,1 1,-1 0,1-1,-1 1,1 0,-1 0,1-1,-1 1,0 0,1 0,-1 0,1 0,-1 0,0 0,-17-2,14 4</inkml:trace>
  <inkml:trace contextRef="#ctx0" brushRef="#br0" timeOffset="6266.62">600 59,'4'31,"-1"-55,-3 23,0-1,0 1,0-1,0 0,0 1,0-1,0 1,1-1,-1 1,1-1,-1 1,1-1,-1 1,1-1,0 1,0 0,0-1,0 1,1-2,1 2,-1-1,1 1,-1 0,1 0,0 1,-1-1,1 0,0 1,-1 0,7 0,-4-1</inkml:trace>
  <inkml:trace contextRef="#ctx0" brushRef="#br0" timeOffset="7719.09">679 64,'4'0,"1"0,-1-1,0 1,1-1,-1 0,0 0,0 0,0-1,4-2,1-6,-12 5,2 5,-1 0,1 0,0 1,0-1,0 0,0 0,0 1,0-1,0 1,1-1,-1 1,0-1,0 1,0-1,0 1,1 0,-1 0,0-1,0 1,1 0,-1 0,1 0,-2 1,1-1,0 1,0 0,0-1,0 1,0 0,0 0,1-1,-1 1,0 0,1 0,0 0,-1 0,1 0,0 0,0 0,0 0,0 0,0 0,1 0,-1 0,0 0,1 0,0-1,1 4,-2-4,1-1,-1 1,1-1,-1 1,1-1,0 1,-1-1,1 0,0 1,-1-1,1 0,0 1,0-1,-1 0,1 0,0 0,0 0,0 1,-1-1,1 0,0 0,1-1,0 1,1-1,-1 0,1 0,-1 0,0 0,0 0,0 0,0-1,0 1,4-3,4-6,-6 5</inkml:trace>
  <inkml:trace contextRef="#ctx0" brushRef="#br0" timeOffset="8065.72">807 19,'-1'0,"0"0,0 0,0 0,0 1,0-1,0 0,0 0,1 1,-1-1,0 0,0 1,0-1,1 1,-1-1,0 1,0 0,1-1,-1 1,0 0,1-1,-1 1,1 0,-1 0,1-1,0 1,-1 0,1 0,-1 0,1 0,0 0,0 0,0-1,0 2,-1 0,1 0,0 0,0 0,0 0,0 0,0 0,1 0,-1 0,1 0,-1 0,1 0,-1-1,1 1,1 2,1 16,-3-19,0-1,-1 1,1-1,0 1,0-1,0 1,0-1,0 0,-1 1,1-1,0 1,0-1,-1 0,1 1,0-1,-1 0,1 1,0-1,-1 0,1 1,0-1,-1 0,1 0,-1 1,1-1,0 0,-1 0,1 0,-1 0,1 0,-1 1,1-1,-1 0,1 0,-1 0,1 0,-1 0,1-1,0 1,-1 0,0 0,0-1</inkml:trace>
  <inkml:trace contextRef="#ctx0" brushRef="#br0" timeOffset="8516.44">834 65,'0'2,"0"0,0-1,0 1,0 0,1-1,-1 1,1-1,-1 1,1 0,0-1,0 1,-1-1,1 1,0-1,0 0,0 1,1-1,-1 0,0 0,0 0,3 2,-3-3,0 1,0-1,0 0,0 1,0-1,0 0,0 0,0 0,0 0,0 0,0 0,0 0,0 0,0 0,0 0,0-1,0 1,0 0,0-1,0 1,0-1,0 1,0-1,0 1,0-1,-1 0,1 1,0-1,0 0,-1 0,1 1,0-1,-1 0,1 0,-1 0,1-2,-1 4,0-1,0 0,0 0,0 1,0-1,0 0,0 0,0 1,0-1,0 0,1 0,-1 1,0-1,0 0,0 0,0 1,0-1,0 0,1 0,-1 0,0 1,0-1,0 0,1 0,-1 0,0 1,0-1,1 0,-1 0,0 0,0 0,1 0,-1 0,0 0,0 0,1 0,-1 0,0 1,0-1,1 0,-1-1,0 1,0 0,1 0,-1 0,0 0,0 0,1 0,-1 0,0 0,0 0,1 0,-1-1,0 1,0 0,1 0,-1 0,0 0,0-1,0 1,0 0,1 0,-1-1,0 1,0 0,0-1,0 1,0 0,0-1,1 1,-1 0,0-1,0 1,0 0,0 0,1-1,-1 1,0 0,0-1,1 1,-1 0,0 0,0 0,1-1,-1 1,0 0,1 0,-1 0,0 0,1-1,-1 1,0 0,1 0,-1 0,0 0,1 0,-1 0,0 0,1 0,-1 0,1 0,-1 0,0 0,1 1,-1-1,0 0,1 0,-1 0,0 0,0 0,1 1,-1-1,0 0,1 0,-1 1,0-1,0 0,1 0,-1 1,0-1,0 0,0 1,0-1,1 0,-1 0,0 1,0-1,0 1,0-1,0 0,0 1,0-1,0 0,0 1,0-1,0 1,3-6</inkml:trace>
  <inkml:trace contextRef="#ctx0" brushRef="#br0" timeOffset="8869.83">936 32,'7'-1,"-5"13,-4 28,1-20,1-14</inkml:trace>
  <inkml:trace contextRef="#ctx0" brushRef="#br0" timeOffset="9294.17">981 1,'-4'108,"4"-103</inkml:trace>
  <inkml:trace contextRef="#ctx0" brushRef="#br0" timeOffset="9647.5">962 64,'0'-1,"2"0,0-1,2 1,0-1,0 0,1 1,1 0,-1 0</inkml:trace>
  <inkml:trace contextRef="#ctx0" brushRef="#br0" timeOffset="11114.14">1 368,'6'56,"-7"-109,1 52,0-1,1 0,-1 1,0-1,1 1,-1-1,1 1,0-1,-1 1,1-1,0 1,0 0,0-1,0 1,0 0,0 0,0 0,0 0,0-1,1 2,-1-1,0 0,1 0,-1 0,1 1,-1-1,1 0,-1 1,1 0,-1-1,3 1,1 0</inkml:trace>
  <inkml:trace contextRef="#ctx0" brushRef="#br0" timeOffset="11645.04">59 393,'15'-18,"-9"8,-11 8,4 3,0 0,0-1,0 1,0 0,0 0,0-1,0 1,0 0,0 0,1 0,-1 0,0 0,1 0,-1 0,1 0,-1 1,1-1,-1 0,1 0,0 0,-1 0,1 1,0-1,0 0,0 0,0 1,0-1,1 2,-1-2,0-1,0 1,0 0,1 0,-1-1,0 1,1 0,-1-1,0 1,1-1,-1 1,1 0,-1-1,1 1,-1-1,1 1,-1-1,1 1,-1-1,1 0,0 1,-1-1,1 0,0 1,-1-1,1 0,0 0,-1 0,1 0,0 0,0 1,-1-1,1 0,0-1,-1 1,1 0,0 0,0 0,-1 0,1 0,0-1,-1 1,1 0,0-1,-1 1,1 0,-1-1,1 1,0-1,-1 1,1-2,4-1,0 0</inkml:trace>
  <inkml:trace contextRef="#ctx0" brushRef="#br0" timeOffset="12112.77">155 341,'-1'0,"0"0,0 0,0 0,0 0,0 0,0 0,0 0,0 0,0 0,0 0,0 0,0 1,0-1,0 0,0 1,0-1,0 1,0-1,1 1,-1-1,0 1,0 0,1-1,-1 1,0 0,1-1,-1 1,-1 2,7 22,0-3,-5-21,-1 0,1-1,0 1,0 0,0-1,0 1,-1 0,1-1,0 1,0-1,-1 1,1 0,0-1,-1 1,1-1,-1 1,1-1,-1 1,1-1,-1 0,1 1,-1-1,0 0,1 1,-1-1,1 0,-1 1,0-1,0 0,1 0,-1 0,1 0,0 0,0 0,0 0,0 1,0-1,0 0,0 0,0 0,0 0,0 0,-1 0,1 0,0 0,0 0,0 0,0 0,0 0,0 0,0 0,0 0,0 0,-1 0,1 0,0 0,0 0,0 0,0 0,0-1,0 1,0 0,0 0,0 0,0 0,-1 0,1 0,0 0,0 0,0 0,0 0,0 0,0 0,0-1,0 1,0 0,0 0,0 0,0 0,0 0,0 0,0 0,0 0,0 0,0-1,0 1,0 0,0 0,0 0,0 0,0 0,0 0,0 0,0 0,0 0,0-1,0 1,0 0,0 0,2-2</inkml:trace>
  <inkml:trace contextRef="#ctx0" brushRef="#br0" timeOffset="12455.9">162 374,'3'6,"-1"-1,0 0,1 0,-1 0,1 0,0-1,6 8,-8-12,0 0,0 0,0 1,0-1,0 0,0-1,-1 1,1 0,0 0,0 0,0 0,0-1,0 1,0 0,0-1,0 1,-1-1,1 1,0-1,0 0,0 1,-1-1,1 0,0 1,-1-1,1 0,-1 0,1 1,-1-1,1-1,12-31,-9 21,-3 38,-1-25,0 0,0 0,0 0,0 1,0-1,0 0,0 0,1 0,-1 0,0 0,1 0,-1 0,1 0,-1 0,1 0,-1 0,1 0,0 0,-1-1,1 1,0 0,1 1,1-3</inkml:trace>
  <inkml:trace contextRef="#ctx0" brushRef="#br0" timeOffset="12939.53">272 304,'-4'-1,"3"1,1 0,0 0,0 0,0 0,0 0,-1 0,1 0,0 0,0 0,0 0,0 1,-1-1,1 0,0 0,0 0,0 0,0 0,0 0,-1 0,1 0,0 0,0 1,0-1,0 0,0 0,0 0,0 0,0 0,-1 1,1-1,0 0,0 0,0 0,0 0,0 1,0-1,0 0,0 0,0 0,0 0,0 1,0-1,0 0,0 0,0 0,0 0,0 1,1-1,-1 0,0 0,0 0,0 0,0 0,0 1,0-1,0 0,0 0,1 0,-1 5,-7 34,6-34,0 0,-1 0,2 1,-1-1,0 0,1 1,0-1,2 10,1-15,0-2</inkml:trace>
  <inkml:trace contextRef="#ctx0" brushRef="#br0" timeOffset="13283.84">303 296,'-7'124,"7"-119</inkml:trace>
  <inkml:trace contextRef="#ctx0" brushRef="#br0" timeOffset="13699.66">285 375,'0'-2,"1"1,0-1,2-1,0 1,1-1,0 1,0-1,0 0,0-1,0 1</inkml:trace>
  <inkml:trace contextRef="#ctx0" brushRef="#br0" timeOffset="14078.65">387 355,'1'0,"1"0,2 0,0-1,1 0,0-1,0 1,1 1,-1-1</inkml:trace>
  <inkml:trace contextRef="#ctx0" brushRef="#br0" timeOffset="14424.34">393 393,'1'0,"2"0,1 0,1 0,0-1,-1-1,2 1,-1 0,1 0,-1 1</inkml:trace>
  <inkml:trace contextRef="#ctx0" brushRef="#br0" timeOffset="16146.59">625 206,'0'0,"0"-1,-1 1,1 0,-1-1,1 1,0 0,-1-1,1 1,-1 0,1 0,-1-1,1 1,-1 0,1 0,0 0,-1 0,1 0,-1 0,0-1,1 1,-1 0,1 1,-1-1,1 0,-1 0,1 0,-1 0,1 0,0 0,-1 1,1-1,-1 0,1 0,-1 0,1 1,-1-1,1 0,0 1,-1-1,1 1,0-1,-1 0,1 1,-22 15,20-13,0 0,0 1,0-1,0 1,1-1,0 1,0-1,0 1,0 0,0-1,1 1,0 0,-1 0,2 0,-1-1,0 1,1 0,-1 0,1-1,0 1,0 0,2 3,6 31,-9-37,0 0,0 0,0 1,0-1,0 0,0 0,-1 0,1 1,0-1,-1 0,1 0,-1 0,1 0,-1 0,0 0,1 0,-1 0,0 0,0 0,0-1,0 1,0 0,0 0,0-1,0 1,0 0,0-1,0 1,-2 0,2-1,0 0,0 1,0-1,0 1,0 0,0-1,0 1,0 0,0-1,0 1,0 0,0 0,1 0,-1 0,0 0,1 0,-1 0,1 0,-1 1,14 4,-11-6,-1 0,0 0,1 0,-1 0,0 1,1-1,-1 1,0-1,1 1,-1-1,0 1,0-1,0 1,0 0,1 0,-1 0,0 0,0 0,0 0,1 1,-2 4,0-1,0 0,-1 0,1 0,-1 0,0 0,-1 0,1 0,-1 0,0-1,0 1,0 0,-6 7,4-6,1 1,0-1,0 1,0 0,-2 12,5-18,0-1,0 1,0 0,0-1,0 1,0-1,0 1,1 0,-1-1,0 1,0-1,1 1,-1-1,0 1,1-1,-1 1,0-1,1 1,-1-1,1 1,-1-1,1 0,-1 1,1-1,-1 0,1 0,-1 1,1-1,0 0,-1 0,1 0,-1 0,1 1,0-1,-1 0,1 0,-1 0,2-1,29 1,-23-1,-2 1</inkml:trace>
  <inkml:trace contextRef="#ctx0" brushRef="#br0" timeOffset="18851.59">697 212,'0'0,"0"0,0 0,0 0,0 0,0 0,0-1,0 1,0 0,0 0,0 0,0 0,0-1,0 1,0 0,0 0,0 0,0 0,-1 0,1 0,0-1,0 1,0 0,0 0,0 0,0 0,0 0,-1 0,1 0,0 0,0 0,0-1,0 1,0 0,-1 0,1 0,0 0,0 0,0 0,0 0,-1 0,1 0,0 0,0 0,0 0,0 0,0 0,-1 0,1 0,0 1,0-1,-12 6,-7 13,19-18,0 0,0 1,0-1,0 1,1-1,-1 1,0-1,1 1,-1-1,1 0,-1 1,1-1,0 0,0 0,-1 1,1-1,0 0,0 0,0 0,0 0,1 0,-1 0,2 1,12 18,-15-19,0 0,-1 0,1 0,-1 0,1-1,-1 1,1 0,-1 0,1-1,-1 1,0 0,1-1,-1 1,0 0,0-1,1 1,-1-1,0 1,0-1,0 0,0 1,0-1,0 0,0 0,1 1,-1-1,0 0,0 0,0 0,-2 0,-3-1,5 0</inkml:trace>
  <inkml:trace contextRef="#ctx0" brushRef="#br0" timeOffset="19649.2">743 225,'4'13,"-2"-5,0 1,1-1,-1 0,8 14,-9-22,-1 0,0 0,1 0,-1 1,0-1,1 0,-1 0,0 0,1 0,-1 0,0 0,1 0,-1 0,0 0,1 0,-1 0,0 0,1 0,-1 0,0 0,1 0,-1 0,0 0,1 0,-1-1,0 1,1 0,-1 0,0 0,1-1,-1 1,0 0,0 0,1-1,-1 1,0 0,0 0,0-1,1 1,-1 0,0-1,0 1,0 0,0-1,0 1,8-22,-4 10,0 33,-4-21,0 1,0-1,0 0,0 0,0 1,0-1,0 0,0 0,0 1,0-1,0 0,0 1,0-1,0 0,0 0,0 1,0-1,0 0,0 0,0 1,1-1,-1 0,0 0,0 1,0-1,0 0,1 0,-1 0,0 1,0-1,1 0,-1 0,0 0,0 0,1 1,-1-1,0 0,0 0,1 0,-1 0,0 0,0 0,1 0,-1 0,10-12,5-22,-18-5,4 41</inkml:trace>
  <inkml:trace contextRef="#ctx0" brushRef="#br0" timeOffset="21085.54">911 188,'-3'-1,"1"1,-1 0,1 1,-1-1,1 0,-1 1,1-1,0 1,-1 0,1-1,0 1,-1 0,-2 2,4-1,0-1,0 0,0 1,0-1,0 1,0-1,1 1,-1-1,0 1,1 0,-1-1,1 1,0 0,-1-1,1 1,0 0,0 0,0-1,0 1,1 0,-1 1,1 30,-2-28,1 1,0-1,0 1,0 0,1-1,0 1,0-1,0 1,4 7,-4-13,0 1,0-1,0 1,0-1,1 1,-1-1,0 0,0 1,0-1,1 0,-1 0,0 0,0 0,1 0,-1 0,0-1,0 1,0 0,2-1,3 0,-1 1</inkml:trace>
  <inkml:trace contextRef="#ctx0" brushRef="#br0" timeOffset="22314.85">949 213,'-26'6,"26"-6,0 1,-1-1,1 1,0-1,-1 0,1 1,0-1,0 1,-1-1,1 1,0-1,0 1,0-1,0 1,-1-1,1 1,0-1,0 1,0-1,0 1,0-1,0 1,0-1,1 1,-1-1,0 1,0 0,2 3,0-1,0 1,1-1,-1 1,1-1,0 0,-1 0,6 4,-7-7,-1 1,0-1,1 0,-1 1,0-1,0 0,1 1,-1-1,0 0,0 1,0-1,1 1,-1-1,0 0,0 1,0-1,0 1,0-1,0 1,0-1,0 0,0 1,0-1,0 1,0-1,0 1,0-1,0 0,0 1,-1-1,1 1,0-1,0 0,0 1,-1-1,1 1,0-1,0 0,-1 1,-18 9,19-10,-1 1,0-1,1 0,-1 0,1 0,-1 0,0 0,1 0,-1 0,0 0,1 0,-1 0,0 0,1 0,-1 0,1-1,-1 1,0 0,1 0,-1-1,1 1,-1 0,1-1,-1 1,0-1,1 0,0 0,0 0,0-1,0 1,0 0,0 0,0 0,0 0,0 0,1 0,-1 0,0 0,1 0,-1-1,1 2,-1-1,1 0,0 0,-1 0,1 0,0 0,1-1,26-19,-25 20,0 0,0-1,0 1,-1-1,1 0,-1 0,0 0,1 0,-1 0,3-5,-5 7,0-1,0 1,0-1,0 0,0 1,-1-1,1 1,0-1,0 0,0 1,-1-1,1 1,0-1,-1 1,1-1,0 1,-1-1,1 1,0-1,-1 1,1-1,-1 1,1 0,-1-1,1 1,-1 0,0-1,1 1,-1 0,1 0,-1 0,1 0,-1-1,0 1,1 0,-1 0,-1 0,0 2</inkml:trace>
  <inkml:trace contextRef="#ctx0" brushRef="#br0" timeOffset="23384.54">1007 180,'-2'1,"9"3,-5-4,0 0,-1 1,1-1,0 1,0 0,-1 0,1-1,0 1,-1 0,1 1,-1-1,1 0,-1 0,1 1,-1-1,0 0,0 1,0-1,0 1,0 0,0-1,1 3,-5 33,4-31,-1 0,0 0,-1 0,1 0,-1 0,0 0,-1 0,1-1,-5 9,5-13,0 0,-1 0,1 0,-1-1,1 1,-1 0,0-1,1 1,-1-1,1 1,-1-1,0 0,-3 0,-6-1,11-5,3 4</inkml:trace>
  <inkml:trace contextRef="#ctx0" brushRef="#br0" timeOffset="23821.72">1097 252,'-1'-1,"-1"1,2 0,1 0,3 1,0 1,2 0,-1-2,0-1,-1 1</inkml:trace>
  <inkml:trace contextRef="#ctx0" brushRef="#br0" timeOffset="24207.65">1090 297,'-1'0,"1"0,1 0,2 0,1 0,2 0,-1-1,0 0,0-1,-1 0,1 0,-1 0</inkml:trace>
  <inkml:trace contextRef="#ctx0" brushRef="#br0" timeOffset="25329.12">1206 200,'0'71,"0"-71,-1 16,1-16,0 0,0 0,0-1,0 1,0 0,0 0,0 0,0 0,0 0,-1-1,1 1,0 0,0 0,0 0,0 0,0 0,0 0,-1 0,1 0,0 0,0-1,0 1,0 0,-1 0,1 0,0 0,0 0,0 0,0 0,-1 0,1 0,0 0,0 0,0 0,0 0,0 0,-1 1,1-1,0 0,0 0,0 0,0 0,0 0,-1 0,1 0,0 0,0 0,0 0,0 1,0-1,0 0,0 0,-1 0,1 0,0 0,0 1,0-1,0 0,-2-3</inkml:trace>
  <inkml:trace contextRef="#ctx0" brushRef="#br0" timeOffset="27610.56">1233 213,'-2'1,"0"-1,0 1,0-1,0 1,1-1,-1 1,0 0,0 0,0 0,1 0,-1 0,1 1,-1-1,1 0,-1 1,1-1,0 1,-1-1,1 1,0 0,0-1,0 1,1 0,-1 0,0 0,1 0,-1 0,1-1,-1 5,1-4,-1-1,1 0,0 1,0-1,0 1,0-1,0 0,0 1,0-1,0 1,1-1,-1 1,0-1,1 0,-1 1,1-1,0 0,-1 0,1 1,0-1,0 0,0 0,0 0,0 0,0 0,0 0,0 0,0 0,0-1,1 1,-1 0,0-1,0 1,1 0,-1-1,0 0,1 1,-1-1,1 0,-1 0,3 0,-1 0,0 0,-1-1,1 1,0-1,0 0,-1 0,1 0,-1 0,1-1,-1 1,1-1,-1 1,0-1,0 0,0 0,0 0,0 0,0 0,0 0,-1 0,1-1,1-3,-3 5,1 0,0-1,-1 1,1-1,-1 1,0 0,1-1,-1 1,0-1,0 1,0-1,0 1,0-1,0 1,-1-1,1 1,0-1,-1 1,1-1,-1 1,1 0,-1-1,0 1,0 0,0 0,1-1,-1 1,0 0,0 0,-1 0,1 0,0 0,0 0,0 0,-1 1,1-1,0 0,-1 1,1-1,-1 1,1-1,-2 1,1 0,-1-1,1 1,0 0,0 0,-1 1,1-1,0 0,0 1,0 0,-1-1,1 1,0 0,0 0,-2 1,5-1</inkml:trace>
  <inkml:trace contextRef="#ctx0" brushRef="#br0" timeOffset="30394.36">1355 291,'0'-1,"0"0,0 2,0 2,0 2,0 0,0 1,-1 0,0-1,1-1</inkml:trace>
  <inkml:trace contextRef="#ctx0" brushRef="#br0" timeOffset="34362.01">684 413,'-22'5,"22"-4,-1 0,1-1,0 1,-1 0,1 0,0 0,0 0,0 0,0-1,0 1,0 0,0 0,0 0,0 0,0 0,0 0,0-1,1 1,-1 0,0 0,1 0,-1 0,0-1,1 1,-1 0,1 0,-1-1,1 1,0 0,-1-1,1 1,0-1,0 1,0 1,1-1,-1 0,0 0,0 1,0-1,0 1,0-1,-1 1,1 0,0-1,-1 1,1 0,-1-1,1 1,-1 0,0-1,0 1,0 0,0 0,0-1,0 1,-1 3,0-4,0 1,-1 0,1-1,-1 1,1-1,-1 1,0-1,1 0,-1 0,0 0,0 0,0 0,0 0,0 0,0-1,0 1,-2 0,26-14,-18 10</inkml:trace>
  <inkml:trace contextRef="#ctx0" brushRef="#br0" timeOffset="35607.08">728 419,'1'15,"0"0,1 0,1 0,6 19,-4-33,2-12,5-20,-11 25,6-7,-4 12,-2 23,-2-20,1 0,0 0,0 1,-1-1,1 0,1 0,-1 1,0-1,0 0,1 0,0 0,-1 1,1-1,0 0,0 0,1 2,-1-4,0-1,0 1,0-1,0 1,0-1,0 1,0-1,-1 0,1 0,0 1,0-1,-1 0,1 0,0 0,-1 0,1 0,-1 0,0 0,1 0,-1 0,0 0,1 0,-1 0,0-1,7-34,-6 31,-1-12,0 18,0-1,0 0,0 0,0 0,-1 0,1 0,0 0,0 1,0-1,0 0,0 0,-1 0,1 0,0 0,0 0,0 0,0 0,-1 0,1 0,0 0,0 0,0 0,0 0,-1 0,1 0,0 0,0 0,0 0,0 0,-1 0,1 0,0 0,0 0,0 0,0 0,-1 0,1 0,0-1,0 1,0 0,0 0,0 0,0 0,-1 0,1 0,0-1,0 1,0 0,0 0,0 0,0 0,0-1,0 1,0 0,-2 3</inkml:trace>
  <inkml:trace contextRef="#ctx0" brushRef="#br0" timeOffset="37611.35">915 407,'-3'1,"0"0,0 0,0 0,0 1,0-1,0 1,1 0,-1 0,0 0,-3 3,5 0,-1 0,1-1,0 1,0 0,1 0,0 0,0 0,0-1,0 1,1 0,1 8,0-6,-1 0,-1-1,1 1,-1 0,0 0,-2 7,2-13,0-1,0 1,0-1,0 1,0-1,0 0,0 1,1-1,-1 1,0-1,0 1,0-1,0 1,1-1,-1 1,0-1,1 0,-1 1,0-1,1 0,-1 1,0-1,1 0,-1 1,0-1,1 0,-1 0,1 1,-1-1,1 0,-1 0,1 0,-1 0,1 0,-1 1,1-1,-1 0,0 0,1 0,-1 0,1 0,-1-1,1 1,-1 0,1 0,-1 0,1 0,-1 0,1-1,-1 1,1-1,27-8,-23 6</inkml:trace>
  <inkml:trace contextRef="#ctx0" brushRef="#br0" timeOffset="39729.68">960 420,'0'0,"0"-1,0 1,0 0,0 0,0 0,0-1,0 1,0 0,-1 0,1 0,0-1,0 1,0 0,0 0,-1 0,1 0,0 0,0 0,0-1,-1 1,1 0,0 0,0 0,-1 0,1 0,0 0,0 0,0 0,-1 0,1 0,0 0,0 0,-1 0,1 0,0 0,0 0,0 0,-1 0,1 0,0 0,0 1,-1-1,1 0,0 0,0 0,0 0,0 0,-1 1,1-1,0 0,0 0,0 0,0 1,0-1,0 0,-1 0,1 0,0 1,0-1,0 0,0 0,0 0,0 1,0-1,0 0,0 1,-1 0,0 0,1 0,-1 0,0 0,1 0,-1 0,0 0,1 1,0-1,-1 0,1 0,0 1,-1-1,1 0,0 0,0 1,0 1,1-1,0 0,0 0,0-1,0 1,0 0,0 0,0 0,1-1,-1 1,1-1,-1 1,1-1,3 3,9 13,-14-16,0 0,0 1,0-1,0 0,-1 1,1-1,-1 0,1 0,-1 0,1 1,-1-1,1 0,-1 0,0 0,0 0,0 0,1 0,-1 0,0 0,0 0,-2 1,-13 6,8-17,8 7,0 1,0-1,0 0,0 0,0 1,0-1,1 0,-1 0,1 1,-1-1,1 0,0 1,-1-1,1 1,0-1,0 1,0-1,2-1,10-7,11-9,-23 19,-1-1,1 1,-1-1,1 1,0-1,-1 1,1-1,-1 0,0 1,1-1,-1 0,1 1,-1-1,0 0,0 1,1-1,-1 0,0 0,0 1,0-1,0 0,0 0,0 0,0 1,0-1,0-1,-1 1,1 1,-1 0,1 0,-1-1,1 1,0 0,-1 0,1 0,-1 0,1 0,-1-1,1 1,-1 0,1 0,-1 0,1 0,-1 0,1 1,-1-1,1 0,-1 0,1 0,-1 0,1 0,0 1,-1-1,1 0,-1 0,1 1,0-1,-1 0,1 1,-1 0,0 1</inkml:trace>
  <inkml:trace contextRef="#ctx0" brushRef="#br0" timeOffset="40602.58">1026 393,'-2'0,"6"1,21 6,-25-7,1 0,0 0,-1 0,1 0,-1 1,1-1,0 0,-1 1,1-1,-1 0,1 1,-1-1,1 0,-1 1,1-1,-1 1,0-1,1 1,-1-1,0 1,1-1,-1 1,0-1,0 1,1-1,-1 1,0 0,0-1,0 1,0-1,0 1,0 0,0-1,0 1,0 1,-2 3,1 1,0 0,0-1,0 1,1 0,0 0,0 0,1 8,0-8,0 0,-1 0,0 0,-1 0,1 0,-1 0,-2 8,-15-1,18-12,-1-1,1 0,-1 1,1-1,-1 0,1 0,-1 0,1 0,-1 1,1-1,-1 0,1 0,-1 0,1 0,-1 0,0 0,1 0,-1 0,1 0,-1-1,1 1,-1 0,1 0,-1 0,1-1,-1 1,1 0,-1 0,1-1,0 1,-1 0,1-1,-1 1,1-1,0 1,-1 0,1-2,0 0</inkml:trace>
  <inkml:trace contextRef="#ctx0" brushRef="#br0" timeOffset="41089.71">1167 471,'1'0,"1"0,2 0,1 0,0-1,0 0,-1-1</inkml:trace>
  <inkml:trace contextRef="#ctx0" brushRef="#br0" timeOffset="41430.93">1161 504,'1'0,"2"0,1 0,1 0,1 0,0 0,1 0,-2 0</inkml:trace>
  <inkml:trace contextRef="#ctx0" brushRef="#br0" timeOffset="43091.4">1264 420,'0'0,"0"0,0 0,0 0,0 0,0 0,0 0,0 0,0 0,0 0,0 0,0 0,1 0,-1 0,0 0,0 0,0 0,0 0,0 0,0 0,0 0,0 0,0 0,0 0,0 0,1 0,-1 0,0 0,0 0,0 0,0 0,0 0,0 0,0 0,0-1,0 1,0 0,0 0,0 0,0 0,0 0,0 0,0 0,0 0,0 0,0 0,0 0,0-1,0 1,0 0,7 14,3 19,2 19,-12-47</inkml:trace>
  <inkml:trace contextRef="#ctx0" brushRef="#br0" timeOffset="44585.61">1497 219,'-2'0,"1"0,0 0,0 0,0 0,0 0,0 1,0-1,0 0,0 1,0-1,0 1,0-1,0 1,0-1,0 1,0 0,1-1,-1 1,0 0,0 0,1 0,-1 0,0-1,1 1,-1 0,1 0,-1 0,1 0,0 0,-1 2,1 0,-1 0,1-1,0 1,0 0,0 0,0 0,0 0,1-1,-1 1,1 0,0 0,1 2,-2-3,0-1,1 1,-1-1,1 0,-1 1,1-1,0 0,-1 0,1 1,0-1,0 0,0 0,0 0,0 0,0 0,0 0,0 0,0 0,0-1,1 1,-1 0,0-1,1 1,-1-1,0 1,1-1,-1 0,1 0,-1 1,0-1,1 0,-1 0,1 0,-1-1,1 1,-1 0,0 0,1-1,-1 1,0-1,1 1,-1-1,0 0,1 1,-1-1,0 0,0 0,0 0,0 0,0 0,0 0,0 0,0 0,0 0,-1 0,2-3,0 2,-1 0,1 0,-1 0,1 0,-1 0,0-1,0 1,0 0,0-1,-1 1,1-1,-1 1,1-1,-1 1,0-1,0 1,0-1,0-2,-1 3,1 0,-1 0,0 1,0-1,0 0,0 1,0-1,0 1,0-1,0 1,-1 0,1 0,0-1,-1 1,1 0,-1 0,1 0,-1 0,0 1,1-1,-1 0,0 1,0-1,0 1,1 0,-3-1,-4 3,6 0</inkml:trace>
  <inkml:trace contextRef="#ctx0" brushRef="#br0" timeOffset="45690.56">1786 232,'-4'0,"-26"4,29-4,0 1,0-1,1 1,-1-1,0 1,0 0,1-1,-1 1,0 0,1 0,-1-1,1 1,-1 0,1 0,-1 0,1 0,-1 0,1 0,0 0,0 0,-1 0,1 0,0 0,0 0,0 0,0 0,0 0,1 0,-1 0,0 0,1 1,-1 0,1 0,0 0,1 0,-1 0,0 0,1 0,-1 0,1-1,-1 1,1-1,0 1,-1-1,1 1,0-1,0 0,0 0,0 0,0 0,0 0,1-1,-1 1,0 0,0-1,1 0,-1 0,0 1,0-1,1-1,1 1,-1 0,0 0,0 0,0 0,0 0,0 0,0-1,0 1,0-1,-1 0,1 0,0 0,0 0,-1-1,1 1,-1-1,1 1,-1-1,0 0,0 0,0 0,0 0,0-1,2-1,-4 2,0 1,0 0,0-1,0 1,0 0,-1-1,1 1,0 0,-1-1,1 1,-1 0,1-1,-1 1,0 0,1 0,-1 0,0 0,0 0,0 0,0 0,0 0,0 0,0 0,0 0,0 1,-3-2,3 1,0 0,0 0,0 0,0 0,0 1,0-1,-1 0,1 1,0-1,0 1,-1 0,1-1,0 1,-1 0,1 0,0 0,-1 0,1 0,0 0,-1 0,1 0,-1 0,1 1,0-1,-2 1,6 7,-2-8,2 3</inkml:trace>
  <inkml:trace contextRef="#ctx0" brushRef="#br0" timeOffset="46411.48">1922 219,'-2'1,"0"-1,0 1,0 0,0 0,0 1,0-1,0 0,0 1,1-1,-1 1,0-1,1 1,0 0,-1 0,1-1,0 1,0 0,0 0,0 1,0-1,0 0,1 0,-1 0,1 0,-1 1,1-1,0 3,0-4,-1 0,1 1,0-1,0 0,0 0,0 0,0 0,0 0,0 1,0-1,0 0,0 0,1 0,-1 0,0 0,1 0,-1 0,1 0,-1 0,1 0,0 0,-1 0,1 0,0 0,0 0,0-1,-1 1,1 0,0-1,0 1,0 0,0-1,0 1,0-1,0 0,0 1,1-1,-1 0,0 1,0-1,0 0,0 0,0 0,0 0,1 0,-1 0,0-1,0 1,0 0,0-1,0 1,0 0,0-1,0 1,0-1,0 0,0 1,1-2,3-1,0 0,-1 0,0-1,1 0,-1 0,0 0,-1 0,1 0,-1-1,4-7,-6 11,-1 0,1 0,-1 0,1 0,-1 0,1-1,-1 1,1 0,-1 0,0-1,0 1,0 0,0-1,0 1,0 0,0 0,0-1,-1 1,1-2,-1 2,0 0,0 0,0 0,0 0,0 1,0-1,-1 0,1 1,0-1,0 1,0-1,-1 1,1 0,0-1,-1 1,1 0,0 0,-1 0,1 0,0 0,-1 0,1 0,0 0,-2 1,2-1,0 0,0 0,0 0,0 0,0 0,0 0,0 0,0 1,0-1,0 0,0 1,0-1,1 0,-1 1,0-1,0 1,0 0,0-1,1 1,-1 0,0-1,1 1,-1 0,0 0,1 0,-1-1,1 1,-1 0,1 0,0 0,-1 0,1 1,0 2</inkml:trace>
  <inkml:trace contextRef="#ctx0" brushRef="#br0" timeOffset="47566.46">2069 212,'-2'1,"-1"1,0-1,1 0,-1 1,1-1,-1 1,1-1,0 1,0 0,0 0,-2 3,2-3,1 0,-1 0,1 1,-1-1,1 0,0 1,0-1,1 1,-1-1,0 1,0 4,1-6,0 0,0 0,0 0,1 0,-1-1,0 1,0 0,1 0,-1 0,0 0,1 0,-1 0,1-1,-1 1,1 0,-1 0,1-1,0 1,-1 0,1-1,0 1,1 0,1 0,0 0,-1 0,1 0,1 0,-1-1,0 1,0-1,0 0,0 0,0 0,0-1,0 1,0-1,0 1,0-1,0 0,5-2,-4 1,1-1,-2 1,1-1,0 0,0 0,-1 0,0 0,0 0,0-1,3-3,-5 6,0 0,-1 0,1 0,-1 0,1 0,-1 0,1 0,-1 1,1-1,-1-1,0 1,1 0,-1 0,0 0,0 0,0 0,0 0,0 0,0 0,0 0,0 0,-1 0,1 0,0 0,-1 0,1 0,0 0,-1 0,1 0,-1 0,0 0,1 0,-1 0,0 1,1-1,-1 0,0 0,0 1,0-1,0 1,0-1,1 1,-1-1,0 1,0-1,0 1,0 0,-1 0,0-1,1 1,0 0,0-1,0 1,0 0,0 0,0 0,-1 0,1 0,0 1,0-1,0 0,0 0,0 1,0-1,0 1,0-1,1 1,-1-1,0 1,0-1,0 1,0 0,1-1,-2 3,1-3,1 0,0 1,0-1,-1 0,1 1,0-1,0 1,0-1,0 0,0 1,-1-1,1 1,0-1,0 1,0-1,0 0,0 1,0-1,0 1,1-1,-1 1,0-1,0 0,0 1,0-1,0 1,1-1,-1 0,0 1,0-1,1 0,-1 1,0-1,0 0,1 1,-1-1,1 0,-1 0,0 1,1-1,-1 0,0 0,1 0,-1 1,1-1,-1 0,1 0,-1 0,0 0,1 0,-1 0,1 0,-1 0,1 0,0 0,4 0</inkml:trace>
  <inkml:trace contextRef="#ctx0" brushRef="#br0" timeOffset="48092.91">2212 219,'-1'0,"-1"0,0 1,1-1,-1 1,1-1,-1 1,1 0,-1-1,1 1,0 0,-1 0,1 0,0 0,-1 0,1 0,0 1,0-1,0 0,0 0,0 1,1-1,-1 1,0-1,1 1,-1-1,1 1,-1-1,1 1,0 0,-1-1,1 1,0-1,0 1,0 0,0-1,1 1,-1 0,0-1,1 3,0-3,-1 0,0 0,0 0,1 0,-1 0,0 0,1 0,-1 0,1 0,-1 0,1 0,0 0,-1 0,1-1,0 1,-1 0,1 0,0-1,0 1,0 0,0-1,2 2,-2-2,0-1,1 1,-1 0,0 0,1 0,-1-1,0 1,0-1,1 1,-1-1,0 1,0-1,0 0,0 0,1 1,-1-1,0 0,-1 0,1 0,0 0,0 0,0 0,0-1,0-1,1 1,-1-1,0 1,0 0,0 0,-1-1,1 1,0-1,-1 1,0-1,1 1,-1-1,0 1,-1-1,1 1,0-1,0 1,-2-4,2 5,-1 0,1 0,0 0,-1 0,1 0,-1 0,1 1,-1-1,1 0,-1 0,1 1,-1-1,0 0,1 1,-1-1,0 1,0-1,0 1,1-1,-1 1,0-1,0 1,0 0,0-1,0 1,0 0,0 0,1 0,-1 0,0 0,0 0,0 0,0 0,0 0,0 0,0 0,0 1,0-1,0 0,0 1,1-1,-1 1,0-1,0 1,0-1,1 1,-2 0,-14 15,14-12</inkml:trace>
  <inkml:trace contextRef="#ctx0" brushRef="#br0" timeOffset="49256.71">2315 213,'-3'3,"-1"0,1 1,0-1,0 0,1 1,-1-1,1 1,-1 0,1 0,1 0,-1 0,0 0,1 1,0-1,0 0,-1 6,4-9,-1-1,0 1,0-1,1 1,-1-1,0 0,1 0,-1 0,0 0,1 0,-1 0,0 0,1 0,-1 0,0-1,1 1,-1 0,0-1,0 1,1-1,1-1,30-12,-27 11,-1 0,-1 0,1-1,0 1,-1-1,0 0,5-5,-9 8,1 1,-1-1,1 0,-1 1,1-1,-1 0,0 1,1-1,-1 0,0 1,0-1,1 0,-1 0,0 1,0-1,0 0,0 0,0 1,0-1,0 0,0 0,0 1,-1-2,0 1,0 0,0 0,0 0,0 0,0 1,0-1,0 0,-1 1,1-1,0 1,0-1,-1 1,1 0,0 0,0-1,-1 1,1 0,0 0,-3 0,-6 2,10-2,0 0,0 0,0 0,0 0,0 0,0 0,0 1,0-1,0 0,0 0,0 0,0 0,0 0,0 0,0 0,0 0,0 1,0-1,0 0,0 0,0 0,0 0,0 0,0 0,0 0,0 1,0-1,0 0,0 0,0 0,0 0,0 0,0 0,0 0,-1 0,1 0,0 0,0 0,0 1,0-1,0 0,0 0,0 0,0 0,-1 0,1 0,0 0,0 0,0 0,0 0,0 0,0 0,0 0,0 0,-1 0,1 0,3 1</inkml:trace>
  <inkml:trace contextRef="#ctx0" brushRef="#br0" timeOffset="49793.84">2475 207,'-1'1,"-1"-1,1 1,-1-1,0 1,1 0,-1-1,1 1,0 0,-1 0,1 0,0 0,-1 1,1-1,0 0,0 0,0 1,0-1,0 1,0-1,1 1,-1-1,0 1,1-1,-1 1,0 2,1-3,0 0,-1 0,1 0,0 0,0 0,-1 0,1 0,0 0,0 0,0 0,0 0,1 0,-1 0,0 0,0 0,1 0,-1 0,0 0,1 0,-1 0,1 0,-1 0,1 0,0 0,-1-1,1 1,0 0,-1 0,1-1,0 1,0 0,0-1,0 1,0-1,0 1,0-1,0 0,0 1,0-1,0 0,0 0,0 0,0 1,1-1,2-1,0 0,0 1,0-1,0 0,0-1,0 1,0-1,-1 0,1 0,0 0,-1 0,5-5,-7 7,0-1,0 1,0-1,0 1,0-1,-1 0,1 0,0 1,0-1,-1 0,1 0,0 0,-1 0,1 0,-1 0,1 1,-1-1,0 0,1-1,-1 1,0 0,0 0,0 0,0 0,0 0,0 0,0 0,0 0,0 0,0 0,0 0,-1 0,1 0,0 0,-1 0,1 0,-1 0,1 0,-1 0,0 0,1 0,-1 1,0-1,1 0,-1 0,0 1,0-1,0 0,0 1,0-1,-1 0,1 1,0-1,-1 1,1 0,-1-1,1 1,0 0,-1 0,1 0,-1 0,1 0,0 0,-1 0,1 0,0 1,-1-1,1 0,0 1,-1-1,1 1,0 0,0-1,-2 2,-3 2</inkml:trace>
  <inkml:trace contextRef="#ctx0" brushRef="#br0" timeOffset="51151.51">1522 400,'1'1,"0"-1,0 1,0-1,0 1,-1-1,1 1,0 0,-1-1,1 1,0 0,-1 0,1-1,-1 1,1 0,-1 0,1 0,-1 0,0 0,1 0,-1 0,0 0,0 0,0-1,0 1,0 0,0 0,0 0,0 1,1 35,-2-33,1 33,0-35</inkml:trace>
  <inkml:trace contextRef="#ctx0" brushRef="#br0" timeOffset="51680.52">1619 407,'4'15,"0"0,1 26,-5-22,0-13</inkml:trace>
  <inkml:trace contextRef="#ctx0" brushRef="#br0" timeOffset="52555.66">1812 400,'0'1,"0"2,0 1,0 1,1 1,1 0,-1 1,0 0,0-1,0 1,-1 0,0-1,0 1,0-1,0 1,-1-2,-1 0,1-1</inkml:trace>
  <inkml:trace contextRef="#ctx0" brushRef="#br0" timeOffset="53085.13">1934 381,'0'52,"-4"2,3-50</inkml:trace>
  <inkml:trace contextRef="#ctx0" brushRef="#br0" timeOffset="53857.66">2069 393,'2'5,"0"0,0 0,-1 0,1 0,-1 0,0 0,-1 8,1-9,0 2,-1 0,0 0,0 0,-1 0,1 0,-1 0,-3 8,4-12</inkml:trace>
  <inkml:trace contextRef="#ctx0" brushRef="#br0" timeOffset="54390.33">2213 381,'0'24,"1"-5,-2 1,-4 35,4-51</inkml:trace>
  <inkml:trace contextRef="#ctx0" brushRef="#br0" timeOffset="54988.09">2340 367,'-9'109,"9"-106,0-2</inkml:trace>
  <inkml:trace contextRef="#ctx0" brushRef="#br0" timeOffset="55512.02">2515 361,'3'40,"-2"-29,0 0,-1-1,0 1,-2 12,2-15,1-4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08:54:00.95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3,'1'0,"1"-1,0 0,1 0,-1 3,0 1,-1 2,-1 0,0 1,0 1,0 0,-1-2,0 1,-1-1,0 0,1 0,0-1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3T16:20:00.44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 13,'0'41,"-3"-1,-1 1,-11 43,13-80,-1-2</inkml:trace>
  <inkml:trace contextRef="#ctx0" brushRef="#br0" timeOffset="1">6 68,'0'-2,"0"-1,1 1,-1 0,1-1,0 1,-1 0,1 0,0-1,1 1,-1 0,0 0,1 0,-1 0,1 0,-1 1,1-1,0 0,0 1,0-1,0 1,0 0,0 0,0-1,0 1,1 1,-1-1,0 0,1 1,-1-1,0 1,1-1,-1 1,5 0,-5 0,0 0,-1 0,1 0,0 1,-1-1,1 0,-1 1,1-1,0 1,-1-1,1 1,-1 0,0 0,1 0,-1 0,1 0,-1 0,0 0,0 0,1 1,-1 0,0 0,-1-1,1 1,-1 0,1-1,-1 1,0 0,1 0,-1-1,0 1,0 0,-1 0,1-1,0 1,0 0,-1-1,1 1,-1 0,0-1,1 1,-1 0,0-1,-2 3,-25 31,24-31,0 0,1 0,-1 0,1 1,0 0,0-1,-3 8,6-11,-1 1,1 0,0 0,0 0,-1 0,1 0,1 0,-1 0,0 0,0 0,1 0,-1 0,1 0,0-1,-1 1,1 0,0 0,0-1,0 1,0 0,1-1,-1 1,0-1,1 1,1 1,22 17,-18-18</inkml:trace>
  <inkml:trace contextRef="#ctx0" brushRef="#br0" timeOffset="2326.99">248 23,'-4'0,"1"0,-1 1,0-1,0 1,1 0,-1 0,0 0,1 1,-1-1,1 1,0 0,0 0,-1 0,1 0,0 1,1-1,-1 1,-4 5,6-7,0 1,0 0,0 0,0-1,0 1,0 0,1 0,-1 0,1 0,-1 0,1-1,0 1,0 0,0 0,0 0,0 0,0 0,0 0,1 0,-1 0,1 0,-1 0,1 0,0 0,0-1,-1 1,1 0,1-1,-1 1,0 0,0-1,1 0,-1 1,1-1,-1 0,3 2,0 0,0 0,0 0,-1 0,1 1,-1 0,1-1,-1 1,-1 0,4 6,-5-9,-1 0,0 0,0 0,1 0,-1 0,0 0,0-1,0 1,0 0,0 0,-1 0,1 0,0 0,0 0,-1 0,1 0,0-1,-1 1,1 0,-2 1,0 0,0 1,0-1,0 0,0-1,-1 1,1 0,0-1,-1 1,-4 1,5-2,1 0,-1 0,1-1,-1 1,0 0,0-1,1 1,-1-1,0 0,0 1,0-1,1 0,-1 0,0 0,0 0,0-1,1 1,-1 0,0-1,0 0,1 1,-1-1,0 0,1 0,-1 1,1-1,-1-1,1 1,-1 0,1 0,0 0,-3-3,3 2,1 0,-1 0,0 0,0 0,1 0,-1 0,1-1,0 1,-1 0,1 0,0 0,1 0,-1-1,0 1,0 0,1 0,-1 0,1 0,0 0,0 0,0 0,0 0,0 0,0 0,0 0,3-3,3-1,0-1,0 1,1 0,-1 1,1-1,11-4,-10 6,0-1,-1-1,0 0,0 0,10-10,-17 16,-1-1,1 0,0-1,-1 1,1 0,-1 0,1 0,-1 0,0 0,1 0,-1-1,0 1,0 0,0 0,0-1,0 1,0 0,0 0,0 0,0-1,0 1,-1 0,1 0,-1 0,1 0,-1-1,1 1,-1 0,0 0,1 0,-1 0,0 0,0 1,0-1,1 0,-1 0,0 0,0 1,0-1,-1 0,1 1,0-1,0 1,0 0,0-1,0 1,-1 0,1-1,0 1,0 0,0 0,-1 0,1 0,0 0,0 1,-1-1,1 0,-2 1,-3 2</inkml:trace>
  <inkml:trace contextRef="#ctx0" brushRef="#br0" timeOffset="2327.99">359 67,'-2'0,"1"0,3 0,1 2,2 1,2-1,-1-2,2-1,0-1,-2 1,-3 2,-2 0</inkml:trace>
  <inkml:trace contextRef="#ctx0" brushRef="#br0" timeOffset="4271.46">338 133,'0'2,"2"1,0-3,2 0,3-1,-1 1,1 2,-1-2,1-1,0 0,2-1,-1 0,-2-1</inkml:trace>
  <inkml:trace contextRef="#ctx0" brushRef="#br0" timeOffset="4272.46">503 56,'4'31,"-4"-27,1 0,0-1,-1 1,0 0,0 0,0 0,0 0,0 0,-1 0,0 0,0-1,-2 8,0-4,1 0,0 0,1 0,-1 0,1 0,1 0,0 10,0-7</inkml:trace>
  <inkml:trace contextRef="#ctx0" brushRef="#br0" timeOffset="17067.44">513 67,'1'-3,"0"0,0 1,1-1,-1 0,1 0,-1 1,1-1,0 1,0 0,0-1,0 1,1 0,-1 0,0 1,1-1,0 0,-1 1,1-1,0 1,0 0,3-1,-4 1,1 0,0 0,0 0,0 1,-1-1,1 1,0-1,0 1,6 1,-8-1,0 0,-1 0,1 0,0 0,0 1,0-1,-1 0,1 1,0-1,0 1,-1-1,1 1,0-1,-1 1,1-1,-1 1,1 0,-1-1,1 1,-1 0,1-1,-1 1,1 0,-1 0,0-1,0 1,1 0,-1 0,0 0,0 1,0 1,0 0,-1 0,1 0,-1 0,1-1,-1 1,0 0,0 0,-1-1,1 1,-1-1,1 1,-1-1,0 1,1-1,-1 0,-1 0,1 0,0 0,-4 2,-52 32,52-33,6-3,-1 1,1-1,0 1,-1 0,1-1,0 1,0-1,-1 1,1-1,0 1,0 0,0-1,0 1,0-1,0 1,0 0,0-1,0 1,0 0,0-1,0 1,0-1,1 1,-1 0,0-1,0 1,1-1,-1 1,0-1,1 1,-1-1,1 1,18 29,-6-11,-6-3,-3-10</inkml:trace>
  <inkml:trace contextRef="#ctx0" brushRef="#br0" timeOffset="18260.21">701 56,'-4'-4,"-16"4,18 0,1 0,0 0,-1 1,1-1,0 0,-1 1,1-1,0 1,0-1,-1 1,1 0,0 0,0-1,0 1,0 0,0 0,0 0,0 0,0 0,0 0,1 0,-1 1,0-1,1 0,-1 0,1 0,-1 1,1-1,0 0,-1 1,1-1,0 0,0 1,0 1,2 2,0-1,0 1,0-1,1 0,-1 1,1-1,0 0,4 3,-3-3,0 1,-1 0,1-1,-1 1,0 1,4 8,-7-13,0 1,0-1,0 0,0 1,0-1,0 0,0 1,0-1,0 1,0-1,-1 0,1 1,-1-1,1 0,-1 0,1 1,-1-1,0 0,0 0,1 0,-1 0,0 0,0 0,0 0,0 0,0 0,0 0,-1-1,1 1,0 0,0-1,-1 1,0 0,1 0,0-1,-1 1,1-1,0 1,0-1,0 1,-1-1,1 0,0 1,0-1,-1 0,1 0,0 0,0 0,-1 0,1 0,0 0,0-1,-1 1,1 0,0-1,0 1,0-1,-1 1,1-1,0 1,0-1,0 0,0 0,0 0,0 1,0-1,1 0,-1 0,0 0,0 0,1 0,-1-1,1 1,-2-2,2 1,-1 1,1-1,-1 0,1 0,0 0,0 0,0 0,0 1,0-1,0 0,0 0,0 0,1 0,-1 0,1 1,0-1,-1 0,1 0,0 1,0-1,0 0,0 1,0-1,1 1,-1 0,0-1,1 1,1-2,26-12,-21 12,0-1,0 0,-1 0,1-1,10-9,-17 13,0 0,0 0,-1 0,1 0,0 0,-1 0,1-1,-1 1,1 0,-1 0,1 0,-1-1,0 1,0 0,1 0,-1-1,0 1,0 0,0 0,0-1,-1 1,1 0,0-1,-1 1,1 0,0 0,-1 0,0 0,1-1,-1 1,1 0,-1 0,0 0,0 0,0 0,0 0,0 1,0-1,0 0,0 0,0 1,0-1,0 0,-2 0,-2-3</inkml:trace>
  <inkml:trace contextRef="#ctx0" brushRef="#br0" timeOffset="18639.06">823 56,'0'2,"0"2,0 3,0 2,0 1,0 1,-2 0,-1 1,1-1,0 1,1-1,0 0,0 0,1 0,0 1,0-1,0-2</inkml:trace>
  <inkml:trace contextRef="#ctx0" brushRef="#br0" timeOffset="19057.74">778 123,'0'-1,"2"-2,2 1,3 0,2 0,1 2,1-1,0 1,1 0,-3 0</inkml:trace>
  <inkml:trace contextRef="#ctx0" brushRef="#br0" timeOffset="19637.18">934 67,'-27'156,"17"-128,7-21</inkml:trace>
  <inkml:trace contextRef="#ctx0" brushRef="#br0" timeOffset="20024.59">911 112,'0'-4,"1"-1,0 1,0 0,0-1,0 1,1 0,-1 0,1 0,0 0,1 0,-1 0,1 0,-1 1,1-1,0 1,0 0,1 0,-1 0,1 0,-1 0,1 1,0 0,0 0,0 0,0 0,1 0,5 0,-10 1,1 1,-1 0,1 0,-1 0,1 0,-1 0,1 0,-1 0,1 0,-1 0,1 0,0 0,-1 1,1-1,-1 0,1 0,-1 0,1 1,-1-1,0 0,1 0,-1 1,1-1,-1 1,0-1,1 0,-1 1,1-1,-1 1,0-1,0 1,1-1,-1 1,0-1,0 1,0-1,1 1,-1 0,-8 25,-23 20,12-24,15-19,0 2,0-1,0 0,1 1,0 0,0-1,-4 10,6-12,1-1,0 1,0-1,0 1,0 0,0-1,0 1,0-1,1 1,-1-1,1 1,-1-1,1 1,-1-1,1 1,0-1,0 1,0-1,0 0,0 0,0 1,0-1,0 0,0 0,0 0,1 0,-1 0,0-1,1 1,-1 0,1 0,2 0,18 8,-13-6</inkml:trace>
  <inkml:trace contextRef="#ctx0" brushRef="#br0" timeOffset="20802.44">1110 67,'0'0,"0"0,0 0,0-1,0 1,0 0,0 0,0 0,-1 0,1 0,0-1,0 1,0 0,0 0,0 0,0 0,0 0,0-1,0 1,0 0,0 0,-1 0,1 0,0 0,0 0,0 0,0-1,0 1,0 0,-1 0,1 0,0 0,0 0,0 0,0 0,0 0,-1 0,1 0,0 0,0 0,0 0,0 0,-1 0,1 0,0 0,0 0,0 0,0 0,0 0,-1 0,1 0,0 1,0-1,0 0,0 0,0 0,0 0,-1 0,1 0,0 0,0 0,0 1,0-1,0 0,0 0,0 0,0 0,-16 16,-12 25,20-25,-16 42,23-55,0 1,0-1,0 1,1-1,-1 1,1 0,0-1,0 1,0 0,0-1,0 1,1-1,1 6,-2-8,1 0,-1 0,0 0,1-1,-1 1,1 0,-1 0,1 0,-1 0,1-1,0 1,-1 0,1-1,0 1,0-1,-1 1,1 0,0-1,0 1,0-1,0 0,-1 1,1-1,0 0,0 0,0 1,0-1,0 0,0 0,0 0,0 0,0 0,0 0,0-1,0 1,0 0,0 0,-1-1,1 1,0 0,0-1,0 1,0-1,-1 1,1-1,0 0,0 1,-1-1,1 0,1-1,0 0,0 0,0 0,0 0,0-1,0 1,-1-1,1 1,-1-1,1 0,-1 0,0 0,0 1,0-1,-1 0,2-5,-3 5,1 0,0 0,-1 0,1 0,-1 1,0-1,0 0,0 1,0-1,0 0,-1 1,1-1,-1 1,0 0,0 0,0-1,0 1,0 0,0 1,0-1,-1 0,1 1,-5-3,3 3</inkml:trace>
  <inkml:trace contextRef="#ctx0" brushRef="#br0" timeOffset="21895.84">393 444,'2'0,"2"0,3 0,1 0,3 0,-2 0</inkml:trace>
  <inkml:trace contextRef="#ctx0" brushRef="#br0" timeOffset="22238.38">382 488,'2'0,"2"0,3 0,0 2,0 0,0-1,0-2,1 0,-2-2,0 0</inkml:trace>
  <inkml:trace contextRef="#ctx0" brushRef="#br0" timeOffset="30451.25">548 410,'38'-36,"-37"36,-1-1,0 1,1 0,-1-1,0 1,1 0,-1-1,1 1,-1 0,1-1,-1 1,1 0,-1 0,1 0,-1 0,1-1,-1 1,1 0,-1 0,1 0,-1 0,1 0,0 0,-1 0,1 0,-1 0,1 1,-1-1,1 0,-1 0,1 0,-1 1,1-1,-1 0,1 0,-1 1,0-1,1 0,-1 1,1-1,-1 1,1 0,-4 27,-20 32,22-59,0 0,0 0,1 0,-1 1,0-1,1 0,-1 0,0 0,1 1,0-1,-1 0,1 0,0 1,0-1,-1 0,1 1,0-1,0 0,0 1,1-1,-1 0,0 1,1 1,2-2,0 0,0 0,0 0,-1-1,1 1,0-1,0 0,0 0,0 0,6-1,32-4,-33 2</inkml:trace>
  <inkml:trace contextRef="#ctx0" brushRef="#br0" timeOffset="31021.97">801 444,'0'2,"0"2,0 3,-2 1,0 3,-1-1,2 2,-1-1,0-1,-3-3,0-3</inkml:trace>
  <inkml:trace contextRef="#ctx0" brushRef="#br0" timeOffset="31367.46">746 488,'0'-2,"2"0,3-1,1 1,3 1,1 0,1 1,0 0,1-2,-1-1,1 1,-1 0,-2 1</inkml:trace>
  <inkml:trace contextRef="#ctx0" brushRef="#br0" timeOffset="32318.45">955 399,'-4'0,"1"0,-1 1,0-1,1 0,-1 1,1 0,-1 0,0 0,1 0,-6 4,8-5,0 1,0 0,1 0,-1 0,0 0,0 0,0 0,1 0,-1 0,0 0,1 0,-1 1,1-1,-1 0,1 0,0 0,0 1,-1-1,1 0,0 0,0 1,0-1,0 0,1 1,-1-1,0 0,0 0,1 1,-1-1,1 0,-1 0,1 0,-1 0,1 0,1 2,12 13,20 25,-34-41,1 1,-1-1,1 1,-1 0,0-1,1 1,-1-1,0 1,0 0,0 0,0-1,1 1,-1 0,0-1,0 1,0 0,0-1,-1 1,1 0,0 0,0-1,0 1,0 0,-1-1,1 1,0 0,-1-1,1 1,-1-1,1 1,0-1,-1 1,1-1,-1 1,1-1,-1 1,0-1,1 1,-1-1,1 0,-1 1,0-1,1 0,-1 0,0 1,1-1,-1 0,0 0,0 0,1 0,-1 0,0 0,1 0,-1 0,0 0,0 0,0-1,-1 1,1 1,0-1,0 0,-1 0,1 0,0 0,0 0,-1-1,1 1,0 0,0 0,-1-1,1 1,0-1,0 1,0-1,0 1,0-1,-1 0,1 0,0 1,1-1,-1 0,0 0,0 0,0 0,0 0,1 0,-1 0,1-1,-1 1,1 0,-1 0,1 0,-1-1,1 1,0 0,0 0,0-1,0 1,0 0,0 0,0-1,0 1,0 0,1-3,0 1,-1-1,1 1,0-1,1 1,-1 0,0 0,1-1,0 1,0 0,0 0,0 0,0 1,1-1,-1 1,1-1,2-1,15-6,-15 8,0 0,0-1,0 1,0-1,0 0,-1 0,0 0,1-1,-1 1,0-1,-1 0,7-8,-10 12,0-1,0 1,0-1,0 1,0-1,0 1,0-1,0 1,0-1,0 1,0-1,0 1,-1-1,1 1,0-1,0 1,-1-1,1 1,0-1,0 1,-1-1,1 1,0 0,-1-1,1 1,-1-1,1 1,-1 0,1 0,0-1,-2 1,-4-3</inkml:trace>
  <inkml:trace contextRef="#ctx0" brushRef="#br0" timeOffset="33406.54">415 720,'2'0,"0"-2,3-1,1 1,2 0,0 3,-1 0,2 1,-1 0</inkml:trace>
  <inkml:trace contextRef="#ctx0" brushRef="#br0" timeOffset="33748.35">415 752,'2'0,"2"0,3 0,2 0,1 0,0 0,0-2,-1 0,0-1,-1 2</inkml:trace>
  <inkml:trace contextRef="#ctx0" brushRef="#br0" timeOffset="37930.94">579 643,'0'1,"0"4,0 2,-1-1,-2 2,1 1,0 0,1 1,-2-1,0-1,0 1,1 0,1-2,0-4</inkml:trace>
  <inkml:trace contextRef="#ctx0" brushRef="#br0" timeOffset="38508.8">646 631,'-1'3,"1"0,-1 0,0 1,0-1,0 0,-1 0,1 0,-1 0,1 0,-1 0,0-1,-5 6,5-5,-1 0,1 0,0 1,-1-1,1 0,1 1,-1 0,1-1,-1 1,-1 7,3-10,0 1,-1 0,1 0,0 0,0 0,0 0,0 0,0 0,1-1,-1 1,1 0,-1 0,1 0,-1 0,1-1,0 1,0 0,0-1,0 1,0-1,0 1,1-1,-1 1,0-1,1 0,-1 0,1 1,-1-1,1 0,0 0,2 0,-2 0,0-1,1 0,-1 0,0 0,0 0,1 0,-1-1,0 1,0-1,0 1,1-1,-1 0,0 0,0 0,0 0,0 0,-1 0,1-1,0 1,0-1,-1 1,1-1,-1 1,1-1,-1 0,0 0,1-2,0 0,0 0,0 0,-1 0,0 0,0 0,0-1,0 1,-1 0,1-1,-1 1,0 0,-1-1,0-3,1 6,0 1,0-1,0 0,0 1,-1-1,1 1,-1 0,1-1,-1 1,1-1,-1 1,0 0,0-1,1 1,-1 0,0 0,0 0,0 0,-1-1,1 2,0-1,0 0,0 0,-1 0,1 0,-1 1,1-1,0 1,-1-1,1 1,-1-1,1 1,-1 0,1 0,-1 0,1 0,-1 0,1 0,-3 0,-2 2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08:54:13.08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9 17,'0'78,"0"-49,0-26</inkml:trace>
  <inkml:trace contextRef="#ctx0" brushRef="#br0" timeOffset="517.55">10 29,'0'-1,"-1"1,1 0,-1 0,1 0,-1-1,1 1,-1 0,1-1,-1 1,1 0,-1-1,1 1,0-1,-1 1,1-1,0 1,-1-1,1 1,0-1,0 1,-1-1,1 1,0-1,0 1,0-1,0 1,0-1,0 0,0 1,0-1,0 1,0-1,0 1,0-1,0 1,0-1,1 0,-1 1,0-1,0 1,0-1,1 1,-1-1,0 1,1 0,-1-1,1 1,-1-1,0 1,1 0,-1-1,1 1,-1 0,1-1,0 1,2-1,0 0,0 1,-1-1,1 1,0-1,0 1,-1 0,1 1,5-1,-7 0,0 0,0 0,-1 0,1 0,0 1,0-1,0 0,0 0,0 0,0 1,0-1,-1 0,1 1,0-1,0 1,-1-1,1 1,0-1,0 1,-1-1,1 1,-1 0,1 0,0-1,-1 1,1 0,-1 0,0-1,1 1,-1 0,0 0,1 0,-1 0,0 0,0 1,-16 27,-2-1,17-27,1 0,0 0,-1 0,1 0,0 0,0 0,0 0,0 0,0 0,0 0,0 0,0 0,0 0,0 0,0 0,1 0,-1 0,0 0,1-1,-1 1,1 0,-1 0,1 0,-1 0,1-1,-1 1,2 1,18 16,-17-14</inkml:trace>
  <inkml:trace contextRef="#ctx0" brushRef="#br0" timeOffset="1232.48">79 132,'3'-4,"0"0,-1 0,0 0,0-1,0 1,0-1,0 1,-1-1,0 1,0-1,0 0,-1 1,1-6,9-38,-6 56,-1 0,0 1,0-1,2 16,-4-19,-1-1,0 0,1 1,-1-1,1 0,0 0,0 0,1 0,1 5,-2-8</inkml:trace>
  <inkml:trace contextRef="#ctx0" brushRef="#br0" timeOffset="1649.71">145 107,'0'-1,"-1"-1,-1 0,0-1,-2 1,-1 1,0-2,-2 1,1 1,-1-1,1 2,-1-1,2 1,3 1,2 0,2-1,2-2,1 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08:55:23.1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10 50,'-3'51,"-2"26,4-73</inkml:trace>
  <inkml:trace contextRef="#ctx0" brushRef="#br0" timeOffset="399.72">4 74,'0'-4,"1"0,-1 0,1 0,-1 0,1 1,1-1,2-7,-4 11,0-1,1 0,-1 1,0-1,1 1,-1-1,1 1,-1-1,0 1,1-1,0 1,-1-1,1 1,-1 0,1-1,-1 1,1 0,0-1,-1 1,1 0,0 0,-1 0,1-1,0 1,0 0,-1 0,1 0,0 0,-1 0,1 0,0 1,-1-1,1 0,0 0,-1 0,1 1,0-1,-1 0,1 1,-1-1,1 0,0 1,-1-1,1 1,-1-1,1 1,-1-1,0 1,1-1,-1 1,1 0,-1-1,0 1,1 0,0 1,0 1,0-1,0 0,0 0,0 1,0-1,-1 0,1 1,-1-1,0 1,1-1,-1 0,0 1,0-1,-1 1,1-1,-1 1,1-1,-1 0,0 1,1-1,-1 0,-1 0,0 3,0-2,1 0,0 0,0 0,0 0,0 0,0 0,1 0,-1 0,1 0,0 0,0 1,0-1,0 0,1 0,-1 0,2 6,9 8,-8-15</inkml:trace>
  <inkml:trace contextRef="#ctx0" brushRef="#br0" timeOffset="947.09">113 38,'-7'51,"5"1,0-46</inkml:trace>
  <inkml:trace contextRef="#ctx0" brushRef="#br0" timeOffset="2352.52">121 11,'10'-4,"-9"4,0-1,-1 1,1-1,0 0,-1 1,1-1,0 1,0 0,0-1,-1 1,1 0,0-1,0 1,0 0,0 0,0 0,0 0,-1 0,1 0,0 0,0 0,0 0,0 0,0 0,0 1,-1-1,1 0,0 1,0-1,0 1,-1-1,1 0,0 1,-1 0,1-1,0 1,-1-1,1 1,0 0,-1-1,1 1,-1 0,0 0,1 0,-1-1,1 1,-1 0,0 0,0 0,0 0,1-1,-1 1,0 0,0 0,0 2,0-1,-1 1,1 0,0-1,-1 1,1-1,-1 1,0-1,1 1,-1-1,0 0,-1 1,-1 2,-7 21,17-16,-6-9,0-1,0 1,-1-1,1 1,0 0,-1-1,1 1,0 0,-1 0,1 0,-1-1,1 1,-1 0,1 0,-1 0,0 0,1 0,-1 0,0 0,0 0,0 0,0 0,0 0,0 2,0-1,-1 0,0 0,0 1,0-1,0 0,0 0,-1 0,1 0,0-1,-1 1,0 0,1 0,-1-1,0 1,0-1,0 0,0 0,0 1,0-1,0 0,0-1,0 1,-5 1,1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08:55:27.8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66 39,'0'-1,"0"1,0 0,0 0,0 0,0-1,0 1,0 0,0 0,0-1,0 1,0 0,0 0,0 0,0-1,0 1,0 0,-1 0,1 0,0 0,0-1,0 1,0 0,0 0,-1 0,1 0,0 0,0-1,0 1,0 0,-1 0,1 0,0 0,0 0,0 0,-1 0,1 0,0 0,0 0,0 0,-1 0,1 0,0 0,0 0,-1 0,-12 5,-8 12,19-15,0 1,0 0,1 0,-1 0,0 0,1 0,0 0,0 0,-1 6,1-8,1 1,0-1,0 0,0 0,0 0,0 0,1 0,-1 0,0 0,0 1,1-1,-1 0,1 0,-1 0,1 0,-1 0,1 0,-1-1,1 1,0 0,0 0,-1 0,1-1,0 1,0 0,0-1,0 1,0 0,0-1,0 1,0-1,0 0,2 1,-3-1,1 0,-1 0,0 0,1 0,-1 0,0 0,1 0,-1 0,1 0,-1 0,0 0,1 0,-1-1,1 1,-1 0,0 0,1 0,-1-1,0 1,0 0,1 0,-1-1,0 1,1 0,-1-1,0 1,0 0,0-1,1 1,-1 0,0-1,0 0,1 0,1-3</inkml:trace>
  <inkml:trace contextRef="#ctx0" brushRef="#br0" timeOffset="729.32">93 1,'2'19,"0"0,10 33,-9-49,3-12,5-5,-11 14,0 0,1 0,-1 0,0 0,1-1,-1 1,0 0,1 0,-1 0,1 0,-1 0,0 0,1 0,-1 0,0 0,1 0,-1 0,0 0,1 0,-1 0,0 1,1-1,-1 0,0 0,1 0,-1 0,0 1,1-1,-1 0,0 0,0 1,1-1,-1 0,0 0,0 1,0-1,1 0,-1 1,0-1,0 0,0 1,0-1,1 1,8 19,-7-16</inkml:trace>
  <inkml:trace contextRef="#ctx0" brushRef="#br0" timeOffset="1117.88">183 70,'0'0,"0"0,0 1,0-1,0 0,0 0,0 0,0 0,0 1,0-1,0 0,0 0,0 0,0 0,0 1,0-1,0 0,1 0,-1 0,0 0,0 0,0 1,0-1,0 0,0 0,0 0,1 0,-1 0,0 0,0 0,0 0,0 1,1-1,-1 0,0 0,0 0,0 0,0 0,0 0,1 0,-1 0,0 0,0 0,0 0,1 0,-1 0,0 0,0 0,0 0,0 0,0-1,1 1,-1 0,0 0,0 0,0 0,0 0,13-10,-3-1,-10 11,0 0,0 0,0 0,-1 0,1 0,0 0,0 0,0 0,0 0,0 0,0 0,0 0,0 0,0 0,-1 0,1 0,0 0,0 0,0 0,0 0,0 0,0 0,0 0,0 0,-1 0,1 0,0 0,0 0,0-1,0 1,0 0,0 0,0 0,0 0,0 0,0 0,0 0,-1 0,1 0,0 0,0 0,0-1,0 1,0 0,0 0,0 0,0 0,0 0,0 0,0 0,0 0,0-1,0 1,0 0,0 0,0 0,0 0,0 0,0 0,-1 1,-1 0,1 1,-1-1,1 1,-1 0,1 0,0-1,0 1,0 0,0 0,0 0,0 0,1 0,-2 3,2-4,0-1,-1 1,1 0,0-1,-1 1,1 0,0-1,0 1,0 0,-1-1,1 1,0 0,0 0,0-1,0 1,0 0,0 0,1-1,-1 1,0 0,0-1,0 1,1 0,-1-1,0 1,1 0,-1-1,1 1,-1-1,0 1,1 0,-1-1,1 1,0-1,-1 0,1 1,-1-1,1 1,0-1,-1 0,2 1,-1-1,1-1,-1 1,0-1,0 1,0-1,0 1,0-1,0 0,0 0,0 1,0-1,0 0,0 0,0 0,1-2,0-1</inkml:trace>
  <inkml:trace contextRef="#ctx0" brushRef="#br0" timeOffset="1475.02">298 40,'-3'0,"1"1,-1 0,1 0,0 0,-1 0,1 1,0-1,0 1,-1-1,1 1,0 0,1-1,-1 1,-2 3,3-4,0 0,0-1,0 1,0 0,1 0,-1 0,0 0,1 0,-1 0,1 0,-1 0,1 1,-1-1,1 0,-1 0,1 0,0 0,0 1,0-1,0 0,0 0,0 0,0 1,0-1,0 0,1 0,-1 0,0 0,1 1,-1-1,1 0,0 1,10-2,-6-2</inkml:trace>
  <inkml:trace contextRef="#ctx0" brushRef="#br0" timeOffset="1919.35">337 13,'-1'0,"0"0,1 1,-1-1,0 1,1-1,-1 1,0-1,1 1,-1-1,1 1,-1-1,1 1,-1 0,1-1,-1 1,1 0,0-1,-1 1,1 0,0 0,-1-1,1 1,0 0,0 0,0 0,0-1,0 2,-3 31,2-19,1-13,-1 0,1-1,0 1,-1 0,1 0,0 0,0 0,-1 0,1 0,0 0,0 0,0 0,0 0,1 0,-1 0,0 0,0 0,1 0,-1 0,0 0,1 0,-1 0,2 1,-1-2,-1 0,1 0,0-1,0 1,0 0,0-1,0 1,0 0,-1-1,1 1,0-1,0 1,-1-1,1 0,0 1,-1-1,1 0,-1 1,1-2,3-2,0-1,-1 1,0-1,0 0,0 0,0 0,2-8,-5 9</inkml:trace>
  <inkml:trace contextRef="#ctx0" brushRef="#br0" timeOffset="2286.62">350 71,'1'0,"0"1,2 1,-1 0,2 1,-1 0,0 0,0-1</inkml:trace>
  <inkml:trace contextRef="#ctx0" brushRef="#br0" timeOffset="3546.08">549 27,'-1'-1,"0"1,0 0,-1 0,1 0,0 0,-1 0,1 0,0 0,0 0,-1 0,1 0,0 1,-1-1,1 1,0-1,0 1,0-1,-1 1,1 0,0-1,0 1,0 0,0 0,0 0,0 0,0 1,0-2,0 1,0-1,0 1,1-1,-1 1,0-1,0 1,1 0,-1-1,0 1,1 0,-1-1,1 1,-1 0,1 0,-1-1,1 1,0 0,-1 0,1 0,0 0,0 0,-1 0,1-1,0 1,0 0,0 0,0 0,0 0,0 0,1 0,-1 0,0 0,0 0,1-1,-1 1,0 0,1 0,-1 0,1 0,-1-1,1 1,-1 0,1-1,0 1,-1 0,1-1,0 1,0-1,-1 1,1-1,1 1,9 5,-9-6,0 1,0 0,0 0,-1 0,1 0,0 1,0-1,-1 0,1 1,-1-1,3 4,-4-4,0 0,0 0,-1 0,1 0,0 0,-1 0,1 0,-1 0,1 0,-1 0,0 0,1 0,-1 0,0 0,0 0,0 0,0-1,1 1,-1 0,0-1,0 1,0-1,0 1,0-1,-1 1,1-1,-2 1,3-1,0 0,0 1,0-1,-1 0,1 0,0 0,0 1,-1-1,1 0,0 0,0 0,-1 0,1 1,0-1,0 0,-1 0,1 0,0 0,-1 0,1 0,0 0,-1 0,1 0,0 0,0 0,-1 0,1 0,0 0,-1 0,1 0,0 0,-1 0,1 0,0-1,0 1,-1 0,1 0,0 0,0 0,-1-1,1 1,0 0,0 0,0-1,-1 1,1 0,0-1,1-2</inkml:trace>
  <inkml:trace contextRef="#ctx0" brushRef="#br0" timeOffset="4284.89">582 53,'21'45,"-21"-44,0-1,1 1,-1 0,0 0,0 0,0 0,0 0,1 0,-1 0,1 0,-1 0,0 0,1-1,-1 1,1 0,0 0,-1 0,1-1,0 1,-1 0,1-1,0 1,0-1,0 1,0 0,10-17,-11 14,1 1,0-1,0 0,0 1,-1-1,2 0,-1 1,0-1,0 1,0 0,1-1,1 0,-3 2,1 0,0 1,0-1,-1 0,1 1,0-1,-1 1,1-1,0 1,-1-1,1 1,-1 0,1-1,-1 1,1-1,-1 1,1 0,-1 0,0-1,1 1,-1 0,0 0,0-1,0 1,1 0,-1 0,0-1,0 1,0 2,8 15,-7-18,-1 0,1 0,-1 0,1 0,0 0,-1 0,1 0,-1 0,1 0,-1 0,1-1,-1 1,1 0,0 0,-1-1,1 1,-1 0,0-1,1 1,-1 0,1-1,-1 1,1-1,-1 1,0-1,1 1,-1-1,0 1,0-1,1 1,-1-1,0 1,0-1,0 0,0 1,0-2,4-3,-1 0,-1 0,1-1,-1 1,0-1,0 0,-1 1,0-1,0 0,0 0,0 0,-1-9,-4 13,6 3</inkml:trace>
  <inkml:trace contextRef="#ctx0" brushRef="#br0" timeOffset="5172.17">782 40,'-6'-1,"5"1,0-1,0 1,0 0,0 0,0 0,0 0,-1 0,1 0,0 0,0 0,0 0,0 0,0 0,0 1,0-1,0 0,0 1,0-1,0 1,0-1,0 1,0-1,0 1,0 0,1-1,-1 1,0 0,0 0,1 0,-1 0,0 0,1 0,-1 0,1-1,0 2,-1-1,1 0,0 0,-1 0,1 0,0 0,0 0,0 0,0 2,-1 9,0-2,1 0,0 0,0 0,1 0,0 0,1 0,5 17,-7-26,1 0,0-1,0 1,0 0,0 0,0-1,0 1,0-1,0 1,0-1,0 0,0 1,1-1,-1 0,0 0,0 1,0-1,0 0,0 0,1 0,-1-1,0 1,0 0,0 0,0-1,0 1,1 0,-1-1,0 1,0-1,1-1,3-1</inkml:trace>
  <inkml:trace contextRef="#ctx0" brushRef="#br0" timeOffset="5925.34">783 71,'23'-2,"-22"1,0 1,1 0,-1 0,0-1,0 1,1 0,-1 0,0 0,1 0,-1 0,0 1,1-1,-1 0,0 1,0-1,2 1,-3 0,1 1,-1-1,1 1,-1-1,0 1,1-1,-1 1,0 0,0-1,0 1,-1-1,1 1,0-1,0 1,-1-1,1 1,-1-1,0 1,1-1,-2 2,0 6,2-7,-1 0,1 0,-1 0,1 0,-1 0,0 0,1-1,-1 1,0 0,0 0,0-1,-2 3,1-3</inkml:trace>
  <inkml:trace contextRef="#ctx0" brushRef="#br0" timeOffset="7004.99">885 85,'0'-1,"0"0,0 1</inkml:trace>
  <inkml:trace contextRef="#ctx0" brushRef="#br0" timeOffset="7349.12">879 149,'1'0,"1"-1,0 0,1-1</inkml:trace>
  <inkml:trace contextRef="#ctx0" brushRef="#br0" timeOffset="8030.36">944 84,'-1'0,"0"0,0 0,0 0,0 1,0-1,0 0,0 1,0-1,0 1,0-1,0 1,0-1,0 1,1 0,-1-1,0 1,0 0,1 0,-1 0,0 0,1-1,-1 1,1 0,-1 0,1 0,0 0,-1 0,1 0,0 0,0 0,0 0,0 0,-1 0,2 0,-1 0,0 1,0-1,0 0,0 0,1 0,-1 0,0 0,1 0,-1 0,1-1,-1 1,1 0,0 1,-1-1,1 0,-1 0,1 0,-1 0,1-1,-1 1,1 0,-1 0,1 0,0-1,-1 1,1 0,0-1,0 1,0-1,-1 1,1-1,0 1,0-1,0 1,0-1,0 0,0 1,0-1,0 0,0 0,0 0,0 0,0 0,0 0,0 0,0 0,0 0,0-1,0 1,0 0,0-1,0 1,-1-1,1 1,0-1,0 1,0-1,0 1,-1-1,1 0,0 1,-1-1,1 0,0 0,-1 0,1 1,-1-1,1 0,-1 0,1-2,0 2,0 0,0 0,0 0,0 0,0 0,-1-1,1 1,0 0,-1 0,1-1,-1 1,1-1,-1 1,0 0,1-1,-1 1,0-1,0 1,0-1,0 1,0 0,-1-1,1 1,0-1,-1 1,1 0,-1-1,1 1,-1 0,0-1,1 1,-1 0,0 0,0 0,0 0,0 0,0 0,0 0,0 0,0 0,0 0,-1 0,1 1,0-1,0 0,-1 1,1-1,-1 1,1 0,0-1,-1 1,1 0,-1 0,-1 0,0-1</inkml:trace>
  <inkml:trace contextRef="#ctx0" brushRef="#br0" timeOffset="8988.51">995 39,'10'-3,"21"-1,-30 5,0-1,-1 0,1 0,0 1,0-1,0 1,0-1,0 1,0-1,0 1,-1-1,1 1,0 0,0-1,-1 1,1 0,0 0,-1-1,1 1,-1 0,1 0,-1 0,0 0,1 0,-1 0,0 0,0 0,1 0,-1 0,0 0,0 0,0 1,10 104,-10-105,-1 0,1 0,0-1,0 1,-1 0,1 0,0 0,-1 0,1 0,0-1,-1 1,1 0,-1-1,0 1,1 0,-1-1,0 1,1 0,-1-1,0 1,0-1,1 1,-1-1,0 0,0 1,0-1,0 0,1 0,-1 1,0-1,0 0,-2 0,1 0,-1 1,0-1,1 0,-1 0,0 0,1 0,-1-1,0 1,1-1,-4 0,5-2,4 1</inkml:trace>
  <inkml:trace contextRef="#ctx0" brushRef="#br0" timeOffset="10085.34">28 213,'-1'0,"0"1,1 1,0 2,0 1,1 1,0 1,-1-1,0 1,0 0,0-1,0 1,0 0,0-1,0 1,0-1,0-2,0-1</inkml:trace>
  <inkml:trace contextRef="#ctx0" brushRef="#br0" timeOffset="10632.83">1 205,'0'-1,"0"0,0 0,0 0,0 0,0 0,0 0,0 0,0 0,0 0,0 0,1 0,-1 0,0 0,1 0,-1 0,1 0,-1 0,1 0,-1 0,1 0,0 0,-1 1,1-1,0 0,0 0,-1 1,1-1,0 1,0-1,0 0,2 0,-2 1,1 0,-1 0,1 1,0-1,-1 0,1 1,-1-1,1 1,-1-1,1 1,-1-1,1 1,-1 0,0 0,1 0,-1 0,2 2,-1-2,-1 1,0-1,1 0,-1 1,0 0,0-1,0 1,0 0,0-1,0 1,0 0,-1 0,1 0,0 4,-1-5,0 0,0 0,0 0,0 0,-1 0,1 0,0 0,-1-1,1 1,0 0,-1 0,1 0,-1 0,0 0,1-1,-1 1,0 0,1 0,-1-1,0 1,0 0,1-1,-1 1,0-1,0 1,0-1,0 0,0 1,0-1,0 0,0 0,-1 1,-3-1</inkml:trace>
  <inkml:trace contextRef="#ctx0" brushRef="#br0" timeOffset="11246.26">72 251,'5'28,"0"-31,0-14,-5 16,0 0,0-1,1 1,-1 0,0-1,1 1,-1 0,1 0,0-1,-1 1,1 0,0 0,0 0,-1 0,1 0,0 0,0 0,0 0,0 0,0 0,1 1,0-2,3 0</inkml:trace>
  <inkml:trace contextRef="#ctx0" brushRef="#br0" timeOffset="11692.26">143 251,'0'0,"-1"1,1-1,-1 0,1 0,0 0,-1 0,1 1,-1-1,1 0,0 1,-1-1,1 0,0 0,-1 1,1-1,0 1,-1-1,1 0,0 1,0-1,0 1,-1-1,1 0,0 1,0-1,0 1,0-1,0 1,0-1,0 1,0-1,0 1,0-1,0 1,0-1,0 1,0-1,0 0,0 1,0-1,1 1,-1-1,0 1,0-1,1 0,-1 1,0-1,1 0,-1 1,1 0,-1-1,1 1,-1-1,1 1,-1-1,1 1,-1-1,1 1,-1-1,1 1,0-1,-1 0,1 1,0-1,-1 0,1 0,0 1,-1-1,1 0,0 0,0 0,-1 0,1 0,0 0,-1 0,1 0,0 0,0 0,-1-1,1 1,0 0,-1 0,1-1,0 1,-1 0,1-1,-1 1,1-1,0 1,-1 0,1-1,-1 1,1-1,-1 0,0 1,1-1,0 0,0 0,-1-1,1 1,0 0,0-1,-1 1,1 0,-1-1,1 1,-1-1,1 1,-1-1,0 0,0 1,0-1,0 1,0-1,0 1,0-3,-1 4,1-1,0 0,0 1,0-1,-1 0,1 1,0-1,-1 0,1 1,-1-1,1 0,0 1,-1-1,1 1,-1-1,0 1,1-1,-1 1,1-1,-1 1,0 0,1-1,-1 1,0 0,1 0,-1-1,0 1,0 0,1 0,-1 0,0 0,0 0,1 0,-1 0,0 0,0 0,1 0,-2 1,-2 0</inkml:trace>
  <inkml:trace contextRef="#ctx0" brushRef="#br0" timeOffset="12256.09">202 233,'18'90,"-17"-84</inkml:trace>
  <inkml:trace contextRef="#ctx0" brushRef="#br0" timeOffset="12630.16">207 237,'0'-1,"0"-1,0 0,0 0,0 1,0-1,1 0,-1 0,1 1,-1-1,1 0,0 1,-1-1,1 1,0-1,0 1,0-1,0 1,1 0,-1-1,0 1,3-2,-3 2,1 1,-1 0,0 0,0-1,0 1,1 0,-1 0,0 0,0 0,1 0,-1 0,0 1,0-1,0 0,1 1,-1-1,0 1,0-1,0 1,0-1,0 1,0 0,0 0,0-1,0 1,0 0,0 0,0 0,-1 0,1 0,0 0,-1 0,1 2,0-2,0 0,-1 1,0-1,1 0,-1 1,0-1,0 1,1-1,-1 1,0-1,-1 0,1 1,0-1,0 1,-1-1,1 0,0 1,-1-1,1 0,-1 1,0-1,1 0,-1 0,0 1,0-1,0 0,0 0,0 0,0 0,0 0,0 0,-1-1,1 1,0 0,0 0,-1-1,1 1,0-1,-1 1,1-1,0 0,-1 0,1 1,-1-1,-1 0,3 0,0 0,0 0,0 0,0-1,0 1,0 0,0 0,0 0,1 0,-1 0,0 0,0 0,0 0,0 0,0 0,0 0,0 0,0 0,0 0,0 0,0-1,0 1,0 0,0 0,0 0,0 0,0 0,0 0,0 0,0 0,0 0,0 0,0-1,0 1,0 0,0 0,0 0,0 0,0 0,0 0,0 0,0 0,0 0,0 0,0 0,0 0,0-1,0 1,0 0,-1 0,1 0,0 0,0 0,0 0,0 0,0 0,0 0,0 0,0 0,0 0,0 0,-1 0,4-1</inkml:trace>
  <inkml:trace contextRef="#ctx0" brushRef="#br0" timeOffset="13226.98">311 232,'-2'1,"1"-1,-1 1,0 0,1 0,-1 0,1 0,-1 0,1 0,0 0,-1 1,1-1,0 0,0 1,0-1,0 1,0-1,0 1,0 0,1-1,-1 1,0 0,1-1,0 1,-1 0,1 0,0-1,0 1,0 0,0 0,0 2,0-4,0 1,0 0,0 0,0-1,0 1,0 0,0 0,0-1,0 1,1 0,-1 0,0-1,0 1,1 0,-1-1,0 1,1 0,-1-1,1 1,-1-1,1 1,-1-1,1 1,-1-1,1 1,0 0,1-1,-1-1,1 1,-1-1,0 1,0-1,1 1,-1-1,0 0,0 1,0-1,1 0,-1 0,0 0,0 0,0 0,-1 0,1 0,0 0,0 0,-1-1,2-1,0 0,-1 1,1-1,-1 0,1 0,-1 0,0 0,0 0,-1-1,1 1,-1 0,1 0,-1 0,0-1,-1-5,-1 53,3-43,-1-1,0 1,1-1,-1 1,1-1,-1 1,1-1,-1 1,1-1,-1 1,1-1,-1 0,1 1,-1-1,1 0,0 1,-1-1,1 0,0 0,-1 0,1 0,0 0,-1 1,1-1,0 0,-1 0,1 0,0-1,-1 1,1 0,0 0,-1 0,1 0,-1-1,1 1,0 0,-1-1,1 1,-1 0,1-1,-1 1,1-1,4-2</inkml:trace>
  <inkml:trace contextRef="#ctx0" brushRef="#br0" timeOffset="14250.75">400 227,'-1'0,"0"1,1-1,-1 1,0 0,0-1,0 1,0 0,1 0,-1-1,0 1,1 0,-1 0,1 0,-1 0,1 0,-1 0,1 0,-1 0,1 0,0 0,0 0,0 0,-1 2,1-2,0 0,0 0,-1-1,1 1,0 0,0 0,0-1,0 1,0 0,0 0,0 0,0-1,0 1,0 0,1 0,-1-1,0 1,0 0,1 0,-1-1,0 1,1 0,-1-1,1 1,-1 0,1-1,-1 1,1-1,-1 1,1-1,0 1,-1-1,1 0,1 1,-1-1,0 0,0-1,1 1,-1-1,0 1,0-1,0 1,0-1,0 0,0 1,0-1,0 0,0 0,-1 0,1 0,0 0,0 0,-1 0,1 0,-1 0,1 0,-1 0,1 0,-1 0,0-1,1 1,-1 0,0 0,0-1,0 1,0 0,0-2,1-6,0 34,0-12,-1 1,-1 0,0 0,-2 14,2-24,0-1,0 0,0 0,0 0,0 0,-1 0,1 0,-1 0,0 0,-3 4,4-6,0 0,0 0,-1-1,1 1,0 0,0 0,-1-1,1 1,0-1,-1 1,1-1,-1 1,1-1,-1 0,1 0,0 0,-1 0,1 0,-1 0,1 0,-1 0,1-1,-1 1,-1-1,2 1,0-1,0 1,1 0,-1 0,0-1,1 1,-1 0,0-1,1 1,-1 0,1-1,-1 1,1-1,-1 1,1-1,-1 1,1-1,-1 1,1-1,0 0,-1 1,1-1,0 0,-1 1,1-1,0 0,0 1,0-1,0 0,-1 0,1 1,0-1,0 0,0 1,1-1,-1 0,0 0,0 1,0-1,1 0,-1 1,0-1,0 0,1 1,0-2,23-29,-19 25,1-1</inkml:trace>
  <inkml:trace contextRef="#ctx0" brushRef="#br0" timeOffset="14657.5">478 219,'-4'6,"0"0,1 1,0-1,1 0,-1 1,-2 13,7-3,6-16,-6-2,-1 1,0-1,1 0,-1-1,0 1,0 0,0 0,0 0,0-1,0 1,0-1,0 1,0-1,-1 1,1-1,0-1,6-20,-3 33,1 11,-5-21,0 1,1-1,-1 0,0 1,0-1,0 0,1 1,-1-1,0 0,1 0,-1 1,0-1,0 0,1 0,-1 1,0-1,1 0,-1 0,1 0,-1 0,0 0,1 1,-1-1,0 0,1 0,-1 0,1 0,-1 0,0 0,1 0,-1-1,1 1,-1 0,0 0,1 0,-1 0,0 0,1 0,-1-1,0 1,1 0,-1 0,0-1,1 1,-1 0,1-1,2-2</inkml:trace>
  <inkml:trace contextRef="#ctx0" brushRef="#br0" timeOffset="15033.22">556 175,'-1'1,"-1"2,1 1,0 1,0 2,1 1,-1 0,1-1,0 2,0 0,0-1,0 0,0 0,0 0,0 0,0 0,0-1,0-1</inkml:trace>
  <inkml:trace contextRef="#ctx0" brushRef="#br0" timeOffset="15034.22">537 265,'1'0,"0"-1,2 0,0-1,1 0,0 0,1-1,-1 0</inkml:trace>
  <inkml:trace contextRef="#ctx0" brushRef="#br0" timeOffset="15452.61">601 272,'0'-1,"0"1,1-1,-1 1,0-1,0 0,0 1,0-1,0 1,0-1,0 0,0 1,-1-1,1 1,0-1,0 0,0 1,-1-1,1 1,0-1,0 1,-1-1,1 1,-1-1,1 1,0 0,-1-1,1 1,-1-1,1 1,-1 0,0-1,0 1,0 1,-1-1,1 1,0-1,0 1,0-1,0 1,0 0,0-1,0 1,1 0,-1 0,0 0,0 0,0 0,1 0,-2 1,2-1,-1-1,0 1,1 0,-1-1,1 1,-1 0,1-1,-1 1,1 0,0-1,-1 1,1 0,0 0,0 0,-1-1,1 1,0 0,0 0,0 0,0-1,0 1,0 0,0 0,0 0,0 0,1-1,-1 1,0 0,0 0,1-1,-1 1,1 0,-1 0,1-1,-1 1,1 0,-1-1,1 1,-1-1,1 1,0-1,-1 1,2 0,0 0,-1-1,1 1,-1-1,1 0,0 0,-1 1,1-1,-1 0,1 0,0-1,-1 1,1 0,-1 0,1-1,0 1,-1-1,1 0,-1 1,0-1,1 0,-1 0,2-1,2-2</inkml:trace>
  <inkml:trace contextRef="#ctx0" brushRef="#br0" timeOffset="15892.27">659 238,'-1'1,"0"-1,1 0,-1 0,0 0,0 0,0 1,0-1,1 0,-1 1,0-1,0 1,1-1,-1 1,0-1,1 1,-1 0,1-1,-1 1,1 0,-1-1,1 1,-1 0,1 0,-1-1,1 1,0 0,0 0,-1 0,1-1,0 1,0 0,0 0,0 0,0 1,0 0,0 0,0 0,0 0,0 0,0 0,0 1,1-1,-1 0,1 0,0 0,-1 0,3 2,-3-3,0 0,0-1,1 1,-1 0,0-1,0 1,0 0,0 0,0-1,0 1,0 0,0-1,0 1,0 0,0-1,-1 1,1 0,0-1,0 1,-1 0,1-1,0 1,-1 0,1-1,-1 1,1-1,-1 1,1-1,-1 1,1-1,-1 1,1-1,-1 0,0 1,1-1,-1 0,0 1,1-1,-1 0,0 0,1 0,-1 0,0 1,-1-1,-2 1</inkml:trace>
  <inkml:trace contextRef="#ctx0" brushRef="#br0" timeOffset="16686.54">744 250,'0'1,"0"0,0 0,0 1,0 2,1 1,0 0,1 1,-1 1,0 0,-1-1,0 1,1 0,-1-1,-2 0,1-2</inkml:trace>
  <inkml:trace contextRef="#ctx0" brushRef="#br0" timeOffset="17102.07">737 277,'0'-1,"1"0,1-1,2 1,1 0,1 1,-1 0</inkml:trace>
  <inkml:trace contextRef="#ctx0" brushRef="#br0" timeOffset="17456.25">814 271,'0'1,"0"0,-1 0,1 0,0-1,0 1,0 0,1 0,-1 0,0 0,0 0,0 0,1 0,-1 0,0-1,1 1,-1 0,1 0,-1 0,1-1,-1 1,1 0,0 0,-1-1,1 1,0-1,0 1,-1-1,1 1,0-1,0 1,0-1,0 0,-1 1,1-1,0 0,0 0,0 1,0-1,0 0,0 0,0 0,0 0,0 0,0-1,-1 1,1 0,0 0,0-1,0 1,0 0,0-1,0 1,-1-1,1 1,0-1,0 1,-1-1,1 0,0 1,0-2,0 2,0-1,0 0,0 0,0 0,0 0,0 0,0 0,-1 0,1 0,0 0,-1 0,1 0,0-1,-1 1,0 0,1 0,0-2,-2 2,1 0,0 0,0 1,0-1,-1 0,1 0,0 1,-1-1,1 0,-1 1,1-1,-1 0,1 1,-1-1,1 1,-1-1,1 1,-1-1,0 1,1-1,-1 1,0 0,0-1,1 1,-1 0,0 0,0-1,1 1,-1 0,0 0,0 0,1 0,-2 0,-5 1,5 0</inkml:trace>
  <inkml:trace contextRef="#ctx0" brushRef="#br0" timeOffset="18839.59">937 284,'13'-12,"-8"21,-1 10,-4-17,-3-6,-4-19,6 21,1 1,0-1,-1 1,1-1,0 1,0-1,0 0,0 1,0-1,0 1,0-1,1 1,-1-1,0 1,1-1,0 1,-1-1,1 1,0-1,-1 1,1 0,0 0,0-1,0 1,0 0,1 0,-1 0,0 0,0 0,1 0,-1 0,0 1,1-1,-1 0,1 1,-1-1,2 0,3 0</inkml:trace>
  <inkml:trace contextRef="#ctx0" brushRef="#br0" timeOffset="19200.36">1014 289,'0'0,"1"0,0 0,0 0,-1 0,1 0,0 0,0-1,-1 1,1 0,0 0,0-1,-1 1,1 0,0-1,-1 1,1-1,-1 1,1-1,0 1,-1-1,1 1,-1-1,1 0,-1 1,0-1,1 0,-1 1,0-1,1 0,-1 0,0 1,0-1,0 0,0 0,0 1,1-1,-1 0,-1 0,1 1,0-1,0 0,0 0,0 1,0-1,-1 0,1 0,0 1,-1-1,1 0,0 1,-1-1,0 0,1 0,-1 0,1 1,0-1,-1 1,1-1,0 1,-1-1,1 1,-1-1,1 1,-1 0,1-1,-1 1,1 0,-1-1,1 1,-1 0,0-1,1 1,-1 0,1 0,-1 0,0 0,0 0,0 0,0 0,0 1,0-1,1 1,-1 0,0-1,0 1,1-1,-1 1,0 0,1 0,-1-1,1 1,-1 0,1 0,-1 0,1 0,0 0,-1-1,1 1,0 0,0 0,0 0,0 1,-1-1,1 0,0 0,0 0,0 1,0-1,0 0,0 0,0 0,0 0,0 0,1 0,-1 0,0 0,1 0,-1 0,0 0,1 0,-1 0,1 0,0 0,-1-1,1 1,0 0,0 0,-1-1,1 1,0 0,0-1,0 1,0-1,0 1,0-1,0 1,0-1,0 0,0 1,0-1,0 0,0 0,2 0,2-1</inkml:trace>
  <inkml:trace contextRef="#ctx0" brushRef="#br0" timeOffset="19545.34">1086 238,'-13'17,"18"-6,3 1,-8-11,0 0,0 0,0 0,0 0,0 0,-1 1,1-1,0 0,-1 0,1 0,0 0,-1-1,1 1,-1 0,1 0,-1 0,0 0,1 0,-1-1,0 1,0 0,1 0,-1-1,0 1,0-1,0 1,0-1,-1 1,1-2</inkml:trace>
  <inkml:trace contextRef="#ctx0" brushRef="#br0" timeOffset="19987.05">1104 270,'12'24,"-12"-24,1 1,-1-1,0 1,1 0,-1-1,0 1,1-1,-1 1,1 0,-1-1,1 1,-1-1,1 0,0 1,-1-1,1 1,0-1,-1 0,1 0,0 1,-1-1,1 0,0 0,-1 0,1 0,0 0,-1 0,1 0,0 0,0 0,-1 0,1 0,0 0,-1 0,1 0,0-1,-1 1,1 0,0-1,-1 1,1 0,0-2,1 1,0-1,-1-1,1 1,-1 0,1 0,-1-1,0 1,0 0,0-1,1-4,1 2,4 23,-6-16,4 3,-3-4</inkml:trace>
  <inkml:trace contextRef="#ctx0" brushRef="#br0" timeOffset="20453.5">1212 187,'-1'3,"0"0,-1 1,1-1,0 0,0 1,1-1,-1 1,1-1,0 1,0-1,0 5,-1 4,1-12,-1 7,0 0,0 1,0-1,1 1,0-1,2 9,-1-11</inkml:trace>
  <inkml:trace contextRef="#ctx0" brushRef="#br0" timeOffset="20812.12">1226 194,'7'117,"-7"-112</inkml:trace>
  <inkml:trace contextRef="#ctx0" brushRef="#br0" timeOffset="20813.12">1226 272,'0'-1,"1"-1,2 0,1-1,0 0,0 0,1-1,0 1</inkml:trace>
  <inkml:trace contextRef="#ctx0" brushRef="#br0" timeOffset="21708.26">41 375,'7'103,"-7"-97</inkml:trace>
  <inkml:trace contextRef="#ctx0" brushRef="#br0" timeOffset="22858.47">2 433,'2'1,"0"1,0-1,0 1,0-1,0 0,0 0,0 0,0 0,0 0,0-1,0 1,0-1,1 1,-1-1,0 0,1 0,-1 0,0 0,0 0,1 0,-1-1,0 1,0-1,0 1,1-1,-1 0,0 0,0 0,0 0,0 0,2-3,-1 3,-1-1,1 0,-1 0,0 0,0-1,0 1,0 0,0-1,0 1,-1-1,1 0,-1 1,0-1,1 0,-1 0,-1 0,1 0,0 0,-1 0,1 0,-1 0,0 0,0-3,-4 27,3-16,-1 0,1 0,1 0,-1 0,1 0,0 0,0 0,0 6,8 13,-4-27,0-12,-4 14,0 0,0 1,0-1,-1 0,1 1,0-1,1 1,-1-1,0 0,0 1,0-1,0 1,0-1,1 0,-1 1,0-1,0 1,1-1,-1 1,0-1,1 1,-1-1,1 1,-1-1,1 1,-1-1,1 1,-1 0,1-1,-1 1,1 0,-1 0,1-1,0 1,-1 0,1 0,-1 0,1 0,0-1,-1 1,1 0,0 0,-1 0,1 1,-1-1,1 0,0 0,-1 0,1 0,0 1,-1-1,1 0,-1 0,1 1,-1-1,2 1,0 1,-1-1,1 1,0 0,0 0,-1 0,1 0,-1 0,1 0,-1 0,0 1,0-1,0 0,1 3,-1 1</inkml:trace>
  <inkml:trace contextRef="#ctx0" brushRef="#br0" timeOffset="23421.4">190 439,'3'27,"-1"-19,-1-28,-1 18,0 0,0 0,0 0,0 0,0 0,1-1,-1 1,0 0,1 0,0 0,1-3,-1 4,0 0,0 1,0-1,0 0,0 1,0-1,0 1,0-1,1 1,-1-1,0 1,0 0,1-1,-1 1,0 0,0 0,1 0,-1 0,0 0,2 1,3-1</inkml:trace>
  <inkml:trace contextRef="#ctx0" brushRef="#br0" timeOffset="23779">253 432,'0'3,"1"0,0 0,-1 0,1 0,0 0,0-1,1 1,-1 0,3 3,-4-6,0 1,0-1,0 1,1-1,-1 1,0-1,1 1,-1-1,0 0,1 1,-1-1,1 1,-1-1,0 0,1 0,-1 1,1-1,-1 0,1 0,-1 1,1-1,-1 0,1 0,0 0,-1 0,1 0,-1 0,1 0,-1 0,1 0,-1 0,1 0,-1 0,1 0,-1 0,1 0,0-1,-1 1,1 0,-1 0,0-1,1 1,-1 0,1-1,-1 1,1 0,-1-1,0 1,1-1,-1 1,0-1,1 1,-1 0,0-1,0 1,0-1,1 0,-1 0,0 0,1 0,-1 0,0 0,1 0,-1 0,0 0,0 0,0 0,0 0,0 0,0 0,0 0,0 0,0 0,-1 0,1 0,0 0,-1 0,1 0,-1 0,1 0,-1 0,1 0,-1 0,0 0,1 0,-1 1,0-1,0 0,-1 0,2 0,-1 1,1-1,0 1,-1-1,1 1,-1 0,1-1,-1 1,1 0,-1-1,1 1,-1 0,1 0,-1-1,0 1,1 0,-1 0,1 0,-1 0,0 0,1 0,-1 0,1 0,-1 0,1 0,-1 0,0 0,1 0,-1 1,1-1,-1 0,1 0,-1 1,1-1,-1 0,1 1,-1-1,1 0,-1 1,1-1,-1 1,1-1,0 1,-1 0,0 3</inkml:trace>
  <inkml:trace contextRef="#ctx0" brushRef="#br0" timeOffset="24602.02">298 426,'24'46,"-23"-46,-1 1,1-1,-1 1,1-1,0 1,-1-1,1 0,0 1,-1-1,1 0,0 0,-1 0,1 1,0-1,-1 0,1 0,0 0,0 0,-1 0,1 0,0 0,-1 0,1-1,0 1,-1 0,1 0,0 0,-1-1,1 1,0 0,-1-1,1 1,-1-1,1 1,0-1,-1 1,1-1,-1 1,0-1,1 1,-1-1,1 0,-1 1,0-1,1 1,-1-1,0-1,1 0,0-1,0 1,0 0,0-1,-1 1,1-1,-1 1,0-1,1 1,-1-1,0 0,-1-3,2 12,11 25,-2-26,5-18,-12 8</inkml:trace>
  <inkml:trace contextRef="#ctx0" brushRef="#br0" timeOffset="25039.26">440 387,'-2'1,"1"0,0 0,0 0,0 0,-1 1,1-1,0 0,0 1,1-1,-1 0,0 1,0-1,1 1,-1 0,1-1,-1 4,-8 27,9-32,1-1,-1 1,0 0,0 0,0 0,0 0,0-1,0 1,1 0,-1 0,0 0,0 0,0 0,1 0,-1-1,0 1,0 0,0 0,0 0,1 0,-1 0,0 0,0 0,1 0,-1 0,0 0,0 0,0 0,1 0,-1 0,0 0,0 0,0 0,1 0,-1 0,0 1,0-1,0 0,0 0,1 0,-1 0,0 0,0 0,0 1,0-1,1 0,-1 0,0 0,0 0,0 1,0-1,0 0,0 0,0 0,0 1,0-1,0 0,1 0,-1 0,0 1,0-1,0 0,0 0,0 0,0 1,-1-1,1 0,9-2,-9 19,-3-4,2-7</inkml:trace>
  <inkml:trace contextRef="#ctx0" brushRef="#br0" timeOffset="25397.02">396 548,'-1'0,"1"0,-1 0,1 0,0 0,-1 0,1 0,-1 0,1 0,-1 0,1 0,0 0,-1 0,1-1,-1 1,1 0,0 0,-1 0,1-1,0 1,-1 0,1 0,0-1,-1 1,1 0,0-1,-1 1,1 0,0-1,0 1,0 0,-1-1,1 1,0-1,0 1,0-1,5-17,17-12,21-11,-38 36</inkml:trace>
  <inkml:trace contextRef="#ctx0" brushRef="#br0" timeOffset="25789.79">498 368,'-4'35,"2"-28,1 0,0 0,1 0,-1 1,1-1,1 0,-1 0,3 9,-3-16,0 0,0 0,0 0,0 1,0-1,0 0,0 0,0 0,0 0,0 0,0 0,0 1,0-1,0 0,0 0,1 0,-1 0,0 0,0 0,0 0,0 0,0 0,0 0,0 1,1-1,-1 0,0 0,0 0,0 0,0 0,0 0,0 0,1 0,-1 0,0 0,0 0,0 0,0 0,0 0,1 0,-1 0,0 0,0 0,0 0,0-1,0 1,0 0,1 0,-1 0,0 0,0 0,0 0,0 0,0 0,0-1,9-9,4-4,-12 14,-1 0,0-1,0 1,1 0,-1 0,0 0,0-1,1 1,-1 0,0 0,1 0,-1 0,0 0,1 0,-1 0,0 0,1 0,-1 0,0 0,1 0,-1 0,0 0,1 0,-1 0,0 0,0 0,1 0,-1 0,0 0,1 1,-1-1,0 0,1 0,-1 0,0 0,0 1,0-1,1 0,-1 0,0 1,11 16,-8-16</inkml:trace>
  <inkml:trace contextRef="#ctx0" brushRef="#br0" timeOffset="27161.18">672 343,'3'-4,"4"13,3 12,-7-13,-2-6,1 1,-1-1,0 1,0 0,-1-1,1 1,0 0,-1 0,0 0,0-1,0 1,0 0,0 0,-1 4,7-19,-6 11,0 0,1 0,-1 0,0 0,0 0,0 0,1 0,-1 0,1 0,-1 0,0 0,1 0,-1 1,1-1,0 0,-1 0,1 1,0-1,-1 0,1 1,0-1,0 0,0 1,0-1,-1 1,1 0,0-1,0 1,0 0,0-1,0 1,0 0,0 0,0 0,0 0,0 0,0 0,0 0,0 0,0 0,0 1,0-1,0 0,0 1,0-1,0 0,-1 1,1-1,1 2,0 0,0-1,0 1,-1 0,1 0,0 0,-1 0,0 0,1 0,-1 0,0 0,0 1,0-1,-1 0,1 1,0-1,-1 1,0-1,0 1,1-1,-2 5,1-6,0 0,0 0,0 0,0 0,0 0,-1 0,1 0,0 0,-1 0,1 0,-1 0,1 0,-1 0,1 0,-1-1,0 1,1 0,-1 0,0-1,0 1,0 0,0-1,1 1,-1-1,0 1,0-1,0 1,0-1,0 0,0 1,0-1,0 0,0 0,0 0,0 0,-1 0,1 0,0 0,0 0,0 0,0 0,0-1,0 1,0 0,0-1,0 1,0-1,-1 0,1 1,1-1,0 1,-1 0,1 0,-1 0,1-1,-1 1,1 0,0 0,-1-1,1 1,0 0,-1-1,1 1,0-1,-1 1,1 0,0-1,0 1,-1-1,1 1,0-1,0 1,0 0,0-1,0 1,-1-1,1 1,0-1,0 1,0-1,0 1,1-1,-1 1,0-1,0 1,0-1,0 1,0-1,1 1,-1 0,0-1,0 1,1-1,-1 1,1-1,16-17,-13 15</inkml:trace>
  <inkml:trace contextRef="#ctx0" brushRef="#br0" timeOffset="27698.34">814 445,'0'1,"1"0,2 1,0-1,3 0,-2-2,1 0,0 0,0-2,-1 1,0 0</inkml:trace>
  <inkml:trace contextRef="#ctx0" brushRef="#br0" timeOffset="28082.58">890 419,'-1'0,"0"1,0 1,2 0,-1 2,1 1,0-1</inkml:trace>
  <inkml:trace contextRef="#ctx0" brushRef="#br0" timeOffset="28083.58">884 368,'-1'-2,"-3"0,0-2,-1 0,1 1,2 1,2 2,2 1</inkml:trace>
  <inkml:trace contextRef="#ctx0" brushRef="#br0" timeOffset="28576.47">923 399,'5'26,"0"-24,1-14,4-8,0 19,7 28,-12-19,-3-3</inkml:trace>
  <inkml:trace contextRef="#ctx0" brushRef="#br0" timeOffset="30089">53 638,'7'24,"-2"-23,-4-18,-1 5,-1 11,1 0,-1 0,1-1,0 1,-1 0,1-1,0 1,0 0,0-1,0 1,0 0,0-1,0 1,1 0,-1 0,0-1,1 1,-1 0,1 0,-1-1,1 1,0 0,0 0,-1 0,1 0,0 0,0 0,0 0,0 0,0 0,0 1,0-1,0 0,1 1,-1-1,2 0,3 0</inkml:trace>
  <inkml:trace contextRef="#ctx0" brushRef="#br0" timeOffset="30514.39">123 646,'1'-1,"1"1,-1 0,1 0,-1-1,0 1,1 0,-1-1,0 0,0 1,1-1,-1 0,0 0,0 1,0-1,0 0,0 0,0 0,0 0,0 0,0-1,0 1,-1 0,1 0,0 0,0-3,-3 7,1-1,0 0,0 1,0-1,0 1,0-1,1 1,-1-1,1 1,-1 0,1-1,0 4,0-5,0-1,-1 1,1 0,0-1,0 1,0 0,0-1,0 1,0 0,0 0,0-1,0 1,0 0,0-1,1 1,-1 0,0 0,0-1,1 1,-1-1,1 1,-1 0,0-1,1 1,-1-1,1 1,-1-1,1 1,-1-1,1 1,0-1,-1 1,1-1,0 0,-1 0,1 1,0-1,-1 0,1 0,0 0,-1 1,1-1,0 0,0 0,1 0,6-9,-5 6</inkml:trace>
  <inkml:trace contextRef="#ctx0" brushRef="#br0" timeOffset="30862.78">241 607,'-1'0,"1"0,-1 0,1 0,-1 0,1 1,-1-1,0 0,1 0,-1 0,1 1,-1-1,1 0,-1 1,1-1,-1 0,1 1,-1-1,1 1,0-1,-1 1,1-1,0 1,-1-1,1 1,0-1,0 1,-1-1,1 1,0-1,0 1,0 0,0-1,0 1,0-1,0 1,0-1,0 1,0 0,0-1,0 1,0-1,1 2,7 31,-4-20,-8 4,4-17,0 0,0 0,0 1,0-1,0 0,0 0,0 1,0-1,0 0,0 0,0 1,0-1,0 0,0 0,0 1,0-1,-1 0,1 0,0 1,0-1,0 0,0 0,0 0,-1 1,1-1,0 0,0 0,0 0,-1 0,1 0,0 0,0 1,-1-1,1 0,0 0,0 0,-1 0,1 0,0 0,0 0,-1 0,1 0,0 0,0 0,-1 0,1 0,0 0,0 0,-1 0,1 0,0-1,0 1,-1 0,1 0,0 0,0 0,0 0,-1-1,0-1</inkml:trace>
  <inkml:trace contextRef="#ctx0" brushRef="#br0" timeOffset="31262.37">253 651,'1'1,"0"-1,0 1,0 0,0-1,0 1,0 0,0 0,0 0,0 0,0 0,0 0,-1 0,1 0,0 0,-1 0,1 0,-1 0,1 2,13 15,-13-18,0 0,-1 0,1 0,0 1,-1-1,1-1,0 1,-1 0,1 0,0 0,-1 0,1 0,0-1,-1 1,1 0,0-1,-1 1,1 0,-1-1,1 1,-1-1,1 1,-1-1,1 1,-1-1,1 1,-1-1,0 1,1-1,-1 0,0 1,1-1,-1 0,0 1,0-2,9-12,-6 8,-1 10,5 18,-5-17</inkml:trace>
  <inkml:trace contextRef="#ctx0" brushRef="#br0" timeOffset="31806.68">377 612,'0'2,"-2"-1,1 1,-1 2,1 1,1 0,-1 2,1-1,0 1,0-1,0 1,0 0,0-1,0 1,-1-2,-1-1</inkml:trace>
  <inkml:trace contextRef="#ctx0" brushRef="#br0" timeOffset="32292.29">441 587,'-3'6,"1"1,0 0,0 0,1 0,0 0,0 0,0 0,2 12,-2-9,-3 18,3-24</inkml:trace>
  <inkml:trace contextRef="#ctx0" brushRef="#br0" timeOffset="32811.58">408 670,'1'-1,"1"0,2 0,1-1,1 2,-1-2,0 0</inkml:trace>
  <inkml:trace contextRef="#ctx0" brushRef="#br0" timeOffset="33184.24">525 665,'0'1,"1"1,0-2,2 0,0-1,2 0,1 1,-1-1</inkml:trace>
  <inkml:trace contextRef="#ctx0" brushRef="#br0" timeOffset="33527.71">517 697,'1'0,"2"0,1 0,1 0,1 0,0 0,0-1,-2-1,0-1,-1 0</inkml:trace>
  <inkml:trace contextRef="#ctx0" brushRef="#br0" timeOffset="34954.1">712 548,'6'129,"-4"-133,25-40,-27 43,1 1,0-1,-1 0,1 1,-1-1,1 1,0-1,0 1,-1-1,1 1,0-1,0 1,-1 0,1-1,0 1,0 0,0 0,0 0,-1 0,1-1,2 1,-2 1,0 0,0-1,0 1,0 0,0 0,0 0,0 0,0 0,-1 0,1 0,0 0,0 0,-1 0,1 0,-1 0,1 1,-1-1,1 0,-1 0,0 2,1-1,-1 0,0 0,0 0,0-1,0 1,0 0,-1 0,1 0,-1-1,1 1,-1 0,1-1,-1 1,0 0,0-1,0 1,-2 2,3-3,-1-1,1 1,-1 0,1-1,-1 1,1-1,-1 1,1-1,-1 1,0-1,1 1,-1-1,0 1,1-1,-1 0,0 0,0 1,1-1,-1 0,0 0,0 0,0 0,1 0,-1 0,0 0,0 0,1 0,-1 0,0 0,0 0,0-1,1 1,-1 0,0 0,1-1,-1 1,0-1,1 1,-1-1,0 1,1-1,-1 0,0 1,1 0,0-1,0 1,-1 0,1 0,0-1,0 1,0 0,0-1,-1 1,1 0,0-1,0 1,0 0,0-1,0 1,0 0,0-1,0 1,0 0,0-1,0 1,0-1,0 1,0 0,0-1,0 1,1 0,-1-1,0 1,0 0,0-1,0 1,1 0,-1 0,0-1,0 1,1 0,-1 0,0-1,0 1,1 0,-1 0,1-1,3 0</inkml:trace>
  <inkml:trace contextRef="#ctx0" brushRef="#br0" timeOffset="35530.62">828 665,'-1'0,"-1"1,2 2,1 0,1-2,1-1,2 0,0 0,1-1,0 1,-1-1,1-1,-2 1</inkml:trace>
  <inkml:trace contextRef="#ctx0" brushRef="#br0" timeOffset="36012.88">937 639,'0'1,"0"2,0 1,0 1,0 1,1-1,1-1</inkml:trace>
  <inkml:trace contextRef="#ctx0" brushRef="#br0" timeOffset="36372.25">923 575,'-2'-3,"-2"-1,0-1,-1 0,2 2,1 3,3 1,1 1,1 1</inkml:trace>
  <inkml:trace contextRef="#ctx0" brushRef="#br0" timeOffset="37027.18">975 618,'11'54,"-10"-56,-1-1,0 0,0 0,1 0,0 1,-1-1,1 0,0 1,0-1,1 1,-1-1,0 1,4-4,-5 5,0 1,0 0,1-1,-1 1,0-1,1 1,-1 0,1 0,-1-1,0 1,1 0,-1 0,1-1,-1 1,1 0,-1 0,1 0,-1 0,1 0,-1-1,1 1,-1 0,1 0,-1 0,1 1,-1-1,1 0,0 0,0 1,0 0,0 0,0 0,0 0,0 0,0 0,-1 0,1 1,0-1,-1 0,1 1,-1-1,1 0,-1 1,0-1,1 2,6 22,-7-22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08:52:32.50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55 28,'0'0,"0"-1,0 1,0 0,0 0,0 0,0 0,0 0,0-1,0 1,0 0,0 0,0 0,0 0,0-1,0 1,0 0,0 0,0 0,0 0,0 0,-1 0,1-1,0 1,0 0,0 0,0 0,0 0,0 0,-1 0,1 0,0 0,0 0,0-1,0 1,0 0,-1 0,1 0,0 0,0 0,0 0,0 0,-1 0,1 0,0 0,0 0,0 0,0 0,0 0,-1 0,1 1,0-1,-12 6,-6 12,15-14,1 0,-1 0,1 1,0-1,1 1,-1 0,1 0,0 0,0-1,-1 10,2-13,0 0,0 0,0 0,0 0,0 0,1 0,-1 0,0 0,0 0,1 0,-1 0,1 0,-1-1,1 1,-1 0,1 0,-1 0,1 0,0-1,-1 1,3 1,-2-1,1-1,-1 0,1 1,-1-1,1 0,-1 0,1 0,-1 0,1 0,0 0,-1 0,1-1,-1 1,1 0,-1-1,1 1,-1-1,0 0,3-1,20-17,-20 16</inkml:trace>
  <inkml:trace contextRef="#ctx0" brushRef="#br0" timeOffset="885.75">100 1,'-1'36,"0"17,2-40,4-17,-1-4,12-18,-10 31,-1 15,1-4,-4-15</inkml:trace>
  <inkml:trace contextRef="#ctx0" brushRef="#br0" timeOffset="1384.28">166 79,'23'-3,"-23"3,1 0,-1 0,1 0,-1 0,0 0,1 0,-1 0,1 0,-1 0,0 0,1 0,-1 0,1 0,-1 0,0 0,1 0,-1-1,1 1,-1 0,0 0,1 0,-1-1,0 1,0 0,1-1,-1 1,0 0,1 0,-1-1,0 1,0 0,0-1,1 1,-1-1,0 1,0 0,0-1,0 1,0 0,0-1,0 1,0-1,0 1,0-1,0 1,0 0,0-1,0 1,0-1,-1 1,0-1,0 1,1 0,-1 0,0 0,0 0,0-1,0 1,0 0,1 1,-1-1,0 0,0 0,0 0,0 0,1 1,-1-1,0 0,0 1,0-1,1 1,-1-1,0 1,1-1,-1 1,0-1,1 1,-1 0,1-1,-1 1,1 0,-1-1,1 1,-1 0,1 0,-1 1,0-1,0 1,-1 0,1 0,0 0,0 0,0 0,0 0,0 0,1 0,-1 0,1 0,-1 0,1 1,0 2,0-5,0 1,1 0,-1-1,0 1,1 0,-1-1,1 1,-1-1,1 1,-1-1,1 1,-1-1,1 1,0-1,-1 0,1 1,0-1,-1 0,1 1,0-1,-1 0,1 0,0 0,0 0,-1 1,1-1,0 0,0 0,-1-1,1 1,0 0,-1 0,1 0,0 0,0-1,-1 1,1 0,1-1,22-17,-21 14</inkml:trace>
  <inkml:trace contextRef="#ctx0" brushRef="#br0" timeOffset="1743.4">268 53,'-1'0,"1"0,-1 0,0-1,1 1,-1 0,0 0,1 0,-1 0,1 0,-1 0,0 0,1 0,-1 0,0 0,1 0,-1 0,0 1,1-1,-1 0,1 0,-1 1,0-1,1 0,-1 1,1-1,-1 0,1 1,-1-1,1 1,0-1,-1 1,1-1,-1 1,1 0,0-1,0 1,-1-1,1 1,0 0,-1 0,-10 27,11-28,-1 1,1-1,0 1,0-1,0 1,0-1,0 1,0-1,0 1,0-1,0 1,0 0,0-1,0 1,0-1,0 1,0-1,0 1,1-1,-1 1,0-1,0 1,1-1,-1 0,0 1,1-1,-1 1,0-1,1 0,-1 1,1-1,-1 0,1 1,-1-1,0 0,1 0,-1 1,1-1,-1 0,1 0,-1 0,1 0,0 0,21-11,-19 8</inkml:trace>
  <inkml:trace contextRef="#ctx0" brushRef="#br0" timeOffset="2416.42">319 27,'-3'19,"2"-16,0 1,0-1,0 0,0 1,1-1,-1 0,1 1,0-1,0 1,1-1,-1 0,0 1,1-1,0 0,0 1,2 3,-3-7,1 0,0 0,-1 1,1-1,0 0,0 0,-1 0,1 0,0-1,0 1,-1 0,1 0,0 0,-1 0,1-1,0 1,0 0,-1-1,1 1,-1-1,1 1,0 0,-1-1,1 1,-1-1,1 0,-1 1,1-1,-1 1,0-1,1 0,-1 0,21-29,-17 23,12-18,-18 28</inkml:trace>
  <inkml:trace contextRef="#ctx0" brushRef="#br0" timeOffset="2777.3">352 65,'1'1,"0"2,2 0,-1 0,2 1,-1 0,-1 0,1 0,0 0,-2 0</inkml:trace>
  <inkml:trace contextRef="#ctx0" brushRef="#br0" timeOffset="4147.92">598 14,'0'-3,"-3"2,-7 4,5-1,0-1,0 1,1-1,-1 2,1-1,-1 0,-4 5,8-7,1 0,0 0,-1 1,1-1,0 0,0 1,-1-1,1 0,0 1,0-1,0 0,-1 1,1-1,0 0,0 1,0-1,0 1,0-1,0 0,0 1,0-1,0 1,0-1,0 0,0 1,0-1,0 0,0 1,0-1,1 1,-1-1,0 0,1 1,22 13,-18-12,-1 0,1 0,-1 0,0 0,0 1,0-1,0 1,-1 0,6 5,-9-7,0-1,1 1,-1-1,1 1,-1 0,0-1,1 1,-1-1,0 1,0 0,0-1,1 1,-1 0,0-1,0 1,0 0,0-1,0 1,0 0,0-1,0 1,-1 0,1-1,0 1,0 0,-1 0,0 0,0 1,-1-1,1 0,-1 1,1-1,-1 0,1 0,-1 0,0-1,1 1,-1 0,0-1,0 1,-2 0,-22 2,18-3,13 0,0 0</inkml:trace>
  <inkml:trace contextRef="#ctx0" brushRef="#br0" timeOffset="6212.49">643 33,'17'52,"-16"-52,-1 0,1 0,-1 0,1 0,-1 0,1 0,-1 0,1 0,-1 0,1 0,-1 0,1-1,-1 1,1 0,-1 0,1 0,-1-1,1 1,-1 0,1-1,-1 1,0 0,1-1,-1 1,0-1,1 1,-1 0,0-1,1 1,-1-1,0 1,0-1,0 1,1-1,-1 1,0-1,0 1,0-1,0 0,11-14,-10 15,-1 0,1 0,-1 0,0 0,1 0,-1 0,1 0,-1 0,1 0,-1 1,0-1,1 0,-1 0,1 0,-1 1,0-1,1 0,-1 0,0 1,1-1,-1 0,0 1,0-1,1 0,-1 1,0-1,0 0,1 1,-1-1,0 0,0 1,0-1,0 1,0-1,0 1,1-1,-1 0,0 1,0-1,0 1,-1 0,5 12,8 13,-4-29,5-17,-9 12,0 0,-1 0,0 0,0-1,-1 1,0-1,2-10,-5 19,1 3</inkml:trace>
  <inkml:trace contextRef="#ctx0" brushRef="#br0" timeOffset="7111.57">830 8,'0'0,"0"0,0 0,0-1,0 1,0 0,0 0,0-1,0 1,0 0,0 0,0-1,0 1,0 0,0 0,0-1,-1 1,1 0,0 0,0-1,0 1,0 0,0 0,0 0,-1 0,1-1,0 1,0 0,0 0,-1 0,1 0,0-1,0 1,-1 0,1 0,0 0,0 0,0 0,-1 0,1 0,0 0,0 0,-1 0,1 0,0 0,-1 0,-13 8,-11 17,25-21,-1-1,1 1,0 0,0 0,0-1,1 1,-1 0,1 0,0-1,0 1,0-1,1 1,2 4,6 26,-10-32,0 0,0 0,0-1,0 1,0 0,1-1,-1 1,1 0,-1-1,1 1,0-1,-1 1,1-1,0 1,0-1,0 1,0-1,1 0,1 2,-2-2,1-1,-1 0,1 1,-1-1,0 0,1 0,-1 0,1 0,-1 0,1 0,-1 0,1-1,-1 1,1 0,-1-1,1 1,-1-1,0 0,1 1,-1-1,0 0,3-2,0 1</inkml:trace>
  <inkml:trace contextRef="#ctx0" brushRef="#br0" timeOffset="8296.69">874 28,'0'-1,"0"1,0 0,0-1,0 1,0-1,0 1,0 0,0-1,0 1,0-1,0 1,0 0,0-1,-1 1,1 0,0-1,0 1,0-1,-1 1,1 0,0 0,0-1,-1 1,1 0,0-1,-1 1,1 0,0 0,-1-1,1 1,0 0,-1 0,1 0,0 0,-1 0,1-1,-1 1,1 0,0 0,-1 0,1 0,-1 0,1 0,0 0,-1 0,1 1,-1-1,1 0,0 0,-1 0,1 0,0 0,-1 1,1-1,0 0,-1 0,1 0,-1 1,0 0,0 0,0-1,-1 1,1 0,0 0,0 0,0 0,0 0,0 1,0-1,1 0,-1 0,0 1,0-1,1 0,-1 1,0 0,2 0,0 0,-1 0,1-1,0 1,0-1,0 1,0 0,0-1,0 0,1 1,-1-1,0 0,1 0,-1 1,1-1,-1 0,1-1,-1 1,1 0,0 0,0-1,2 2,20 14,-24-16,1 1,-1-1,0 1,0 0,0-1,0 1,0 0,0-1,1 1,-2-1,1 1,0 0,0-1,0 1,0 0,0-1,0 1,-1-1,1 1,0 0,-1-1,1 1,0-1,-1 1,1-1,0 1,-1-1,1 1,-1-1,1 0,-1 1,1-1,-1 1,0-1,1 0,-1 0,1 1,-1-1,0 0,0 0,1 1,-1-1,1 1,0-1,-1 1,1-1,-1 1,1-1,-1 0,1 1,-1-1,1 0,-1 1,0-1,1 0,-1 0,1 1,-1-1,0 0,1 0,-1 0,1 0,-1 0,0 0,1 0,-1 0,0 0,1 0,-1 0,1-1,-1 1,0 0,1 0,-1 0,1-1,-1 1,1 0,-1-1,0 1,1-1,0 1,-1-1,1 1,-1 0,1-1,0 0,-1 1,1-1,0 1,-1-1,1 1,0-1,0 0,0 1,-1-2,1 0,0 0,0 0,0 1,1-1,-1 0,0 0,1 0,-1 0,1 1,0-1,0 0,-1 0,1 1,0-1,0 1,1-1,-1 1,3-3,24-26,-21 13,-7 16,-1 1,1-1,0 1,0-1,-1 1,1-1,0 1,-1 0,1-1,0 1,-1-1,1 1,-1 0,1 0,-1-1,1 1,-1 0,1 0,-1-1,1 1,-1 0,1 0,-1 0,1 0,-1 0,1 0,-1 0,1 0,-1 0,1 0,-1 0,0 0,-3 1,1 0</inkml:trace>
  <inkml:trace contextRef="#ctx0" brushRef="#br0" timeOffset="9628.91">951 8,'21'-5,"-20"5,0 0,0 0,0 0,0 0,0 0,0 0,0 1,0-1,-1 0,1 1,0-1,0 0,0 1,0-1,-1 1,1-1,0 1,0 0,-1-1,1 1,0 0,-1-1,1 1,-1 0,1 0,-1 0,1-1,-1 1,0 0,1 0,-1 0,0 0,0 0,1 1,11 113,-12-115,0 1,0 0,0 0,0 0,0 0,0-1,0 1,-1 0,1 0,0 0,0-1,-1 1,1 0,0 0,-1-1,1 1,-1 0,1-1,-1 1,1-1,-1 1,0 0,1-1,-1 1,0-1,1 0,-1 1,0-1,0 1,1-1,-1 0,0 0,0 0,1 1,-2-1,-31 2,32-2,1-1,0 1,0 0,0 0,0 0,0 0,0 0,0-1,0 1,0 0,0 0,0 0,0 0,0 0,0-1,0 1,0 0,1 0,-1 0,0 0,0 0,0 0,0 0,0-1,0 1,0 0,0 0,0 0,0 0,1 0,-1 0,0 0,0 0,0 0,0-1,0 1,0 0,1 0,-1 0,0 0,0 0,0 0,0 0,0 0,0 0,1 0,-1 0,0 0,0 0,0 0,0 0,0 0,1 0,-1 0,0 1,0-1,0 0,0 0,0 0,0 0,0 0,1 0,-1 0,0 0,0 1,5-2</inkml:trace>
  <inkml:trace contextRef="#ctx0" brushRef="#br0" timeOffset="-212058.19">35 34</inkml:trace>
  <inkml:trace contextRef="#ctx0" brushRef="#br0" timeOffset="-209293.83">93 73</inkml:trace>
  <inkml:trace contextRef="#ctx0" brushRef="#br0" timeOffset="-208580.17">121 104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08:56:23.54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15 50,'1'19,"0"-11,0 1,-1-1,0 1,-1-1,1 1,-3 9,1-16</inkml:trace>
  <inkml:trace contextRef="#ctx0" brushRef="#br0" timeOffset="1">1 44,'0'-2,"1"0,0 0,0 0,0 0,0 1,0-1,0 0,0 0,1 1,-1-1,1 1,-1 0,1-1,-1 1,1 0,0 0,0 0,0 0,0 0,3-1,-4 2,-1-1,1 1,0 0,-1 0,1 0,0 0,-1 0,1 1,-1-1,1 0,0 0,-1 0,1 0,0 1,-1-1,1 0,-1 0,1 1,-1-1,1 1,-1-1,1 0,-1 1,1 0,0 1,0-1,0 1,-1-1,1 1,-1-1,1 1,-1 0,0-1,1 1,-1 0,0-1,0 1,0 0,-1 1,0 1,1 0,-1 0,0-1,0 1,-1 0,1-1,-1 0,0 1,0-1,0 0,0 0,-6 6,8-8,0 0</inkml:trace>
  <inkml:trace contextRef="#ctx0" brushRef="#br0" timeOffset="2">65 101,'0'1,"0"0,0-1,0 1,0 0,0-1,1 1,-1-1,0 1,0 0,0-1,0 1,1-1,-1 1,0-1,1 1,-1-1,0 1,1-1,-1 1,1-1,-1 1,1-1,-1 1,1-1,-1 0,1 1,-1-1,2 1,-1-2,-1 1,1 0,-1-1,1 1,-1 0,1-1,-1 1,0 0,1-1,-1 1,1-1,-1 1,0-1,1 1,-1-1,0 1,0-1,1 1,-1-1,0 0,0 1,0-1,0 1,0-1,0 0,0 1,0-1,0 1,0-1,0 0,0 1,0-1,0 1,0-1,-1 1,1-1,-1 0,1-2,-1 0,1 0,0 1,0-1,0 0,0 0,0 1,0-1,1 0,1-3,-2 5,1 0,-1 0,1 0,0 1,0-1,-1 0,1 1,0-1,0 1,-1-1,1 1,0-1,0 1,0 0,0-1,0 1,0 0,0 0,0-1,0 1,0 0,0 0,0 0,0 0,0 0,0 1,0-1,0 0,0 0,-1 1,3-1,1 1</inkml:trace>
  <inkml:trace contextRef="#ctx0" brushRef="#br0" timeOffset="3">156 76,'-1'0,"0"1,1 0,-1-1,0 1,0 0,0 0,1-1,-1 1,0 0,1 0,-1 0,1 0,-1 0,1 0,-1 0,1 0,0 0,-1 0,1 0,0 0,0 0,0 0,0 0,0 0,0 0,0 0,0 1,1-1,-1 0,0 0,0 0,1 0,-1 0,1 0,-1 0,1-1,0 1,-1 0,1 0,0 0,-1 0,1-1,0 1,0 0,0-1,0 1,0-1,0 1,-1-1,1 1,2 0,-1-1,0-1,0 1,0-1,0 1,0-1,0 0,-1 1,1-1,0 0,-1 0,1 0,0-1,-1 1,1 0,-1 0,0-1,1 1,-1-1,2-2,-3 3,1 1,-1-1,0 1,1-1,-1 1,0-1,1 1,-1-1,0 1,0-1,1 1,-1-1,0 0,0 1,0-1,0 1,0-1,0 0,0 1,0-1,0 1,0-1,0 0,-1 1,1-1,0 1,0-1,-1 1,1-1,0 1,0-1,-1 1,1-1,-1 1,1-1,0 1,-1-1,1 1,-1 0,1-1,-1 1,1 0,-1-1,0 1,1 0,-1 0,1 0,-1-1,0 1,1 0,-1 0,1 0,-1 0,0 0,1 0,-1 0,1 0,-2 1,1-2,1 1,-1 0,1 0,-1 0,0 0,1 0,-1 0,0 1,1-1,-1 0,0 0,1 0,-1 1,1-1,-1 0,0 0,1 1,-1-1,1 1,-1-1,1 0,-1 1,1-1,0 1,-1-1,1 1,0-1,-1 1,1 0,0-1,-1 1,1 0,0 2</inkml:trace>
  <inkml:trace contextRef="#ctx0" brushRef="#br0" timeOffset="4">261 30,'-1'7,"1"-1,0 0,0 1,1-1,0 0,2 7,-1 38,-2-45</inkml:trace>
  <inkml:trace contextRef="#ctx0" brushRef="#br0" timeOffset="5">267 75,'0'-10,"1"-34,-1 44,0-1,0 0,0 1,0-1,1 0,-1 0,0 1,1-1,-1 1,0-1,1 0,-1 1,1-1,-1 1,1-1,-1 1,1-1,0 1,-1 0,1-1,-1 1,1-1,0 1,0 0,-1 0,1-1,0 1,-1 0,1 0,0 0,0 0,-1 0,1 0,0 0,-1 0,1 0,0 0,0 0,-1 1,1-1,0 0,-1 0,1 1,0-1,-1 1,1-1,0 0,-1 1,1-1,-1 1,1-1,0 2,0-1,0 0,0 0,0 0,0 1,0-1,0 0,-1 1,1-1,0 0,-1 1,1-1,-1 1,0-1,1 1,-1-1,0 1,0-1,0 1,0-1,0 1,0 0,0-1,-1 1,0 1,1-2,0 0,0 0,0 0,0 0,-1 0,1 0,-1 0,1 0,0 0,-1 0,1 0,-1 0,0 0,1 0,-1-1,0 1,0 0,1 0,-1-1,0 1,0-1,0 1,0 0,0-1,0 0,0 1,0-1,0 1,0-1,0 0,0 0,0 0,0 0,-2 0,1-2,3 1</inkml:trace>
  <inkml:trace contextRef="#ctx0" brushRef="#br0" timeOffset="6">344 37,'-2'0,"0"1,-1 0,1-1,0 1,0 0,0 1,1-1,-1 0,0 0,0 1,1-1,-1 1,0-1,1 1,0 0,-1 0,1 0,0-1,-1 4,1-4,0-1,1 1,-1 0,1 0,-1 0,0 0,1 0,0 0,-1 0,1 1,0-1,-1 0,1 0,0 0,0 0,0 0,0 0,0 1,0-1,0 0,1 0,-1 0,0 0,1 0,-1 0,1 0,-1 0,1 0,-1 0,1 0,0 0,-1 0,1 0,0 0,0-1,-1 1,2 1,0-2,-1 0,0 0,0 0,0 0,0 0,0 0,0 0,0-1,0 1,1 0,-1-1,0 1,0 0,0-1,0 1,0-1,-1 0,1 1,0-1,0 0,0 1,0-1,-1 0,1 0,0 0,-1 0,1 0,0 0,-1 0,0 0,2-1,12-34,-16 65,2-28,0 0,0 0,0-1,0 1,1 0,-1-1,0 1,0 0,1 0,-1-1,0 1,1 0,-1-1,1 1,-1-1,1 1,-1 0,1-1,-1 1,1-1,0 0,-1 1,1-1,0 1,-1-1,1 0,0 1,-1-1,1 0,0 0,0 0,-1 0,1 0,0 1,0-1,-1 0,1-1,1 1,3-1</inkml:trace>
  <inkml:trace contextRef="#ctx0" brushRef="#br0" timeOffset="7">435 19,'-1'0,"0"0,0 0,0 0,0 0,0 0,0 0,0 1,0-1,0 0,0 1,0-1,0 1,0-1,0 1,1 0,-1-1,0 1,0 0,0-1,1 1,-1 0,0 0,1 0,-1 0,1 0,-1 0,1-1,-1 1,1 0,0 0,0 0,-1 1,1-1,0 0,0 0,0 0,0 0,0 0,0 0,0 0,1 0,-1 0,0 0,1 0,-1 0,0 0,1 0,-1 0,2 1,-2-1,1 0,-1-1,1 1,-1 0,1 0,-1 0,1-1,-1 1,1 0,0-1,0 1,-1-1,1 1,0 0,0-1,0 0,-1 1,1-1,0 1,0-1,0 0,2 0,-2 0,0 0,1 0,-1-1,0 1,0-1,1 1,-1-1,0 0,0 1,0-1,0 0,0 0,0 0,0 0,0 0,0 0,0 0,-1 0,1 0,0 0,-1 0,1-1,0 0,5-9,-4 7,-3 6,-8 37,8-35,0 0,0 1,0-1,-1 0,1 0,-1 0,0 0,0-1,0 1,-5 6,6-9,1 0,-1 0,0 0,1 0,-1 0,0-1,0 1,1 0,-1 0,0-1,0 1,0 0,0-1,0 1,0-1,0 1,0-1,0 1,0-1,0 0,0 1,0-1,-1 0,1 0,0 0,0 0,0 0,0 0,0 0,0 0,-1-1,1 1,0 0,0-1,0 1,0-1,0 1,0-1,0 1,0-1,0 0,0 1,1-1,-1 0,0 0,0-1,0 1,1 1,-1-1,1 0,0 0,-1 0,1 0,0 0,0 0,0 0,0 0,0 0,0 0,0 0,0 0,0 0,1 0,-1 0,0 0,1 0,-1 0,0 0,1 0,-1 1,1-1,0 0,-1 0,1 0,0 1,-1-1,1 0,0 1,0-1,0 1,-1-1,1 1,0-1,0 1,0-1,1 1,38-19,-34 18</inkml:trace>
  <inkml:trace contextRef="#ctx0" brushRef="#br0" timeOffset="8">532 63,'-3'1,"0"-1,1 1,-1 0,0 0,1 0,-1 0,1 0,0 1,-1-1,1 1,-3 2,4-3,0-1,0 1,1-1,-1 1,0-1,1 1,-1 0,0-1,1 1,-1 0,1-1,-1 1,1 0,-1 0,1 0,0-1,-1 1,1 0,0 0,0 0,-1 0,1 0,0 0,0-1,0 1,0 0,0 0,1 0,-1 0,0 0,0 0,0-1,1 1,-1 0,1 0,0 1,-1-2,1 1,-1-1,1 1,-1-1,1 0,-1 0,1 1,-1-1,1 0,0 0,-1 0,1 1,-1-1,1 0,0 0,-1 0,1 0,-1 0,1 0,0 0,-1 0,1-1,-1 1,1 0,0 0,-1 0,1-1,-1 1,1 0,-1 0,1-1,-1 1,1-1,-1 1,1 0,-1-1,0 1,1-1,-1 1,1-1,-1 1,0-1,1 0,17-31,-14 23,-1 26,-3-16,0-1,0 1,0-1,0 0,0 1,0-1,1 0,-1 1,0-1,0 0,0 1,0-1,1 1,-1-1,0 0,0 0,1 1,-1-1,0 0,1 0,-1 1,0-1,1 0,-1 0,0 1,1-1,-1 0,0 0,1 0,-1 0,1 0,-1 0,0 0,1 0,-1 0,0 0,1 0,-1 0,1 0,-1 0,0 0,1 0,-1 0,1 0,-1 0,0-1,1 1,3-3</inkml:trace>
  <inkml:trace contextRef="#ctx0" brushRef="#br0" timeOffset="9">610 11,'0'-1,"0"1,0 1,0 2,-1 0,0 1,-1 0,1 2,0-1,1 2,0-1,-2 0,1-1,0 0,0 0,0 1,0-2,1-2</inkml:trace>
  <inkml:trace contextRef="#ctx0" brushRef="#br0" timeOffset="10">590 62,'0'-1,"1"0,0-2,2 1,1-1,-1 1,1-1,1 1,1 0,-1-1,1 2</inkml:trace>
  <inkml:trace contextRef="#ctx0" brushRef="#br0" timeOffset="11">642 56,'1'-1,"0"1,0-1,0 1,0-1,0 0,0 1,0-1,0 0,-1 0,1 0,0 0,0 0,-1 0,1 0,0 0,-1 0,1 0,-1 0,0 0,1 0,-1 0,1-2,-3-5,-12 21,12-11,1 0,0 0,0 0,-1 1,1-1,1 0,-1 1,0-1,1 1,-1-1,1 1,0-1,-1 1,1-1,1 4,-1-5,0-1,0 1,0-1,0 1,1-1,-1 1,0-1,0 1,1-1,-1 1,0-1,1 1,-1-1,0 1,1-1,-1 0,1 1,-1-1,0 1,1-1,-1 0,1 0,-1 1,1-1,0 0,1 0,-1 0,0 0,1 0,-1 0,0 0,0 0,1-1,-1 1,0-1,0 1,1-1,-1 1,0-1,0 0,0 1,2-2,1-1</inkml:trace>
  <inkml:trace contextRef="#ctx0" brushRef="#br0" timeOffset="12">714 25,'-1'0,"0"0,1 0,-1 0,0 0,0 0,1 0,-1 0,0 1,1-1,-1 0,0 0,0 1,1-1,-1 0,1 1,-1-1,0 1,1-1,-1 1,1-1,-1 1,1-1,-1 1,1-1,-1 1,1 0,0-1,-1 1,1 0,0-1,0 1,0 0,-1 0,1 30,1-28,-1 0,0-1,1 1,-1 0,0 0,-1-1,1 1,0 0,-1-1,0 4,0-6,1 1,-1 0,1-1,-1 1,1 0,-1-1,0 1,1 0,-1-1,1 1,-1-1,0 0,0 1,1-1,-1 1,0-1,0 0,0 0,1 1,-1-1,0 0,-2 0,0-1</inkml:trace>
  <inkml:trace contextRef="#ctx0" brushRef="#br0" timeOffset="13">805 18,'0'-2,"0"2,0 1,0 2,0 1,0 2,0 0,0 0,0 1,0-1,0 1,0 0,0-1,0 1,0-1,-1 0,-1 1,1-2</inkml:trace>
  <inkml:trace contextRef="#ctx0" brushRef="#br0" timeOffset="14">771 63,'2'-1,"0"0,0 0,1 0,-1 0,0 0,0 0,1 1,-1-1,0 1,1 0,-1 0,4 0,12-3,-15 1,0 1,0-1,0 0,0 0,0 0,-1 0,1 0,-1 0,1-1,-1 1,0-1,0 1,0-1,0 0,-1 0,1 0,-1 0,3-7,-9 25,-3 20,8-29,0 0,1 0,0 0,0 0,0 0,1-1,2 7,0-19,-4 6,1-1,-1 1,1 0,0-1,-1 1,1 0,0-1,0 1,0 0,0 0,0 0,0-1,0 1,0 0,1 0,-1 1,0-1,1 0,-1 0,3 0,-3 2,0-1,1 1,-1 0,0 0,0 0,0 0,0 0,1 1,-2-1,1 0,0 0,0 1,0-1,0 1,-1-1,1 0,-1 1,1-1,-1 1,0-1,1 3,3 8,-3-8</inkml:trace>
  <inkml:trace contextRef="#ctx0" brushRef="#br0" timeOffset="15">934 69,'15'31,"-11"-23,-3-32,-1 22,0 1,0 0,0 0,0-1,1 1,-1 0,0 0,0-1,1 1,-1 0,1 0,-1 0,1 0,-1 0,1-1,0 1,0 0,-1 1,1-1,0 0,0 0,0 0,0 0,0 1,0-1,0 0,0 1,1-1,-1 1,2-1,0 0,0 1,0 0,0 0,0 0,1 0,-1 0,0 1,0-1,0 1,0 0,4 2,-6 4,6 23,-2-26,1-19,-7-12,-3 14,4 13,-1 0,1-1,0 1,0 0,0 0,0 0,0 0,0-1,-1 1,1 0,0 0,0 0,0 0,0 0,-1 0,1 0,0 0,0-1,0 1,-1 0,1 0,0 0,0 0,0 0,-1 0,1 0,0 0,0 0,0 0,-1 0,1 0,0 0,0 1,0-1,-1 0,1 0,0 0,0 0,0 0,0 0,-1 0,1 1,0-1,0 0,-1 10,3-6</inkml:trace>
  <inkml:trace contextRef="#ctx0" brushRef="#br0" timeOffset="16">1077 50,'-1'2,"1"0,0 0,1 0,-1 0,0 0,1 0,-1 0,1 0,-1 0,1-1,0 1,0 0,0 0,0-1,0 1,0 0,0-1,1 0,-1 1,3 2,-3-4,0 0,-1 0,1 1,-1-1,1 0,-1 0,1 0,0 0,-1 0,1 0,0 0,-1 0,1 0,-1 0,1 0,0 0,-1 0,1 0,-1-1,1 1,-1 0,1 0,-1-1,1 1,0-1,1 0,-1-1,1 0,-1 1,0-1,0 0,0 0,1 1,-2-1,1 0,0 0,1-3,6-18,-7 31,1 19,-2-27,0 1,0 0,0-1,0 1,0-1,0 1,1-1,-1 1,0 0,0-1,1 1,-1-1,0 1,1-1,-1 0,1 1,-1-1,0 1,1-1,-1 0,1 1,-1-1,1 0,-1 1,1-1,0 0,-1 0,1 0,-1 1,1-1,-1 0,1 0,0 0,-1 0,1 0,-1 0,2 0,2-2</inkml:trace>
  <inkml:trace contextRef="#ctx0" brushRef="#br0" timeOffset="17">1225 30,'-3'1,"-1"-1,0 0,1 1,-1 0,1 0,-1 0,1 0,-1 1,-2 1,5-3,0 1,1-1,-1 0,0 1,0-1,1 1,-1-1,0 1,1 0,-1-1,1 1,-1 0,1-1,-1 1,1 0,-1-1,1 1,0 0,-1 0,1 0,0-1,0 1,0 0,0 0,-1 0,1 0,0-1,0 1,1 0,-1 0,0 0,0 0,0-1,0 1,1 0,-1 0,0 0,1-1,-1 1,1 0,-1-1,1 1,-1 0,2 0,-2 0,1-1,-1 1,1-1,-1 0,1 1,-1-1,1 1,-1-1,1 0,-1 1,1-1,-1 0,1 0,0 0,-1 1,1-1,0 0,-1 0,1 0,0 0,-1 0,1 0,-1 0,1 0,0 0,-1-1,1 1,0 0,-1 0,1 0,-1-1,1 1,0 0,-1-1,1 1,-1 0,1-1,0 0,4-1,-6 18,-14 34,14-48,-1 1,1-1,0 1,-1-1,1 1,-1-1,0 0,0 0,1 0,-2 0,1 0,0 0,0-1,0 1,-1-1,-3 3,6-4,-1 0,1 0,0 0,0 0,-1 1,1-1,0 0,-1 0,1 0,0 0,-1 0,1 0,0 0,-1 0,1 0,0 0,0 0,-1 0,1 0,0 0,-1 0,1 0,0 0,-1 0,1-1,0 1,0 0,-1 0,1 0,0 0,-1-1,1 1,0 0,0 0,0 0,-1-1,1 1,0 0,0 0,0-1,-1 0,5-15,13-13,-8 20,0 0,0 1,1 1,20-13,-26 18</inkml:trace>
  <inkml:trace contextRef="#ctx0" brushRef="#br0" timeOffset="18">1283 25,'-1'1,"0"0,0 0,0 0,0 1,0-1,1 0,-1 0,0 1,1-1,-1 1,1-1,0 0,-1 1,1-1,0 1,0-1,0 3,-3 27,2-15,1-7,7-18,-2 1,-5 8,0-1,0 1,0-1,0 1,0-1,1 1,-1 0,0-1,0 1,0-1,1 1,-1-1,0 1,1 0,-1-1,0 1,1-1,-1 1,0 0,1 0,-1-1,1 1,-1 0,1 0,-1-1,1 1,-1 0,1 0,-1 0,1 0,-1 0,1 0,-1 0,1 0,-1 0,1 0,-1 0,1 0,-1 0,1 0,-1 0,1 0,-1 1,1-1,-1 0,1 1,11 22,-4-5,-5-15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08:56:23.56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110 98,'-1'0,"1"0,1 0,2 0,1 0,2 0,-1-2,0 1,-1-1</inkml:trace>
  <inkml:trace contextRef="#ctx0" brushRef="#br0" timeOffset="1">169 78,'-2'0,"1"1,0 2,1 0,0 0,1 2,-1-1,-1 0,1 0,1-2,1-2,0 0</inkml:trace>
  <inkml:trace contextRef="#ctx0" brushRef="#br0" timeOffset="2">183 27,'-2'0,"1"-2,-2 1,2 0,0-1</inkml:trace>
  <inkml:trace contextRef="#ctx0" brushRef="#br0" timeOffset="3">194 59,'5'25,"-4"-24,-1-1,0 0,1 1,-1-1,0 0,1 1,-1-1,0 0,1 0,-1 0,1 1,-1-1,0 0,1 0,-1 0,1 0,-1 0,1 0,-1 0,0 0,1 0,-1 0,1 0,-1 0,1 0,-1 0,1 0,-1 0,0 0,1 0,-1-1,1 1,-1 0,0 0,1-1,-1 1,0 0,1 0,-1-1,0 1,1 0,-1-1,0 1,0-1,1 1,-1-1,0 1,1 0,-1-1,1 1,-1 0,0 0,1-1,-1 1,1 0,-1 0,1 0,-1 0,1-1,-1 1,1 0,-1 0,1 0,-1 0,1 0,-1 0,1 1,-1-1,1 0,-1 0,1 0,-1 0,1 0,-1 1,1-1,-1 0,0 0,1 1,-1-1,1 0,-1 1,0-1,1 1,-1-1,0 0,0 1,1-1,-1 1,0-1,0 1,1-1,-1 1,0-1,0 1,0-1,0 0,0 1,0-1,0 1,0 0,0 0,4 7,-2-5</inkml:trace>
  <inkml:trace contextRef="#ctx0" brushRef="#br0" timeOffset="4">369 51,'0'2,"0"0,0 2,0 1,0 1,0 0,1 0,1-1,-1 0,0 1,0 0,0 0,-1 0,0 0,0 0</inkml:trace>
  <inkml:trace contextRef="#ctx0" brushRef="#br0" timeOffset="5">355 110,'0'-1,"-1"-1,1-2,1 0,2 0,1 2,2 0,0 2,0-1,1 1,0 0,-2 0</inkml:trace>
  <inkml:trace contextRef="#ctx0" brushRef="#br0" timeOffset="6">439 90,'0'0,"-1"0,1 0,-1 1,1-1,0 0,-1 0,1 1,-1-1,1 0,0 1,-1-1,1 0,-1 1,1-1,0 1,0-1,-1 0,1 1,0-1,0 1,0-1,-1 1,1-1,0 1,0-1,0 1,0-1,0 1,0-1,0 1,0-1,0 1,0-1,0 1,0-1,0 1,1-1,-1 1,0-1,0 1,1-1,-1 1,21-2,-19 1,-1-1,0 1,1-1,-1 1,0-1,0 1,0-1,0 0,1 0,-1 1,0-1,0 0,0 0,1-2,-2 2,0 1,0-1,0 0,0 1,0-1,0 1,0-1,0 0,0 1,-1-1,1 1,0-1,0 0,-1 1,1-1,0 1,-1-1,1 1,0-1,-1 1,1-1,-1 1,1 0,-1-1,1 1,-1 0,1-1,-1 1,1 0,-1 0,1-1,-1 1,0 0,1 0,-1 0,1 0,-1 0,0 0,-17-2,14 4</inkml:trace>
  <inkml:trace contextRef="#ctx0" brushRef="#br0" timeOffset="7">600 59,'4'31,"-1"-55,-3 23,0-1,0 1,0-1,0 0,0 1,0-1,0 1,1-1,-1 1,1-1,-1 1,1-1,-1 1,1-1,0 1,0 0,0-1,0 1,1-2,1 2,-1-1,1 1,-1 0,1 0,0 1,-1-1,1 0,0 1,-1 0,7 0,-4-1</inkml:trace>
  <inkml:trace contextRef="#ctx0" brushRef="#br0" timeOffset="8">679 64,'4'0,"1"0,-1-1,0 1,1-1,-1 0,0 0,0 0,0-1,4-2,1-6,-12 5,2 5,-1 0,1 0,0 1,0-1,0 0,0 0,0 1,0-1,0 1,1-1,-1 1,0-1,0 1,0-1,0 1,1 0,-1 0,0-1,0 1,1 0,-1 0,1 0,-2 1,1-1,0 1,0 0,0-1,0 1,0 0,0 0,1-1,-1 1,0 0,1 0,0 0,-1 0,1 0,0 0,0 0,0 0,0 0,0 0,1 0,-1 0,0 0,1 0,0-1,1 4,-2-4,1-1,-1 1,1-1,-1 1,1-1,0 1,-1-1,1 0,0 1,-1-1,1 0,0 1,0-1,-1 0,1 0,0 0,0 0,0 1,-1-1,1 0,0 0,1-1,0 1,1-1,-1 0,1 0,-1 0,0 0,0 0,0 0,0-1,0 1,4-3,4-6,-6 5</inkml:trace>
  <inkml:trace contextRef="#ctx0" brushRef="#br0" timeOffset="9">807 19,'-1'0,"0"0,0 0,0 0,0 1,0-1,0 0,0 0,1 1,-1-1,0 0,0 1,0-1,1 1,-1-1,0 1,0 0,1-1,-1 1,0 0,1-1,-1 1,1 0,-1 0,1-1,0 1,-1 0,1 0,-1 0,1 0,0 0,0 0,0-1,0 2,-1 0,1 0,0 0,0 0,0 0,0 0,0 0,1 0,-1 0,1 0,-1 0,1 0,-1-1,1 1,1 2,1 16,-3-19,0-1,-1 1,1-1,0 1,0-1,0 1,0-1,0 0,-1 1,1-1,0 1,0-1,-1 0,1 1,0-1,-1 0,1 1,0-1,-1 0,1 1,0-1,-1 0,1 0,-1 1,1-1,0 0,-1 0,1 0,-1 0,1 0,-1 1,1-1,-1 0,1 0,-1 0,1 0,-1 0,1-1,0 1,-1 0,0 0,0-1</inkml:trace>
  <inkml:trace contextRef="#ctx0" brushRef="#br0" timeOffset="10">834 65,'0'2,"0"0,0-1,0 1,0 0,1-1,-1 1,1-1,-1 1,1 0,0-1,0 1,-1-1,1 1,0-1,0 0,0 1,1-1,-1 0,0 0,0 0,3 2,-3-3,0 1,0-1,0 0,0 1,0-1,0 0,0 0,0 0,0 0,0 0,0 0,0 0,0 0,0 0,0 0,0-1,0 1,0 0,0-1,0 1,0-1,0 1,0-1,0 1,0-1,-1 0,1 1,0-1,0 0,-1 0,1 1,0-1,-1 0,1 0,-1 0,1-2,-1 4,0-1,0 0,0 0,0 1,0-1,0 0,0 0,0 1,0-1,0 0,1 0,-1 1,0-1,0 0,0 0,0 1,0-1,0 0,1 0,-1 0,0 1,0-1,0 0,1 0,-1 0,0 1,0-1,1 0,-1 0,0 0,0 0,1 0,-1 0,0 0,0 0,1 0,-1 0,0 1,0-1,1 0,-1-1,0 1,0 0,1 0,-1 0,0 0,0 0,1 0,-1 0,0 0,0 0,1 0,-1-1,0 1,0 0,1 0,-1 0,0 0,0-1,0 1,0 0,1 0,-1-1,0 1,0 0,0-1,0 1,0 0,0-1,1 1,-1 0,0-1,0 1,0 0,0 0,1-1,-1 1,0 0,0-1,1 1,-1 0,0 0,0 0,1-1,-1 1,0 0,1 0,-1 0,0 0,1-1,-1 1,0 0,1 0,-1 0,0 0,1 0,-1 0,0 0,1 0,-1 0,1 0,-1 0,0 0,1 1,-1-1,0 0,1 0,-1 0,0 0,0 0,1 1,-1-1,0 0,1 0,-1 1,0-1,0 0,1 0,-1 1,0-1,0 0,0 1,0-1,1 0,-1 0,0 1,0-1,0 1,0-1,0 0,0 1,0-1,0 0,0 1,0-1,0 1,3-6</inkml:trace>
  <inkml:trace contextRef="#ctx0" brushRef="#br0" timeOffset="11">936 32,'7'-1,"-5"13,-4 28,1-20,1-14</inkml:trace>
  <inkml:trace contextRef="#ctx0" brushRef="#br0" timeOffset="12">981 1,'-4'108,"4"-103</inkml:trace>
  <inkml:trace contextRef="#ctx0" brushRef="#br0" timeOffset="13">962 64,'0'-1,"2"0,0-1,2 1,0-1,0 0,1 1,1 0,-1 0</inkml:trace>
  <inkml:trace contextRef="#ctx0" brushRef="#br0" timeOffset="14">1 368,'6'56,"-7"-109,1 52,0-1,1 0,-1 1,0-1,1 1,-1-1,1 1,0-1,-1 1,1-1,0 1,0 0,0-1,0 1,0 0,0 0,0 0,0 0,0-1,1 2,-1-1,0 0,1 0,-1 0,1 1,-1-1,1 0,-1 1,1 0,-1-1,3 1,1 0</inkml:trace>
  <inkml:trace contextRef="#ctx0" brushRef="#br0" timeOffset="15">59 393,'15'-18,"-9"8,-11 8,4 3,0 0,0-1,0 1,0 0,0 0,0-1,0 1,0 0,0 0,1 0,-1 0,0 0,1 0,-1 0,1 0,-1 1,1-1,-1 0,1 0,0 0,-1 0,1 1,0-1,0 0,0 0,0 1,0-1,1 2,-1-2,0-1,0 1,0 0,1 0,-1-1,0 1,1 0,-1-1,0 1,1-1,-1 1,1 0,-1-1,1 1,-1-1,1 1,-1-1,1 1,-1-1,1 0,0 1,-1-1,1 0,0 1,-1-1,1 0,0 0,-1 0,1 0,0 0,0 1,-1-1,1 0,0-1,-1 1,1 0,0 0,0 0,-1 0,1 0,0-1,-1 1,1 0,0-1,-1 1,1 0,-1-1,1 1,0-1,-1 1,1-2,4-1,0 0</inkml:trace>
  <inkml:trace contextRef="#ctx0" brushRef="#br0" timeOffset="16">155 341,'-1'0,"0"0,0 0,0 0,0 0,0 0,0 0,0 0,0 0,0 0,0 0,0 0,0 1,0-1,0 0,0 1,0-1,0 1,0-1,1 1,-1-1,0 1,0 0,1-1,-1 1,0 0,1-1,-1 1,-1 2,7 22,0-3,-5-21,-1 0,1-1,0 1,0 0,0-1,0 1,-1 0,1-1,0 1,0-1,-1 1,1 0,0-1,-1 1,1-1,-1 1,1-1,-1 1,1-1,-1 0,1 1,-1-1,0 0,1 1,-1-1,1 0,-1 1,0-1,0 0,1 0,-1 0,1 0,0 0,0 0,0 0,0 1,0-1,0 0,0 0,0 0,0 0,0 0,-1 0,1 0,0 0,0 0,0 0,0 0,0 0,0 0,0 0,0 0,0 0,-1 0,1 0,0 0,0 0,0 0,0 0,0-1,0 1,0 0,0 0,0 0,0 0,-1 0,1 0,0 0,0 0,0 0,0 0,0 0,0 0,0-1,0 1,0 0,0 0,0 0,0 0,0 0,0 0,0 0,0 0,0 0,0-1,0 1,0 0,0 0,0 0,0 0,0 0,0 0,0 0,0 0,0 0,0-1,0 1,0 0,0 0,2-2</inkml:trace>
  <inkml:trace contextRef="#ctx0" brushRef="#br0" timeOffset="17">162 374,'3'6,"-1"-1,0 0,1 0,-1 0,1 0,0-1,6 8,-8-12,0 0,0 0,0 1,0-1,0 0,0-1,-1 1,1 0,0 0,0 0,0 0,0-1,0 1,0 0,0-1,0 1,-1-1,1 1,0-1,0 0,0 1,-1-1,1 0,0 1,-1-1,1 0,-1 0,1 1,-1-1,1-1,12-31,-9 21,-3 38,-1-25,0 0,0 0,0 0,0 1,0-1,0 0,0 0,1 0,-1 0,0 0,1 0,-1 0,1 0,-1 0,1 0,-1 0,1 0,0 0,-1-1,1 1,0 0,1 1,1-3</inkml:trace>
  <inkml:trace contextRef="#ctx0" brushRef="#br0" timeOffset="18">272 304,'-4'-1,"3"1,1 0,0 0,0 0,0 0,0 0,-1 0,1 0,0 0,0 0,0 0,0 1,-1-1,1 0,0 0,0 0,0 0,0 0,0 0,-1 0,1 0,0 0,0 1,0-1,0 0,0 0,0 0,0 0,0 0,-1 1,1-1,0 0,0 0,0 0,0 0,0 1,0-1,0 0,0 0,0 0,0 0,0 1,0-1,0 0,0 0,0 0,0 0,0 1,1-1,-1 0,0 0,0 0,0 0,0 0,0 1,0-1,0 0,0 0,1 0,-1 5,-7 34,6-34,0 0,-1 0,2 1,-1-1,0 0,1 1,0-1,2 10,1-15,0-2</inkml:trace>
  <inkml:trace contextRef="#ctx0" brushRef="#br0" timeOffset="19">303 296,'-7'124,"7"-119</inkml:trace>
  <inkml:trace contextRef="#ctx0" brushRef="#br0" timeOffset="20">285 375,'0'-2,"1"1,0-1,2-1,0 1,1-1,0 1,0-1,0 0,0-1,0 1</inkml:trace>
  <inkml:trace contextRef="#ctx0" brushRef="#br0" timeOffset="21">387 355,'1'0,"1"0,2 0,0-1,1 0,0-1,0 1,1 1,-1-1</inkml:trace>
  <inkml:trace contextRef="#ctx0" brushRef="#br0" timeOffset="22">393 393,'1'0,"2"0,1 0,1 0,0-1,-1-1,2 1,-1 0,1 0,-1 1</inkml:trace>
  <inkml:trace contextRef="#ctx0" brushRef="#br0" timeOffset="23">625 206,'0'0,"0"-1,-1 1,1 0,-1-1,1 1,0 0,-1-1,1 1,-1 0,1 0,-1-1,1 1,-1 0,1 0,0 0,-1 0,1 0,-1 0,0-1,1 1,-1 0,1 1,-1-1,1 0,-1 0,1 0,-1 0,1 0,0 0,-1 1,1-1,-1 0,1 0,-1 0,1 1,-1-1,1 0,0 1,-1-1,1 1,0-1,-1 0,1 1,-22 15,20-13,0 0,0 1,0-1,0 1,1-1,0 1,0-1,0 1,0 0,0-1,1 1,0 0,-1 0,2 0,-1-1,0 1,1 0,-1 0,1-1,0 1,0 0,2 3,6 31,-9-37,0 0,0 0,0 1,0-1,0 0,0 0,-1 0,1 1,0-1,-1 0,1 0,-1 0,1 0,-1 0,0 0,1 0,-1 0,0 0,0 0,0-1,0 1,0 0,0 0,0-1,0 1,0 0,0-1,0 1,-2 0,2-1,0 0,0 1,0-1,0 1,0 0,0-1,0 1,0 0,0-1,0 1,0 0,0 0,1 0,-1 0,0 0,1 0,-1 0,1 0,-1 1,14 4,-11-6,-1 0,0 0,1 0,-1 0,0 1,1-1,-1 1,0-1,1 1,-1-1,0 1,0-1,0 1,0 0,1 0,-1 0,0 0,0 0,0 0,1 1,-2 4,0-1,0 0,-1 0,1 0,-1 0,0 0,-1 0,1 0,-1 0,0-1,0 1,0 0,-6 7,4-6,1 1,0-1,0 1,0 0,-2 12,5-18,0-1,0 1,0 0,0-1,0 1,0-1,0 1,1 0,-1-1,0 1,0-1,1 1,-1-1,0 1,1-1,-1 1,0-1,1 1,-1-1,1 1,-1-1,1 0,-1 1,1-1,-1 0,1 0,-1 1,1-1,0 0,-1 0,1 0,-1 0,1 1,0-1,-1 0,1 0,-1 0,2-1,29 1,-23-1,-2 1</inkml:trace>
  <inkml:trace contextRef="#ctx0" brushRef="#br0" timeOffset="24">697 212,'0'0,"0"0,0 0,0 0,0 0,0 0,0-1,0 1,0 0,0 0,0 0,0 0,0-1,0 1,0 0,0 0,0 0,0 0,-1 0,1 0,0-1,0 1,0 0,0 0,0 0,0 0,0 0,-1 0,1 0,0 0,0 0,0-1,0 1,0 0,-1 0,1 0,0 0,0 0,0 0,0 0,-1 0,1 0,0 0,0 0,0 0,0 0,0 0,-1 0,1 0,0 1,0-1,-12 6,-7 13,19-18,0 0,0 1,0-1,0 1,1-1,-1 1,0-1,1 1,-1-1,1 0,-1 1,1-1,0 0,0 0,-1 1,1-1,0 0,0 0,0 0,0 0,1 0,-1 0,2 1,12 18,-15-19,0 0,-1 0,1 0,-1 0,1-1,-1 1,1 0,-1 0,1-1,-1 1,0 0,1-1,-1 1,0 0,0-1,1 1,-1-1,0 1,0-1,0 0,0 1,0-1,0 0,0 0,1 1,-1-1,0 0,0 0,0 0,-2 0,-3-1,5 0</inkml:trace>
  <inkml:trace contextRef="#ctx0" brushRef="#br0" timeOffset="25">743 225,'4'13,"-2"-5,0 1,1-1,-1 0,8 14,-9-22,-1 0,0 0,1 0,-1 1,0-1,1 0,-1 0,0 0,1 0,-1 0,0 0,1 0,-1 0,0 0,1 0,-1 0,0 0,1 0,-1 0,0 0,1 0,-1 0,0 0,1 0,-1-1,0 1,1 0,-1 0,0 0,1-1,-1 1,0 0,0 0,1-1,-1 1,0 0,0 0,0-1,1 1,-1 0,0-1,0 1,0 0,0-1,0 1,8-22,-4 10,0 33,-4-21,0 1,0-1,0 0,0 0,0 1,0-1,0 0,0 0,0 1,0-1,0 0,0 1,0-1,0 0,0 0,0 1,0-1,0 0,0 0,0 1,1-1,-1 0,0 0,0 1,0-1,0 0,1 0,-1 0,0 1,0-1,1 0,-1 0,0 0,0 0,1 1,-1-1,0 0,0 0,1 0,-1 0,0 0,0 0,1 0,-1 0,10-12,5-22,-18-5,4 41</inkml:trace>
  <inkml:trace contextRef="#ctx0" brushRef="#br0" timeOffset="26">911 188,'-3'-1,"1"1,-1 0,1 1,-1-1,1 0,-1 1,1-1,0 1,-1 0,1-1,0 1,-1 0,-2 2,4-1,0-1,0 0,0 1,0-1,0 1,0-1,1 1,-1-1,0 1,1 0,-1-1,1 1,0 0,-1-1,1 1,0 0,0 0,0-1,0 1,1 0,-1 1,1 30,-2-28,1 1,0-1,0 1,0 0,1-1,0 1,0-1,0 1,4 7,-4-13,0 1,0-1,0 1,0-1,1 1,-1-1,0 0,0 1,0-1,1 0,-1 0,0 0,0 0,1 0,-1 0,0-1,0 1,0 0,2-1,3 0,-1 1</inkml:trace>
  <inkml:trace contextRef="#ctx0" brushRef="#br0" timeOffset="27">949 213,'-26'6,"26"-6,0 1,-1-1,1 1,0-1,-1 0,1 1,0-1,0 1,-1-1,1 1,0-1,0 1,0-1,0 1,-1-1,1 1,0-1,0 1,0-1,0 1,0-1,0 1,0-1,1 1,-1-1,0 1,0 0,2 3,0-1,0 1,1-1,-1 1,1-1,0 0,-1 0,6 4,-7-7,-1 1,0-1,1 0,-1 1,0-1,0 0,1 1,-1-1,0 0,0 1,0-1,1 1,-1-1,0 0,0 1,0-1,0 1,0-1,0 1,0-1,0 0,0 1,0-1,0 1,0-1,0 1,0-1,0 0,0 1,-1-1,1 1,0-1,0 0,0 1,-1-1,1 1,0-1,0 0,-1 1,-18 9,19-10,-1 1,0-1,1 0,-1 0,1 0,-1 0,0 0,1 0,-1 0,0 0,1 0,-1 0,0 0,1 0,-1 0,1-1,-1 1,0 0,1 0,-1-1,1 1,-1 0,1-1,-1 1,0-1,1 0,0 0,0 0,0-1,0 1,0 0,0 0,0 0,0 0,0 0,1 0,-1 0,0 0,1 0,-1-1,1 2,-1-1,1 0,0 0,-1 0,1 0,0 0,1-1,26-19,-25 20,0 0,0-1,0 1,-1-1,1 0,-1 0,0 0,1 0,-1 0,3-5,-5 7,0-1,0 1,0-1,0 0,0 1,-1-1,1 1,0-1,0 0,0 1,-1-1,1 1,0-1,-1 1,1-1,0 1,-1-1,1 1,0-1,-1 1,1-1,-1 1,1 0,-1-1,1 1,-1 0,0-1,1 1,-1 0,1 0,-1 0,1 0,-1-1,0 1,1 0,-1 0,-1 0,0 2</inkml:trace>
  <inkml:trace contextRef="#ctx0" brushRef="#br0" timeOffset="28">1007 180,'-2'1,"9"3,-5-4,0 0,-1 1,1-1,0 1,0 0,-1 0,1-1,0 1,-1 0,1 1,-1-1,1 0,-1 0,1 1,-1-1,0 0,0 1,0-1,0 1,0 0,0-1,1 3,-5 33,4-31,-1 0,0 0,-1 0,1 0,-1 0,0 0,-1 0,1-1,-5 9,5-13,0 0,-1 0,1 0,-1-1,1 1,-1 0,0-1,1 1,-1-1,1 1,-1-1,0 0,-3 0,-6-1,11-5,3 4</inkml:trace>
  <inkml:trace contextRef="#ctx0" brushRef="#br0" timeOffset="29">1097 252,'-1'-1,"-1"1,2 0,1 0,3 1,0 1,2 0,-1-2,0-1,-1 1</inkml:trace>
  <inkml:trace contextRef="#ctx0" brushRef="#br0" timeOffset="30">1090 297,'-1'0,"1"0,1 0,2 0,1 0,2 0,-1-1,0 0,0-1,-1 0,1 0,-1 0</inkml:trace>
  <inkml:trace contextRef="#ctx0" brushRef="#br0" timeOffset="31">1206 200,'0'71,"0"-71,-1 16,1-16,0 0,0 0,0-1,0 1,0 0,0 0,0 0,0 0,0 0,-1-1,1 1,0 0,0 0,0 0,0 0,0 0,0 0,-1 0,1 0,0 0,0-1,0 1,0 0,-1 0,1 0,0 0,0 0,0 0,0 0,-1 0,1 0,0 0,0 0,0 0,0 0,0 0,-1 1,1-1,0 0,0 0,0 0,0 0,0 0,-1 0,1 0,0 0,0 0,0 0,0 1,0-1,0 0,0 0,-1 0,1 0,0 0,0 1,0-1,0 0,-2-3</inkml:trace>
  <inkml:trace contextRef="#ctx0" brushRef="#br0" timeOffset="32">1233 213,'-2'1,"0"-1,0 1,0-1,0 1,1-1,-1 1,0 0,0 0,0 0,1 0,-1 0,1 1,-1-1,1 0,-1 1,1-1,0 1,-1-1,1 1,0 0,0-1,0 1,1 0,-1 0,0 0,1 0,-1 0,1-1,-1 5,1-4,-1-1,1 0,0 1,0-1,0 1,0-1,0 0,0 1,0-1,0 1,1-1,-1 1,0-1,1 0,-1 1,1-1,0 0,-1 0,1 1,0-1,0 0,0 0,0 0,0 0,0 0,0 0,0 0,0 0,0-1,1 1,-1 0,0-1,0 1,1 0,-1-1,0 0,1 1,-1-1,1 0,-1 0,3 0,-1 0,0 0,-1-1,1 1,0-1,0 0,-1 0,1 0,-1 0,1-1,-1 1,1-1,-1 1,0-1,0 0,0 0,0 0,0 0,0 0,0 0,-1 0,1-1,1-3,-3 5,1 0,0-1,-1 1,1-1,-1 1,0 0,1-1,-1 1,0-1,0 1,0-1,0 1,0-1,0 1,-1-1,1 1,0-1,-1 1,1-1,-1 1,1 0,-1-1,0 1,0 0,0 0,1-1,-1 1,0 0,0 0,-1 0,1 0,0 0,0 0,0 0,-1 1,1-1,0 0,-1 1,1-1,-1 1,1-1,-2 1,1 0,-1-1,1 1,0 0,0 0,-1 1,1-1,0 0,0 1,0 0,-1-1,1 1,0 0,0 0,-2 1,5-1</inkml:trace>
  <inkml:trace contextRef="#ctx0" brushRef="#br0" timeOffset="33">1355 291,'0'-1,"0"0,0 2,0 2,0 2,0 0,0 1,-1 0,0-1,1-1</inkml:trace>
  <inkml:trace contextRef="#ctx0" brushRef="#br0" timeOffset="34">684 413,'-22'5,"22"-4,-1 0,1-1,0 1,-1 0,1 0,0 0,0 0,0 0,0-1,0 1,0 0,0 0,0 0,0 0,0 0,0 0,0-1,1 1,-1 0,0 0,1 0,-1 0,0-1,1 1,-1 0,1 0,-1-1,1 1,0 0,-1-1,1 1,0-1,0 1,0 1,1-1,-1 0,0 0,0 1,0-1,0 1,0-1,-1 1,1 0,0-1,-1 1,1 0,-1-1,1 1,-1 0,0-1,0 1,0 0,0 0,0-1,0 1,-1 3,0-4,0 1,-1 0,1-1,-1 1,1-1,-1 1,0-1,1 0,-1 0,0 0,0 0,0 0,0 0,0 0,0-1,0 1,-2 0,26-14,-18 10</inkml:trace>
  <inkml:trace contextRef="#ctx0" brushRef="#br0" timeOffset="35">728 419,'1'15,"0"0,1 0,1 0,6 19,-4-33,2-12,5-20,-11 25,6-7,-4 12,-2 23,-2-20,1 0,0 0,0 1,-1-1,1 0,1 0,-1 1,0-1,0 0,1 0,0 0,-1 1,1-1,0 0,0 0,1 2,-1-4,0-1,0 1,0-1,0 1,0-1,0 1,0-1,-1 0,1 0,0 1,0-1,-1 0,1 0,0 0,-1 0,1 0,-1 0,0 0,1 0,-1 0,0 0,1 0,-1 0,0-1,7-34,-6 31,-1-12,0 18,0-1,0 0,0 0,0 0,-1 0,1 0,0 0,0 1,0-1,0 0,0 0,-1 0,1 0,0 0,0 0,0 0,0 0,-1 0,1 0,0 0,0 0,0 0,0 0,-1 0,1 0,0 0,0 0,0 0,0 0,-1 0,1 0,0 0,0 0,0 0,0 0,-1 0,1 0,0-1,0 1,0 0,0 0,0 0,0 0,-1 0,1 0,0-1,0 1,0 0,0 0,0 0,0 0,0-1,0 1,0 0,-2 3</inkml:trace>
  <inkml:trace contextRef="#ctx0" brushRef="#br0" timeOffset="36">915 407,'-3'1,"0"0,0 0,0 0,0 1,0-1,0 1,1 0,-1 0,0 0,-3 3,5 0,-1 0,1-1,0 1,0 0,1 0,0 0,0 0,0-1,0 1,1 0,1 8,0-6,-1 0,-1-1,1 1,-1 0,0 0,-2 7,2-13,0-1,0 1,0-1,0 1,0-1,0 0,0 1,1-1,-1 1,0-1,0 1,0-1,0 1,1-1,-1 1,0-1,1 0,-1 1,0-1,1 0,-1 1,0-1,1 0,-1 1,0-1,1 0,-1 0,1 1,-1-1,1 0,-1 0,1 0,-1 0,1 0,-1 1,1-1,-1 0,0 0,1 0,-1 0,1 0,-1-1,1 1,-1 0,1 0,-1 0,1 0,-1 0,1-1,-1 1,1-1,27-8,-23 6</inkml:trace>
  <inkml:trace contextRef="#ctx0" brushRef="#br0" timeOffset="37">960 420,'0'0,"0"-1,0 1,0 0,0 0,0 0,0-1,0 1,0 0,-1 0,1 0,0-1,0 1,0 0,0 0,-1 0,1 0,0 0,0 0,0-1,-1 1,1 0,0 0,0 0,-1 0,1 0,0 0,0 0,0 0,-1 0,1 0,0 0,0 0,-1 0,1 0,0 0,0 0,0 0,-1 0,1 0,0 0,0 1,-1-1,1 0,0 0,0 0,0 0,0 0,-1 1,1-1,0 0,0 0,0 0,0 1,0-1,0 0,-1 0,1 0,0 1,0-1,0 0,0 0,0 0,0 1,0-1,0 0,0 1,-1 0,0 0,1 0,-1 0,0 0,1 0,-1 0,0 0,1 1,0-1,-1 0,1 0,0 1,-1-1,1 0,0 0,0 1,0 1,1-1,0 0,0 0,0-1,0 1,0 0,0 0,0 0,1-1,-1 1,1-1,-1 1,1-1,3 3,9 13,-14-16,0 0,0 1,0-1,0 0,-1 1,1-1,-1 0,1 0,-1 0,1 1,-1-1,1 0,-1 0,0 0,0 0,0 0,1 0,-1 0,0 0,0 0,-2 1,-13 6,8-17,8 7,0 1,0-1,0 0,0 0,0 1,0-1,1 0,-1 0,1 1,-1-1,1 0,0 1,-1-1,1 1,0-1,0 1,0-1,2-1,10-7,11-9,-23 19,-1-1,1 1,-1-1,1 1,0-1,-1 1,1-1,-1 0,0 1,1-1,-1 0,1 1,-1-1,0 0,0 1,1-1,-1 0,0 0,0 1,0-1,0 0,0 0,0 0,0 1,0-1,0-1,-1 1,1 1,-1 0,1 0,-1-1,1 1,0 0,-1 0,1 0,-1 0,1 0,-1-1,1 1,-1 0,1 0,-1 0,1 0,-1 0,1 1,-1-1,1 0,-1 0,1 0,-1 0,1 0,0 1,-1-1,1 0,-1 0,1 1,0-1,-1 0,1 1,-1 0,0 1</inkml:trace>
  <inkml:trace contextRef="#ctx0" brushRef="#br0" timeOffset="38">1026 393,'-2'0,"6"1,21 6,-25-7,1 0,0 0,-1 0,1 0,-1 1,1-1,0 0,-1 1,1-1,-1 0,1 1,-1-1,1 0,-1 1,1-1,-1 1,0-1,1 1,-1-1,0 1,1-1,-1 1,0-1,0 1,1-1,-1 1,0 0,0-1,0 1,0-1,0 1,0 0,0-1,0 1,0 1,-2 3,1 1,0 0,0-1,0 1,1 0,0 0,0 0,1 8,0-8,0 0,-1 0,0 0,-1 0,1 0,-1 0,-2 8,-15-1,18-12,-1-1,1 0,-1 1,1-1,-1 0,1 0,-1 0,1 0,-1 1,1-1,-1 0,1 0,-1 0,1 0,-1 0,0 0,1 0,-1 0,1 0,-1-1,1 1,-1 0,1 0,-1 0,1-1,-1 1,1 0,-1 0,1-1,0 1,-1 0,1-1,-1 1,1-1,0 1,-1 0,1-2,0 0</inkml:trace>
  <inkml:trace contextRef="#ctx0" brushRef="#br0" timeOffset="39">1167 471,'1'0,"1"0,2 0,1 0,0-1,0 0,-1-1</inkml:trace>
  <inkml:trace contextRef="#ctx0" brushRef="#br0" timeOffset="40">1161 504,'1'0,"2"0,1 0,1 0,1 0,0 0,1 0,-2 0</inkml:trace>
  <inkml:trace contextRef="#ctx0" brushRef="#br0" timeOffset="41">1264 420,'0'0,"0"0,0 0,0 0,0 0,0 0,0 0,0 0,0 0,0 0,0 0,0 0,1 0,-1 0,0 0,0 0,0 0,0 0,0 0,0 0,0 0,0 0,0 0,0 0,0 0,1 0,-1 0,0 0,0 0,0 0,0 0,0 0,0 0,0 0,0-1,0 1,0 0,0 0,0 0,0 0,0 0,0 0,0 0,0 0,0 0,0 0,0 0,0-1,0 1,0 0,7 14,3 19,2 19,-12-47</inkml:trace>
  <inkml:trace contextRef="#ctx0" brushRef="#br0" timeOffset="42">1497 219,'-2'0,"1"0,0 0,0 0,0 0,0 0,0 1,0-1,0 0,0 1,0-1,0 1,0-1,0 1,0-1,0 1,0 0,1-1,-1 1,0 0,0 0,1 0,-1 0,0-1,1 1,-1 0,1 0,-1 0,1 0,0 0,-1 2,1 0,-1 0,1-1,0 1,0 0,0 0,0 0,0 0,1-1,-1 1,1 0,0 0,1 2,-2-3,0-1,1 1,-1-1,1 0,-1 1,1-1,0 0,-1 0,1 1,0-1,0 0,0 0,0 0,0 0,0 0,0 0,0 0,0 0,0-1,1 1,-1 0,0-1,1 1,-1-1,0 1,1-1,-1 0,1 0,-1 1,0-1,1 0,-1 0,1 0,-1-1,1 1,-1 0,0 0,1-1,-1 1,0-1,1 1,-1-1,0 0,1 1,-1-1,0 0,0 0,0 0,0 0,0 0,0 0,0 0,0 0,0 0,-1 0,2-3,0 2,-1 0,1 0,-1 0,1 0,-1 0,0-1,0 1,0 0,0-1,-1 1,1-1,-1 1,1-1,-1 1,0-1,0 1,0-1,0-2,-1 3,1 0,-1 0,0 1,0-1,0 0,0 1,0-1,0 1,0-1,0 1,-1 0,1 0,0-1,-1 1,1 0,-1 0,1 0,-1 0,0 1,1-1,-1 0,0 1,0-1,0 1,1 0,-3-1,-4 3,6 0</inkml:trace>
  <inkml:trace contextRef="#ctx0" brushRef="#br0" timeOffset="43">1786 232,'-4'0,"-26"4,29-4,0 1,0-1,1 1,-1-1,0 1,0 0,1-1,-1 1,0 0,1 0,-1-1,1 1,-1 0,1 0,-1 0,1 0,-1 0,1 0,0 0,0 0,-1 0,1 0,0 0,0 0,0 0,0 0,0 0,1 0,-1 0,0 0,1 1,-1 0,1 0,0 0,1 0,-1 0,0 0,1 0,-1 0,1-1,-1 1,1-1,0 1,-1-1,1 1,0-1,0 0,0 0,0 0,0 0,0 0,1-1,-1 1,0 0,0-1,1 0,-1 0,0 1,0-1,1-1,1 1,-1 0,0 0,0 0,0 0,0 0,0 0,0-1,0 1,0-1,-1 0,1 0,0 0,0 0,-1-1,1 1,-1-1,1 1,-1-1,0 0,0 0,0 0,0 0,0-1,2-1,-4 2,0 1,0 0,0-1,0 1,0 0,-1-1,1 1,0 0,-1-1,1 1,-1 0,1-1,-1 1,0 0,1 0,-1 0,0 0,0 0,0 0,0 0,0 0,0 0,0 0,0 0,0 1,-3-2,3 1,0 0,0 0,0 0,0 0,0 1,0-1,-1 0,1 1,0-1,0 1,-1 0,1-1,0 1,-1 0,1 0,0 0,-1 0,1 0,0 0,-1 0,1 0,-1 0,1 1,0-1,-2 1,6 7,-2-8,2 3</inkml:trace>
  <inkml:trace contextRef="#ctx0" brushRef="#br0" timeOffset="44">1922 219,'-2'1,"0"-1,0 1,0 0,0 0,0 1,0-1,0 0,0 1,1-1,-1 1,0-1,1 1,0 0,-1 0,1-1,0 1,0 0,0 0,0 1,0-1,0 0,1 0,-1 0,1 0,-1 1,1-1,0 3,0-4,-1 0,1 1,0-1,0 0,0 0,0 0,0 0,0 0,0 1,0-1,0 0,0 0,1 0,-1 0,0 0,1 0,-1 0,1 0,-1 0,1 0,0 0,-1 0,1 0,0 0,0 0,0-1,-1 1,1 0,0-1,0 1,0 0,0-1,0 1,0-1,0 0,0 1,1-1,-1 0,0 1,0-1,0 0,0 0,0 0,0 0,1 0,-1 0,0-1,0 1,0 0,0-1,0 1,0 0,0-1,0 1,0-1,0 0,0 1,1-2,3-1,0 0,-1 0,0-1,1 0,-1 0,0 0,-1 0,1 0,-1-1,4-7,-6 11,-1 0,1 0,-1 0,1 0,-1 0,1-1,-1 1,1 0,-1 0,0-1,0 1,0 0,0-1,0 1,0 0,0 0,0-1,-1 1,1-2,-1 2,0 0,0 0,0 0,0 0,0 1,0-1,-1 0,1 1,0-1,0 1,0-1,-1 1,1 0,0-1,-1 1,1 0,0 0,-1 0,1 0,0 0,-1 0,1 0,0 0,-2 1,2-1,0 0,0 0,0 0,0 0,0 0,0 0,0 0,0 1,0-1,0 0,0 1,0-1,1 0,-1 1,0-1,0 1,0 0,0-1,1 1,-1 0,0-1,1 1,-1 0,0 0,1 0,-1-1,1 1,-1 0,1 0,0 0,-1 0,1 1,0 2</inkml:trace>
  <inkml:trace contextRef="#ctx0" brushRef="#br0" timeOffset="45">2069 212,'-2'1,"-1"1,0-1,1 0,-1 1,1-1,-1 1,1-1,0 1,0 0,0 0,-2 3,2-3,1 0,-1 0,1 1,-1-1,1 0,0 1,0-1,1 1,-1-1,0 1,0 4,1-6,0 0,0 0,0 0,1 0,-1-1,0 1,0 0,1 0,-1 0,0 0,1 0,-1 0,1-1,-1 1,1 0,-1 0,1-1,0 1,-1 0,1-1,0 1,1 0,1 0,0 0,-1 0,1 0,1 0,-1-1,0 1,0-1,0 0,0 0,0 0,0-1,0 1,0-1,0 1,0-1,0 0,5-2,-4 1,1-1,-2 1,1-1,0 0,0 0,-1 0,0 0,0 0,0-1,3-3,-5 6,0 0,-1 0,1 0,-1 0,1 0,-1 0,1 0,-1 1,1-1,-1-1,0 1,1 0,-1 0,0 0,0 0,0 0,0 0,0 0,0 0,0 0,0 0,-1 0,1 0,0 0,-1 0,1 0,0 0,-1 0,1 0,-1 0,0 0,1 0,-1 0,0 1,1-1,-1 0,0 0,0 1,0-1,0 1,0-1,1 1,-1-1,0 1,0-1,0 1,0 0,-1 0,0-1,1 1,0 0,0-1,0 1,0 0,0 0,0 0,-1 0,1 0,0 1,0-1,0 0,0 0,0 1,0-1,0 1,0-1,1 1,-1-1,0 1,0-1,0 1,0 0,1-1,-2 3,1-3,1 0,0 1,0-1,-1 0,1 1,0-1,0 1,0-1,0 0,0 1,-1-1,1 1,0-1,0 1,0-1,0 0,0 1,0-1,0 1,1-1,-1 1,0-1,0 0,0 1,0-1,0 1,1-1,-1 0,0 1,0-1,1 0,-1 1,0-1,0 0,1 1,-1-1,1 0,-1 0,0 1,1-1,-1 0,0 0,1 0,-1 1,1-1,-1 0,1 0,-1 0,0 0,1 0,-1 0,1 0,-1 0,1 0,0 0,4 0</inkml:trace>
  <inkml:trace contextRef="#ctx0" brushRef="#br0" timeOffset="46">2212 219,'-1'0,"-1"0,0 1,1-1,-1 1,1-1,-1 1,1 0,-1-1,1 1,0 0,-1 0,1 0,0 0,-1 0,1 0,0 1,0-1,0 0,0 0,0 1,1-1,-1 1,0-1,1 1,-1-1,1 1,-1-1,1 1,0 0,-1-1,1 1,0-1,0 1,0 0,0-1,1 1,-1 0,0-1,1 3,0-3,-1 0,0 0,0 0,1 0,-1 0,0 0,1 0,-1 0,1 0,-1 0,1 0,0 0,-1 0,1-1,0 1,-1 0,1 0,0-1,0 1,0 0,0-1,2 2,-2-2,0-1,1 1,-1 0,0 0,1 0,-1-1,0 1,0-1,1 1,-1-1,0 1,0-1,0 0,0 0,1 1,-1-1,0 0,-1 0,1 0,0 0,0 0,0 0,0-1,0-1,1 1,-1-1,0 1,0 0,0 0,-1-1,1 1,0-1,-1 1,0-1,1 1,-1-1,0 1,-1-1,1 1,0-1,0 1,-2-4,2 5,-1 0,1 0,0 0,-1 0,1 0,-1 0,1 1,-1-1,1 0,-1 0,1 1,-1-1,0 0,1 1,-1-1,0 1,0-1,0 1,1-1,-1 1,0-1,0 1,0 0,0-1,0 1,0 0,0 0,1 0,-1 0,0 0,0 0,0 0,0 0,0 0,0 0,0 0,0 1,0-1,0 0,0 1,1-1,-1 1,0-1,0 1,0-1,1 1,-2 0,-14 15,14-12</inkml:trace>
  <inkml:trace contextRef="#ctx0" brushRef="#br0" timeOffset="47">2315 213,'-3'3,"-1"0,1 1,0-1,0 0,1 1,-1-1,1 1,-1 0,1 0,1 0,-1 0,0 0,1 1,0-1,0 0,-1 6,4-9,-1-1,0 1,0-1,1 1,-1-1,0 0,1 0,-1 0,0 0,1 0,-1 0,0 0,1 0,-1 0,0-1,1 1,-1 0,0-1,0 1,1-1,1-1,30-12,-27 11,-1 0,-1 0,1-1,0 1,-1-1,0 0,5-5,-9 8,1 1,-1-1,1 0,-1 1,1-1,-1 0,0 1,1-1,-1 0,0 1,0-1,1 0,-1 0,0 1,0-1,0 0,0 0,0 1,0-1,0 0,0 0,0 1,-1-2,0 1,0 0,0 0,0 0,0 0,0 1,0-1,0 0,-1 1,1-1,0 1,0-1,-1 1,1 0,0 0,0-1,-1 1,1 0,0 0,-3 0,-6 2,10-2,0 0,0 0,0 0,0 0,0 0,0 0,0 1,0-1,0 0,0 0,0 0,0 0,0 0,0 0,0 0,0 0,0 1,0-1,0 0,0 0,0 0,0 0,0 0,0 0,0 0,0 1,0-1,0 0,0 0,0 0,0 0,0 0,0 0,0 0,-1 0,1 0,0 0,0 0,0 1,0-1,0 0,0 0,0 0,0 0,-1 0,1 0,0 0,0 0,0 0,0 0,0 0,0 0,0 0,0 0,-1 0,1 0,3 1</inkml:trace>
  <inkml:trace contextRef="#ctx0" brushRef="#br0" timeOffset="48">2475 207,'-1'1,"-1"-1,1 1,-1-1,0 1,1 0,-1-1,1 1,0 0,-1 0,1 0,0 0,-1 1,1-1,0 0,0 0,0 1,0-1,0 1,0-1,1 1,-1-1,0 1,1-1,-1 1,0 2,1-3,0 0,-1 0,1 0,0 0,0 0,-1 0,1 0,0 0,0 0,0 0,0 0,1 0,-1 0,0 0,0 0,1 0,-1 0,0 0,1 0,-1 0,1 0,-1 0,1 0,0 0,-1-1,1 1,0 0,-1 0,1-1,0 1,0 0,0-1,0 1,0-1,0 1,0-1,0 0,0 1,0-1,0 0,0 0,0 0,0 1,1-1,2-1,0 0,0 1,0-1,0 0,0-1,0 1,0-1,-1 0,1 0,0 0,-1 0,5-5,-7 7,0-1,0 1,0-1,0 1,0-1,-1 0,1 0,0 1,0-1,-1 0,1 0,0 0,-1 0,1 0,-1 0,1 1,-1-1,0 0,1-1,-1 1,0 0,0 0,0 0,0 0,0 0,0 0,0 0,0 0,0 0,0 0,0 0,-1 0,1 0,0 0,-1 0,1 0,-1 0,1 0,-1 0,0 0,1 0,-1 1,0-1,1 0,-1 0,0 1,0-1,0 0,0 1,0-1,-1 0,1 1,0-1,-1 1,1 0,-1-1,1 1,0 0,-1 0,1 0,-1 0,1 0,0 0,-1 0,1 0,0 1,-1-1,1 0,0 1,-1-1,1 1,0 0,0-1,-2 2,-3 2</inkml:trace>
  <inkml:trace contextRef="#ctx0" brushRef="#br0" timeOffset="49">1522 400,'1'1,"0"-1,0 1,0-1,0 1,-1-1,1 1,0 0,-1-1,1 1,0 0,-1 0,1-1,-1 1,1 0,-1 0,1 0,-1 0,0 0,1 0,-1 0,0 0,0 0,0-1,0 1,0 0,0 0,0 0,0 1,1 35,-2-33,1 33,0-35</inkml:trace>
  <inkml:trace contextRef="#ctx0" brushRef="#br0" timeOffset="50">1619 407,'4'15,"0"0,1 26,-5-22,0-13</inkml:trace>
  <inkml:trace contextRef="#ctx0" brushRef="#br0" timeOffset="51">1812 400,'0'1,"0"2,0 1,0 1,1 1,1 0,-1 1,0 0,0-1,0 1,-1 0,0-1,0 1,0-1,0 1,-1-2,-1 0,1-1</inkml:trace>
  <inkml:trace contextRef="#ctx0" brushRef="#br0" timeOffset="52">1934 381,'0'52,"-4"2,3-50</inkml:trace>
  <inkml:trace contextRef="#ctx0" brushRef="#br0" timeOffset="53">2069 393,'2'5,"0"0,0 0,-1 0,1 0,-1 0,0 0,-1 8,1-9,0 2,-1 0,0 0,0 0,-1 0,1 0,-1 0,-3 8,4-12</inkml:trace>
  <inkml:trace contextRef="#ctx0" brushRef="#br0" timeOffset="54">2213 381,'0'24,"1"-5,-2 1,-4 35,4-51</inkml:trace>
  <inkml:trace contextRef="#ctx0" brushRef="#br0" timeOffset="55">2340 367,'-9'109,"9"-106,0-2</inkml:trace>
  <inkml:trace contextRef="#ctx0" brushRef="#br0" timeOffset="56">2515 361,'3'40,"-2"-29,0 0,-1-1,0 1,-2 12,2-15,1-4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08:56:23.62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55 28,'0'0,"0"-1,0 1,0 0,0 0,0 0,0 0,0 0,0-1,0 1,0 0,0 0,0 0,0 0,0-1,0 1,0 0,0 0,0 0,0 0,0 0,-1 0,1-1,0 1,0 0,0 0,0 0,0 0,0 0,-1 0,1 0,0 0,0 0,0-1,0 1,0 0,-1 0,1 0,0 0,0 0,0 0,0 0,-1 0,1 0,0 0,0 0,0 0,0 0,0 0,-1 0,1 1,0-1,-12 6,-6 12,15-14,1 0,-1 0,1 1,0-1,1 1,-1 0,1 0,0 0,0-1,-1 10,2-13,0 0,0 0,0 0,0 0,0 0,1 0,-1 0,0 0,0 0,1 0,-1 0,1 0,-1-1,1 1,-1 0,1 0,-1 0,1 0,0-1,-1 1,3 1,-2-1,1-1,-1 0,1 1,-1-1,1 0,-1 0,1 0,-1 0,1 0,0 0,-1 0,1-1,-1 1,1 0,-1-1,1 1,-1-1,0 0,3-1,20-17,-20 16</inkml:trace>
  <inkml:trace contextRef="#ctx0" brushRef="#br0" timeOffset="1">100 1,'-1'36,"0"17,2-40,4-17,-1-4,12-18,-10 31,-1 15,1-4,-4-15</inkml:trace>
  <inkml:trace contextRef="#ctx0" brushRef="#br0" timeOffset="2">166 79,'23'-3,"-23"3,1 0,-1 0,1 0,-1 0,0 0,1 0,-1 0,1 0,-1 0,0 0,1 0,-1 0,1 0,-1 0,0 0,1 0,-1-1,1 1,-1 0,0 0,1 0,-1-1,0 1,0 0,1-1,-1 1,0 0,1 0,-1-1,0 1,0 0,0-1,1 1,-1-1,0 1,0 0,0-1,0 1,0 0,0-1,0 1,0-1,0 1,0-1,0 1,0 0,0-1,0 1,0-1,-1 1,0-1,0 1,1 0,-1 0,0 0,0 0,0-1,0 1,0 0,1 1,-1-1,0 0,0 0,0 0,0 0,1 1,-1-1,0 0,0 1,0-1,1 1,-1-1,0 1,1-1,-1 1,0-1,1 1,-1 0,1-1,-1 1,1 0,-1-1,1 1,-1 0,1 0,-1 1,0-1,0 1,-1 0,1 0,0 0,0 0,0 0,0 0,0 0,1 0,-1 0,1 0,-1 0,1 1,0 2,0-5,0 1,1 0,-1-1,0 1,1 0,-1-1,1 1,-1-1,1 1,-1-1,1 1,-1-1,1 1,0-1,-1 0,1 1,0-1,-1 0,1 1,0-1,-1 0,1 0,0 0,0 0,-1 1,1-1,0 0,0 0,-1-1,1 1,0 0,-1 0,1 0,0 0,0-1,-1 1,1 0,1-1,22-17,-21 14</inkml:trace>
  <inkml:trace contextRef="#ctx0" brushRef="#br0" timeOffset="3">268 53,'-1'0,"1"0,-1 0,0-1,1 1,-1 0,0 0,1 0,-1 0,1 0,-1 0,0 0,1 0,-1 0,0 0,1 0,-1 0,0 1,1-1,-1 0,1 0,-1 1,0-1,1 0,-1 1,1-1,-1 0,1 1,-1-1,1 1,0-1,-1 1,1-1,-1 1,1 0,0-1,0 1,-1-1,1 1,0 0,-1 0,-10 27,11-28,-1 1,1-1,0 1,0-1,0 1,0-1,0 1,0-1,0 1,0-1,0 1,0 0,0-1,0 1,0-1,0 1,0-1,0 1,1-1,-1 1,0-1,0 1,1-1,-1 0,0 1,1-1,-1 1,0-1,1 0,-1 1,1-1,-1 0,1 1,-1-1,0 0,1 0,-1 1,1-1,-1 0,1 0,-1 0,1 0,0 0,21-11,-19 8</inkml:trace>
  <inkml:trace contextRef="#ctx0" brushRef="#br0" timeOffset="4">319 27,'-3'19,"2"-16,0 1,0-1,0 0,0 1,1-1,-1 0,1 1,0-1,0 1,1-1,-1 0,0 1,1-1,0 0,0 1,2 3,-3-7,1 0,0 0,-1 1,1-1,0 0,0 0,-1 0,1 0,0-1,0 1,-1 0,1 0,0 0,-1 0,1-1,0 1,0 0,-1-1,1 1,-1-1,1 1,0 0,-1-1,1 1,-1-1,1 0,-1 1,1-1,-1 1,0-1,1 0,-1 0,21-29,-17 23,12-18,-18 28</inkml:trace>
  <inkml:trace contextRef="#ctx0" brushRef="#br0" timeOffset="5">352 65,'1'1,"0"2,2 0,-1 0,2 1,-1 0,-1 0,1 0,0 0,-2 0</inkml:trace>
  <inkml:trace contextRef="#ctx0" brushRef="#br0" timeOffset="6">598 14,'0'-3,"-3"2,-7 4,5-1,0-1,0 1,1-1,-1 2,1-1,-1 0,-4 5,8-7,1 0,0 0,-1 1,1-1,0 0,0 1,-1-1,1 0,0 1,0-1,0 0,-1 1,1-1,0 0,0 1,0-1,0 1,0-1,0 0,0 1,0-1,0 1,0-1,0 0,0 1,0-1,0 0,0 1,0-1,1 1,-1-1,0 0,1 1,22 13,-18-12,-1 0,1 0,-1 0,0 0,0 1,0-1,0 1,-1 0,6 5,-9-7,0-1,1 1,-1-1,1 1,-1 0,0-1,1 1,-1-1,0 1,0 0,0-1,1 1,-1 0,0-1,0 1,0 0,0-1,0 1,0 0,0-1,0 1,-1 0,1-1,0 1,0 0,-1 0,0 0,0 1,-1-1,1 0,-1 1,1-1,-1 0,1 0,-1 0,0-1,1 1,-1 0,0-1,0 1,-2 0,-22 2,18-3,13 0,0 0</inkml:trace>
  <inkml:trace contextRef="#ctx0" brushRef="#br0" timeOffset="7">643 33,'17'52,"-16"-52,-1 0,1 0,-1 0,1 0,-1 0,1 0,-1 0,1 0,-1 0,1 0,-1 0,1-1,-1 1,1 0,-1 0,1 0,-1-1,1 1,-1 0,1-1,-1 1,0 0,1-1,-1 1,0-1,1 1,-1 0,0-1,1 1,-1-1,0 1,0-1,0 1,1-1,-1 1,0-1,0 1,0-1,0 0,11-14,-10 15,-1 0,1 0,-1 0,0 0,1 0,-1 0,1 0,-1 0,1 0,-1 1,0-1,1 0,-1 0,1 0,-1 1,0-1,1 0,-1 0,0 1,1-1,-1 0,0 1,0-1,1 0,-1 1,0-1,0 0,1 1,-1-1,0 0,0 1,0-1,0 1,0-1,0 1,1-1,-1 0,0 1,0-1,0 1,-1 0,5 12,8 13,-4-29,5-17,-9 12,0 0,-1 0,0 0,0-1,-1 1,0-1,2-10,-5 19,1 3</inkml:trace>
  <inkml:trace contextRef="#ctx0" brushRef="#br0" timeOffset="8">830 8,'0'0,"0"0,0 0,0-1,0 1,0 0,0 0,0-1,0 1,0 0,0 0,0-1,0 1,0 0,0 0,0-1,-1 1,1 0,0 0,0-1,0 1,0 0,0 0,0 0,-1 0,1-1,0 1,0 0,0 0,-1 0,1 0,0-1,0 1,-1 0,1 0,0 0,0 0,0 0,-1 0,1 0,0 0,0 0,-1 0,1 0,0 0,-1 0,-13 8,-11 17,25-21,-1-1,1 1,0 0,0 0,0-1,1 1,-1 0,1 0,0-1,0 1,0-1,1 1,2 4,6 26,-10-32,0 0,0 0,0-1,0 1,0 0,1-1,-1 1,1 0,-1-1,1 1,0-1,-1 1,1-1,0 1,0-1,0 1,0-1,1 0,1 2,-2-2,1-1,-1 0,1 1,-1-1,0 0,1 0,-1 0,1 0,-1 0,1 0,-1 0,1-1,-1 1,1 0,-1-1,1 1,-1-1,0 0,1 1,-1-1,0 0,3-2,0 1</inkml:trace>
  <inkml:trace contextRef="#ctx0" brushRef="#br0" timeOffset="9">874 28,'0'-1,"0"1,0 0,0-1,0 1,0-1,0 1,0 0,0-1,0 1,0-1,0 1,0 0,0-1,-1 1,1 0,0-1,0 1,0-1,-1 1,1 0,0 0,0-1,-1 1,1 0,0-1,-1 1,1 0,0 0,-1-1,1 1,0 0,-1 0,1 0,0 0,-1 0,1-1,-1 1,1 0,0 0,-1 0,1 0,-1 0,1 0,0 0,-1 0,1 1,-1-1,1 0,0 0,-1 0,1 0,0 0,-1 1,1-1,0 0,-1 0,1 0,-1 1,0 0,0 0,0-1,-1 1,1 0,0 0,0 0,0 0,0 0,0 1,0-1,1 0,-1 0,0 1,0-1,1 0,-1 1,0 0,2 0,0 0,-1 0,1-1,0 1,0-1,0 1,0 0,0-1,0 0,1 1,-1-1,0 0,1 0,-1 1,1-1,-1 0,1-1,-1 1,1 0,0 0,0-1,2 2,20 14,-24-16,1 1,-1-1,0 1,0 0,0-1,0 1,0 0,0-1,1 1,-2-1,1 1,0 0,0-1,0 1,0 0,0-1,0 1,-1-1,1 1,0 0,-1-1,1 1,0-1,-1 1,1-1,0 1,-1-1,1 1,-1-1,1 0,-1 1,1-1,-1 1,0-1,1 0,-1 0,1 1,-1-1,0 0,0 0,1 1,-1-1,1 1,0-1,-1 1,1-1,-1 1,1-1,-1 0,1 1,-1-1,1 0,-1 1,0-1,1 0,-1 0,1 1,-1-1,0 0,1 0,-1 0,1 0,-1 0,0 0,1 0,-1 0,0 0,1 0,-1 0,1-1,-1 1,0 0,1 0,-1 0,1-1,-1 1,1 0,-1-1,0 1,1-1,0 1,-1-1,1 1,-1 0,1-1,0 0,-1 1,1-1,0 1,-1-1,1 1,0-1,0 0,0 1,-1-2,1 0,0 0,0 0,0 1,1-1,-1 0,0 0,1 0,-1 0,1 1,0-1,0 0,-1 0,1 1,0-1,0 1,1-1,-1 1,3-3,24-26,-21 13,-7 16,-1 1,1-1,0 1,0-1,-1 1,1-1,0 1,-1 0,1-1,0 1,-1-1,1 1,-1 0,1 0,-1-1,1 1,-1 0,1 0,-1-1,1 1,-1 0,1 0,-1 0,1 0,-1 0,1 0,-1 0,1 0,-1 0,1 0,-1 0,0 0,-3 1,1 0</inkml:trace>
  <inkml:trace contextRef="#ctx0" brushRef="#br0" timeOffset="10">951 8,'21'-5,"-20"5,0 0,0 0,0 0,0 0,0 0,0 0,0 1,0-1,-1 0,1 1,0-1,0 0,0 1,0-1,-1 1,1-1,0 1,0 0,-1-1,1 1,0 0,-1-1,1 1,-1 0,1 0,-1 0,1-1,-1 1,0 0,1 0,-1 0,0 0,0 0,1 1,11 113,-12-115,0 1,0 0,0 0,0 0,0 0,0-1,0 1,-1 0,1 0,0 0,0-1,-1 1,1 0,0 0,-1-1,1 1,-1 0,1-1,-1 1,1-1,-1 1,0 0,1-1,-1 1,0-1,1 0,-1 1,0-1,0 1,1-1,-1 0,0 0,0 0,1 1,-2-1,-31 2,32-2,1-1,0 1,0 0,0 0,0 0,0 0,0 0,0-1,0 1,0 0,0 0,0 0,0 0,0 0,0-1,0 1,0 0,1 0,-1 0,0 0,0 0,0 0,0 0,0-1,0 1,0 0,0 0,0 0,0 0,1 0,-1 0,0 0,0 0,0 0,0-1,0 1,0 0,1 0,-1 0,0 0,0 0,0 0,0 0,0 0,0 0,1 0,-1 0,0 0,0 0,0 0,0 0,0 0,1 0,-1 0,0 1,0-1,0 0,0 0,0 0,0 0,0 0,1 0,-1 0,0 0,0 1,5-2</inkml:trace>
  <inkml:trace contextRef="#ctx0" brushRef="#br0" timeOffset="11">35 34</inkml:trace>
  <inkml:trace contextRef="#ctx0" brushRef="#br0" timeOffset="12">93 73</inkml:trace>
  <inkml:trace contextRef="#ctx0" brushRef="#br0" timeOffset="13">121 104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08:58:59.56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32 1,'-1'0,"-2"1,0 1,0 1,-1 1,2 0,-1 0,0 1,1 0,0 0,0 1,0 0,1-1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08:59:13.022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 0,'1'25,"-3"20,9-69,3 10,-10 14,1 0,-1 0,1 0,-1 0,1 0,-1 0,1 0,-1 0,1 0,-1 0,1 0,-1 0,0 0,1 1,-1-1,1 0,-1 0,1 0,-1 1,0-1,1 0,-1 1,0-1,1 0,-1 1,0-1,1 1,-1-1,0 0,0 1,1-1,-1 1,0-1,0 1,1 1,-1-1,1 0,-1 0,0 0,1 0,-1 1,0-1,0 0,0 0,0 1,0-1,0 0,0 0,0 0,-1 1,1-1,0 0,-1 0,1 0,-1 0,1 0,-1 1,0-1,1 0,-1 0,0-1,0 1,-1 1,2-1,0-1,-1 1,1 0,-1-1,0 1,1-1,-1 1,1-1,-1 1,0-1,0 1,1-1,-1 1,0-1,0 0,1 0,-1 1,0-1,0 0,1 0,-1 0,0 0,0 0,0 0,0 0,1 0,-1 0,0 0,0-1,0 1,1 0,-1 0,0-1,3 4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10:15:09.10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19,'-4'1,"0"1,1 0,-1 0,1 0,-1 0,1 0,0 1,0 0,0-1,0 1,0 0,1 0,-1 1,1-1,-4 7,5-7,-1-1,1 1,0 0,0-1,0 1,0 0,0 0,1 0,-1-1,1 1,0 4,0-6,0 0,0 0,1 1,-1-1,0 0,1 0,-1 0,1 0,-1 0,1 0,0 0,-1 0,1 0,0 0,0 0,-1 0,1-1,0 1,0 0,0-1,0 1,0 0,0-1,0 1,1-1,-1 1,2-1,-2 1,1-1,0 1,0-1,0 0,0 0,-1 0,1 0,0 0,0 0,0-1,0 1,3-1,-1-1</inkml:trace>
  <inkml:trace contextRef="#ctx0" brushRef="#br0" timeOffset="875.97">110 1,'6'101,"-6"-103,0-1,0 1,0-1,0 1,1-1,-1 1,1 0,0-1,-1 1,1 0,0-1,0 1,1 0,-1 0,0 0,1 0,2-2,-4 4,0-1,1 1,-1 0,1 0,-1-1,1 1,-1 0,1 0,-1 0,1 0,-1 0,1 0,-1 0,0 0,1 0,-1 0,1 0,-1 0,1 0,-1 0,1 0,-1 1,1-1,-1 0,1 0,-1 0,0 1,1-1,-1 0,1 1,13 25,-13-23,-1 0,1 0,0-1,0 1,0-1,0 1,1-1,-1 1,1-1,-1 0,4 4,-4-9</inkml:trace>
  <inkml:trace contextRef="#ctx0" brushRef="#br0" timeOffset="1249.47">184 94,'0'-2,"1"1,0 0,0-1,0 1,0 0,0 0,0 0,0 0,0 0,1 0,-1 0,0 0,0 1,3-2,-2 1,0 0,1 0,-1-1,0 1,0-1,-1 1,1-1,0 0,0 0,-1 1,1-1,1-4,-3 7,-1-1,1 0,0 1,-1-1,1 0,0 0,-1 1,1-1,0 0,-1 0,1 0,-1 1,1-1,0 0,-1 0,1 0,-1 0,1 0,-1 0,1 0,0 0,-1 0,1 0,-1 0,1 0,-1 0,1 0,-1 0,1-1,0 1,-1 0,1 0,0 0,-1-1,1 1,-1 0,1 0,0-1,-1 1,1 0,0-1,0 1,-1 0,1-1,0 1,0-1,0 1,-1 0,1-1,0 1,0-1,0 1,0 0,0-1,0 1,0-1,0 1,0-1,0 1,0-1,0 1,0 0,0-1,0 1,1-1,-1 1,0 0,0-1,-3 2,1 1,-1 0,0 0,0 0,1 0,0 0,-1 0,1 1,-2 2,-3 22,7-26,0-1,0 1,0 0,1-1,-1 1,0-1,0 1,1 0,-1-1,0 1,1-1,-1 1,0-1,1 1,-1-1,1 0,-1 1,1-1,-1 1,1-1,-1 0,1 1,-1-1,2 1,0-1,1 0,-1 0,1 0,0 0,-1 0,1 0,-1 0,1-1,-1 0,1 1,-1-1,1 0,-1 0,0 0,5-3,-2 1,-1 1</inkml:trace>
  <inkml:trace contextRef="#ctx0" brushRef="#br0" timeOffset="1667.68">294 35,'-2'1,"0"0,0 0,0 0,-1 0,1 0,0 0,0 1,0-1,1 1,-1-1,0 1,1 0,-1 0,1-1,-1 1,1 0,0 1,0-1,0 0,0 0,0 0,0 3,-2 24,3-29,0 1,0 0,0-1,1 1,-1 0,0-1,1 1,-1 0,0-1,1 1,-1-1,1 1,-1-1,1 1,-1-1,1 1,0-1,-1 1,1-1,-1 0,1 1,0-1,-1 0,1 0,0 1,0-1,-1 0,1 0,0 0,0 0,1 0,-1 0,0 0,0-1,0 1,0 0,0-1,0 1,0-1,0 1,0-1,0 0,0 1,0-1,0 0,-1 0,1 1,0-1,0 0,-1 0,1 0,-1 0,1 0,-1 0,1-2,1 1,0-2</inkml:trace>
  <inkml:trace contextRef="#ctx0" brushRef="#br0" timeOffset="3988.6">335 19,'12'46,"-13"-41,1 1,0-1,1 1,-1-1,1 1,0-1,1 0,3 10,13-56,12-32,-34 81,1-3</inkml:trace>
  <inkml:trace contextRef="#ctx0" brushRef="#br0" timeOffset="6407.3">374 76,'1'0,"0"1,2 1,-1 0,1 0,0 1,0 1,0 0,0 1,0 1,0-2,-1 1,1 0,-1-1,0 0,0 0,-1-1</inkml:trace>
  <inkml:trace contextRef="#ctx0" brushRef="#br0" timeOffset="7926.03">606 19,'12'79,"-10"-34,-3-47</inkml:trace>
  <inkml:trace contextRef="#ctx0" brushRef="#br0" timeOffset="7927.03">646 99,'1'1,"0"-1,0 1,0 0,0-1,0 1,-1 0,1 0,0 0,0 0,-1 0,1-1,0 1,-1 0,1 0,-1 1,0-1,1 0,-1 0,0 0,0 0,1 0,-1 0,0 0,0 2,7 18,-4-54,3 20,-5 13,0 0,-1 1,1-1,0 1,-1-1,1 0,-1 1,1-1,0 1,-1 0,1-1,-1 1,0-1,1 1,-1 0,1-1,-1 1,0 0,0-1,1 1,-1 0,0 0,0 1,0-1,0 0,1 0,-1 0,0 0,0 0,0-1,1 1,-1 0,1 0,-1 0,1 0,-1 0,1-1,-1 1,1 0,0 0,-1-1,1 1,0-1,0 1,-1 0,2 0,5-18,-7 15,0 0,0 1,0-1,1 0,-1 0,1 1,0-1,-1 0,1 0,0 1,0-1,0 1,0-1,0 1,0-1,0 1,1 0,-1-1,0 1,3-1,-3 2,0 0,0 0,-1 1,1-1,0 0,-1 1,1-1,-1 1,1-1,0 1,-1-1,1 1,-1 0,1-1,-1 1,0-1,1 1,-1 0,0 0,1-1,-1 1,0 0,0-1,1 1,-1 0,0 1,6 30,-3-19,-2-10,0-2</inkml:trace>
  <inkml:trace contextRef="#ctx0" brushRef="#br0" timeOffset="8976.27">772 82,'5'61,"-5"-66,0-1,0 0,0 0,1 1,0-1,0 1,1-1,-1 1,1-1,3-5,-4 15,0 0,0 0,0 0,0 0,-1 1,1-1,-1 0,-1 4,1-3,0-5,0 0,1 0,-1 0,0 0,0 0,0 0,0 0,0-1,0 1,0 0,0 0,0 0,0 0,0 0,0 0,1 0,-1 0,0 0,0 0,0 0,0 0,0 0,0 0,0 0,0 0,1 0,-1 0,0 0,0 0,0 0,0 0,0 0,0 0,0 0,0 0,1 0,-1 0,0 0,0 0,0 0,0 0,0 0,0 0,0 1,0-1,0 0,9-20,-8 17,0-1,0 0,1 1,-1-1,1 1,0 0,0 0,3-4,-2 14,-1 0,-1 0,1 0,0 14,2 1,-2-19</inkml:trace>
  <inkml:trace contextRef="#ctx0" brushRef="#br0" timeOffset="8977.27">882 94,'0'1,"0"1,0 1,0 2,0 0,0 1,0 0,0 0,0 0,0 0,0-2,0-2</inkml:trace>
  <inkml:trace contextRef="#ctx0" brushRef="#br0" timeOffset="8978.27">887 53,'-1'-1,"-1"-1,-1-1,0-1,0 0,0 1,1 0,2 1,1 1</inkml:trace>
  <inkml:trace contextRef="#ctx0" brushRef="#br0" timeOffset="10010.47">923 94,'-5'14,"-3"15,7-29,1 1,0 0,0-1,0 1,0-1,0 1,0-1,0 1,0 0,0-1,0 1,0-1,0 1,0-1,0 1,0 0,0-1,1 1,-1-1,0 1,0-1,1 1,-1-1,0 1,1-1,-1 0,1 1,-1-1,0 1,1-1,-1 0,1 1,-1-1,1 0,0 1,0-2,1 1,-1-1,0 0,1 1,-1-1,0 0,0 0,0 0,0 0,0 0,0 0,0 0,0 0,0 0,0-1,-1 1,1 0,0 0,-1-1,1 1,-1 0,0-1,1 1,-1-3,11-36,-9 27,0 9,-1-1,0 1,0-1,-1 0,1 1,-1-1,0 0,0 1,-1-1,-1-8,2 14,-1-1,1 0,-1 0,1 0,-1 1,1-1,-1 0,1 1,-1-1,1 0,0 1,-1-1,1 1,-1-1,1 0,0 1,-1-1,1 1,0-1,0 1,0-1,-1 1,1-1,0 1,0-1,0 1,0 0,0-1,0 1,0-1,0 1,0-1,0 1,0 0,-5 28,6-24,5 42,-6-46,0 1,0 0,1-1,-1 1,0-1,1 1,-1 0,1-1,0 1,0-1,-1 1,1-1,0 0,0 1,0-1,1 0,-1 0,0 0,0 1,1-1,-1 0,3 1,-1-2</inkml:trace>
  <inkml:trace contextRef="#ctx0" brushRef="#br0" timeOffset="10011.47">1004 111,'-1'0,"-1"1,1 1,0 2,0 0,1 1,0-1,0-2</inkml:trace>
  <inkml:trace contextRef="#ctx0" brushRef="#br0" timeOffset="10012.47">1004 65,'0'-1,"-1"-1,-1-2,1 0,0 0,1 3,2 1,1 1</inkml:trace>
  <inkml:trace contextRef="#ctx0" brushRef="#br0" timeOffset="11645.47">1055 76,'-1'1,"0"0,-1-1,1 1,0 0,-1 0,1-1,0 1,0 0,0 0,-1 1,1-1,1 0,-1 0,0 0,0 1,0-1,1 0,-1 1,0-1,1 1,-1-1,1 1,0-1,-1 3,1-2,-1-1,1 1,-1 0,1-1,0 1,-1 0,1 0,0-1,0 1,0 0,1-1,-1 1,0 0,1 0,-1-1,1 1,-1-1,1 1,0 0,0-1,1 3,-1-4,-1 0,1 0,0 0,0 1,-1-1,1 0,0 0,0 0,-1 0,1 0,0-1,0 1,-1 0,1 0,0 0,-1-1,1 1,0 0,-1-1,1 1,0 0,-1-1,1 1,-1-1,1 1,-1-1,1 0,-1 1,1-1,-1 1,1-1,-1 0,1 0,18-32,-11 19,-6 50,6-16,-8-20,1 0,-1 1,0-1,1 0,-1 1,0-1,1 0,-1 0,1 0,-1 1,1-1,-1 0,0 0,1 0,-1 0,1 0,-1 0,1 0,-1 0,1 0,-1 0,1 0,-1 0,1 0,-1 0,1 0,-1 0,0 0,1-1,-1 1,1 0,-1 0,0-1,1 1,0-1,2-1</inkml:trace>
  <inkml:trace contextRef="#ctx0" brushRef="#br0" timeOffset="11646.47">1136 42,'-1'23,"0"28,3-27,-1-19</inkml:trace>
  <inkml:trace contextRef="#ctx0" brushRef="#br0" timeOffset="11647.47">1113 105,'0'-1,"1"0,0-1,2-1,0 1,1 0,1 0,1 0,-1 1,1-1,-1 0</inkml:trace>
  <inkml:trace contextRef="#ctx0" brushRef="#br0" timeOffset="13180.47">1201 87,'15'-18,"-11"10,-16 16,10-6,0 0,1 1,-1-1,1 1,-1-1,1 1,0-1,0 1,0 0,1-1,-1 1,0 0,1 0,0 5,0-8,-1 1,1 0,0-1,0 1,0 0,0-1,0 1,1 0,-1-1,0 1,0-1,0 1,0 0,1-1,-1 1,0 0,1-1,-1 1,0-1,1 1,-1-1,1 1,-1-1,1 1,-1-1,1 0,-1 1,1-1,-1 1,1-1,0 0,-1 0,1 1,0-1,-1 0,1 0,0 0,-1 0,1 0,0 0,-1 0,1 0,0 0,-1 0,1 0,-1 0,1 0,0-1,-1 1,1 0,0 0,-1-1,1 1,-1 0,1-1,-1 1,1-1,-1 1,1-1,-1 1,1-1,0 0,3-2</inkml:trace>
  <inkml:trace contextRef="#ctx0" brushRef="#br0" timeOffset="27377.7">42 232,'-5'11,"-8"29,13-39,0 1,-1-1,1 0,1 0,-1 1,0-1,0 0,0 0,1 0,-1 1,0-1,1 0,-1 0,1 0,0 0,-1 0,1 0,0 0,0 0,-1 0,1 0,0 0,0 0,0-1,0 1,0 0,0-1,0 1,1-1,-1 1,0-1,0 1,2-1,-1 1,-1-1,1 0,0 0,-1 0,1 0,-1 0,1 0,0 0,-1-1,1 1,-1 0,1-1,-1 0,1 1,-1-1,1 0,-1 0,0 1,1-1,-1 0,0 0,0-1,0 1,0 0,0 0,0 0,0-1,0 1,0-1,-1 1,1-1,0 1,0-3,0 2,-1 0,1 1,0-2,-1 1,0 0,1 0,-1 0,0 0,0 0,0 0,0 0,0 0,-1 0,1 0,-1 0,1 0,-1 0,0 0,1 0,-1 0,0 0,0 0,-1 1,1-1,-3-2,4 4,-18-14,18 13,0 1,-1 0,1-1,-1 1,1-1,-1 1,1 0,-1-1,1 1,-1 0,1-1,-1 1,1 0,-1 0,1 0,-1-1,0 1,1 0,-1 0,1 0,-1 0,0 0,1 0,-1 0,1 0,-1 0,0 1,0-1,1 3</inkml:trace>
  <inkml:trace contextRef="#ctx0" brushRef="#br0" timeOffset="27898.14">116 219,'21'40,"-20"-38,-1 1,0-1,1 0,0 1,0-1,0 0,0 0,0 0,0 0,0 0,0 0,4 4,3-10,-2-17,2-41,-7 62,0 2</inkml:trace>
  <inkml:trace contextRef="#ctx0" brushRef="#br0" timeOffset="29097.66">197 282,'0'1,"0"-1,1 1,-1-1,1 1,-1-1,0 0,1 1,-1-1,1 0,-1 1,1-1,0 0,-1 0,1 1,-1-1,1 0,-1 0,1 0,0 0,-1 0,1 0,-1 0,1 0,0 0,-1 0,1 0,-1 0,1 0,0 0,-1-1,1 1,-1 0,1 0,-1-1,1 1,-1 0,1-1,-1 1,1-1,10-24,-11 24,0 0,0 0,1 0,-1-1,0 1,0 0,0 0,0 0,-1 0,1 0,0 0,0 0,-1 0,1 0,0 0,-1 0,0-2,0 3,0 0,0 0,0 0,1 0,-1 1,0-1,0 0,1 0,-1 1,0-1,0 0,1 1,-1-1,0 1,1-1,-1 0,0 1,1 0,-1-1,1 1,-1-1,1 1,-1 0,1-1,0 1,-1 0,1 0,0-1,-1 1,1 0,0 0,-2 3,1 0,0 0,0-1,0 1,0 0,0 0,1 0,0 0,0 0,1 7,-2-11,1 1,0 0,0 0,0-1,0 1,0 0,1 0,-1 0,0-1,0 1,0 0,1 0,-1-1,0 1,1 0,-1-1,0 1,1 0,-1-1,1 1,-1 0,1-1,0 1,-1-1,1 1,-1-1,1 0,0 1,0-1,-1 0,1 1,0-1,-1 0,1 0,0 1,0-1,0 0,-1 0,1 0,0 0,0 0,0 0,-1 0,1 0,0-1,0 1,-1 0,1 0,0-1,0 1,-1 0,1-1,0 1,-1-1,1 1,-1-1,1 1,0-1,13-20,-12 17</inkml:trace>
  <inkml:trace contextRef="#ctx0" brushRef="#br0" timeOffset="30246.5">254 271,'3'32,"0"-58,-3 24,-1 1,1-1,0 0,0 0,0 1,0-1,0 0,0 0,0 1,1-1,-1 0,0 0,1 1,0-1,-1 1,1-1,0 0,0 1,0-1,0 1,0 0,0-1,0 1,1 0,-1 0,0 0,1 0,-1 0,1 0,-1 0,1 0,-1 0,1 1,0-1,-1 1,1-1,3 0,0 2</inkml:trace>
  <inkml:trace contextRef="#ctx0" brushRef="#br0" timeOffset="30247.5">346 259,'2'1,"-1"0,1 0,-1 0,0 0,1 1,-1-1,0 0,0 1,0-1,0 0,0 1,0-1,0 1,0 0,0-1,-1 1,1 0,-1 0,1 3,0-3,-1 0,1 1,0-1,0 0,0 1,0-1,1 0,-1 0,1 0,2 3,-3-6,-1 0,1 0,-1 0,1 0,-1 0,1 0,-1 0,0 0,0 0,1 0,-1 0,0 0,0 0,0 0,0 0,0 0,0 0,-1-2,4-16,0 20,3 12,-6-11,0-1,1 1,-1-1,0 1,1-1,0 1,-1 0,1-1,0 0,0 1,-1-1,1 0,0 1,1-1,-1 0,0 0,0 0,0 0,1 0,-1 0,0 0,1 0,2 1,-3-3,1 0,-1 0,0 0,0 0,0 0,0 0,0 0,0-1,0 1,0 0,0-1,-1 1,1 0,0-1,-1 1,1-1,-1 1,0-1,1 1,-1-1,0 1,0-1,0 1,0-1,0-1,-3-56,5 61,0 1</inkml:trace>
  <inkml:trace contextRef="#ctx0" brushRef="#br0" timeOffset="30981.87">461 299,'10'17,"-5"-16,-6-17,-1-22,2 37,0 0,0 1,0-1,0 1,1-1,-1 0,0 1,0-1,0 1,1-1,-1 1,0-1,1 1,-1-1,1 1,-1-1,0 1,1 0,-1-1,1 1,-1 0,1-1,0 1,0 0,0 0,0 0,0 0,0 0,0 0,1 0,-1 0,0 1,0-1,0 0,0 1,0-1,0 1,-1 0,1-1,0 1,0-1,1 2,1 1,-1 1</inkml:trace>
  <inkml:trace contextRef="#ctx0" brushRef="#br0" timeOffset="30982.87">536 271,'0'1,"0"1,0 1,0 2,0 0,0 1,0 0,0 0,0 0,0 0,0 0,1-2,0-2</inkml:trace>
  <inkml:trace contextRef="#ctx0" brushRef="#br0" timeOffset="30983.87">542 236,'0'-1,"0"-2,0-2,0-1,1 2,0 2,0 3,1 1,0 1,0 0</inkml:trace>
  <inkml:trace contextRef="#ctx0" brushRef="#br0" timeOffset="33669.96">599 236,'0'1,"0"1,0 2,0 1,0 0,0 0,0 1,0 1,0 1,0-1,0 0,0 0,0 1,0-1,0 0,0-1,0 0,0-1</inkml:trace>
  <inkml:trace contextRef="#ctx0" brushRef="#br0" timeOffset="33670.96">576 317,'0'-1,"1"-1,0 0,1 0,2 0,-1 0,1-1,0 1,0 0,0 0,0 0,1-1,-1 0,0 1,-1-1,1 0,-1 0,1 0</inkml:trace>
  <inkml:trace contextRef="#ctx0" brushRef="#br0" timeOffset="33671.96">656 294,'0'0,"0"0,0 0,0 1,1-1,-1 0,0 0,0 0,0 1,0-1,0 0,0 0,0 0,0 0,0 1,0-1,1 0,-1 0,0 0,0 0,0 1,0-1,0 0,1 0,-1 0,0 0,0 0,0 0,1 0,-1 0,0 0,0 1,0-1,1 0,-1 0,0 0,0 0,0 0,1 0,-1 0,0 0,0 0,0-1,1 1,-1 0,0 0,0 0,0 0,1 0,-1 0,0 0,0 0,0 0,0-1,1 1,-1 0,0 0,0 0,0 0,0-1,0 1,0 0,0 0,1-1,15-16,-9 0,-8 16,1 1,-1 0,1 0,-1-1,0 1,1 0,-1 0,0 0,1 0,-1 0,0 0,1 0,-1 0,1 0,-1 0,0 0,1 0,-1 0,0 0,1 1,-1-1,0 0,1 0,-1 1,1-1,-1 0,1 1,-1-1,1 1,-1-1,0 1,0 0,0-1,0 1,0 0,0-1,-1 1,1 0,0 0,1 0,-1 0,0 0,0 0,0 0,0 0,1 0,-1 0,1 0,-1 1,1-1,-1 0,1 0,0 1,-1-1,1 0,0 1,0-1,0 0,0 0,0 1,0-1,0 0,1 1,-1-1,0 0,1 0,0 2,0-2,-1 0,1 0,0 0,-1-1,1 1,0 0,0-1,0 1,0 0,0-1,0 1,0-1,0 0,0 1,0-1,0 0,0 1,0-1,0 0,0 0,0 0,0 0,0 0,0 0,0 0,0 0,0-1,0 1,0 0,0-1,0 1,0-1,0 1,0-1,0 1,0-1,0 0,0 1,-1-1,1 0,0 0,-1 1,1-1,1-2,6-4,-4 4</inkml:trace>
  <inkml:trace contextRef="#ctx0" brushRef="#br0" timeOffset="35268.97">779 242,'-5'5,"-15"16,20-20,0 0,0 0,-1 0,1-1,0 1,0 0,0 0,0 0,0 0,0-1,0 1,0 0,0 0,0 0,0 0,0-1,1 1,-1 0,0 0,1-1,-1 1,1 0,-1 0,1-1,-1 1,1 0,-1-1,1 1,-1-1,1 1,0-1,-1 1,1-1,0 1,0-1,0 1,0-1,-1 1,1-1,0 1,-1-1,1 1,-1-1,1 1,-1 0,1-1,-1 1,0 0,1-1,-1 1,0 0,0 0,1-1,-1 1,0 0,0 0,0-1,0 1,0 0,0 0,0 0,0-1,0 1,-1 0,1 0,0-1,0 1,-1 0,1 0,0-1,-1 1,1 0,-1-1,1 1,-1-1,1 1,-1-1,1 1,-2 0,1 0,0 1,0-1,0 0,0 0,0-1,0 1,0 0,0 0,0 0,0-1,-1 1,1-1,0 1,0-1,-1 1,1-1,0 0,-1 0,1 1,0-1,-3 0,3-1</inkml:trace>
  <inkml:trace contextRef="#ctx0" brushRef="#br0" timeOffset="36603.97">922 265,'2'-1,"-5"0,-12 9,14-7,0 0,0-1,0 1,0 0,1 0,-1 0,0 0,1 0,-1 0,0 0,1 0,-1 0,1 0,0 0,-1 0,1 0,0 0,0 1,-1-1,1 0,0 0,0 0,0 0,1 1,-1-1,0 0,0 0,1 0,-1 0,0 0,1 0,-1 0,1 0,-1 0,1 0,0 0,0 0,-1 0,3 2,-2-3,0 0,1 1,-1-1,1 0,-1 1,0-1,1 0,-1 0,1 0,-1 0,1 0,-1-1,0 1,1 0,-1-1,1 1,-1-1,0 1,0-1,1 0,-1 1,0-1,0 0,0 0,0 0,0 0,0 0,0 0,0 0,0 0,0-1,0 1,0-2,9-14,-18 27,2 10,6-20,0 1,1-1,-1 1,0-1,0 1,0-1,0 1,1-1,-1 1,0-1,0 1,1-1,-1 1,0-1,1 0,-1 1,0-1,1 1,-1-1,1 0,-1 1,1-1,-1 0,1 0,-1 1,1-1,-1 0,1 0,-1 0,1 0,-1 0,1 0,-1 0,1 0,-1 0,2 0,6-3,-5-1</inkml:trace>
  <inkml:trace contextRef="#ctx0" brushRef="#br0" timeOffset="36604.97">1025 219,'-5'107,"5"-104</inkml:trace>
  <inkml:trace contextRef="#ctx0" brushRef="#br0" timeOffset="37439.33">1065 219,'0'87,"0"-82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3T16:21:42.4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133 109,'-4'-2,"1"0,-1 0,0 0,0 1,-1-1,1 1,0 0,0 0,-1 1,1-1,0 1,-7 0,8 0,0 0,0 0,0 0,1 0,-1 0,0 0,0 1,1 0,-1-1,0 1,1 0,-1 0,0 0,1 1,-1-1,1 1,0-1,0 1,-4 3,6-4,-1 0,1 1,0-1,0 0,0 0,0 0,0 0,0 0,0 0,1 0,-1 0,0 0,0 0,1 1,-1-1,1 0,-1 0,1-1,-1 1,1 0,1 1,20 24,-5-7,-15-16,-1 0,0-1,0 1,0 0,0 0,-1-1,1 1,-1 0,0 0,0 0,0 0,0 0,0 0,0-1,-1 1,1 0,-1 0,0 0,0-1,0 1,-2 3,2-5,1 0,-1 1,0-1,0 0,0 0,0 0,-1 0,1 0,0 0,0 0,-1 0,1 0,0-1,-1 1,1 0,-1-1,1 1,-1-1,1 0,-1 1,1-1,-1 0,1 0,-1 0,1 0,-1 0,1 0,-1-1,0 1,1-1,-1 1,1-1,0 1,-1-1,1 0,-1 1,1-1,0 0,-2-1,3 1,-1 1,1 0,-1 0,1 0,0-1,-1 1,1 0,0-1,-1 1,1 0,0 0,0-1,-1 1,1-1,0 1,0 0,-1-1,1 1,0 0,0-1,0 1,0-1,0 1,0-1,0 1,0 0,0-1,0 1,0-1,0 1,0-1,0 1,0 0,0-1,0 1,0-1,1 1,-1 0,0-1,0 1,0 0,1-1,-1 1,0 0,1-1,-1 1,0 0,1-1,-1 1,0 0,1 0,-1-1,6-2</inkml:trace>
  <inkml:trace contextRef="#ctx0" brushRef="#br0" timeOffset="877.57">171 207,'0'0,"0"0,0 0,0 0,0 0,0 0,0 0,0 0,0 1,0-1,0 0,0 0,0 0,0 0,-1 0,1 0,0 0,0 0,0 0,0 0,0 1,0-1,0 0,0 0,0 0,0 0,0 0,0 0,0 0,0 0,-1 0,1 0,0 0,0 0,0 0,0 0,0 0,0 0,0 0,0 0,0 0,-1 0,1 0,0 0,0 0,0 0,0 0,0 0,0 0,0 0,0 0,0 0,-1 0,1 0,0 0,0 0,0 0,0 0,0 0,0 0,0 0,0 0,0 0,0-1,0 1,0 0,0 0,-1 0,3 14,9 15,-10-27,0 1,1-1,-1 1,1-1,0 0,0 0,0 0,0 0,0 0,1 0,-1-1,0 1,1-1,-1 1,1-1,0 0,-1 0,1 0,0 0,0-1,0 1,-1-1,1 0,0 0,0 0,0 0,0 0,0 0,-1-1,1 1,0-1,0 0,4-2,0-1,-1 0,0 0,1-1,-2 1,1-2,0 1,-1 0,0-1,0 0,-1 0,6-11,-15 29,0 1,0 0,-3 18,-12 32,13-45,-2-1,-13 22,20-36,0 0,0 0,0 0,0 0,-1 0,1 0,-1-1,0 1,0-1,0 0,0 0,0 0,0 0,0 0,-1-1,1 1,-1-1,1 0,-7 1,9-2,0 0,0 0,0 0,0 0,0 0,0 0,0 0,0 0,1 0,-1 0,0-1,0 1,0 0,0-1,1 1,-1-1,0 1,0-1,1 1,-1-1,0 1,1-1,-1 0,0 1,1-1,-1 0,0-1,1 0,0 1,-1-1,1 0,0 1,0-1,0 0,0 1,1-1,-1 0,0 1,1-1,-1 0,2-2,1-3,1 0,-1 0,2 1,-1-1,7-7,7-2,2 0,-1 2,42-24,-29 18,-14 9,0 0,-1-2,25-24,-43 39,0-1,-1 1,1-1,1 1,-1 0,0 0,0-1,1 1,-1 0,0 0,1 0,0-1,0 1,-1 0,1 0,0 0,0 0,1 0,-1 0,0-1,1 1,-1 0,1 0,-1 0,1-1,0 1,1 2,-1-1,0 0,0 0,0 0,0 0,0 0,-1 0,0 0,1 0,-1 0,-1 5,1-6,-1-1,1 0,-1 1,0-1,0 0,0 0,0 1,0-1,0 0,0 0,0 0,0 0,0 0,0 0,-1 0,1-1,0 1,-1 0,1-1,-1 1,1-1,-2 1,-7-4,18-13,1 7,1 1</inkml:trace>
  <inkml:trace contextRef="#ctx0" brushRef="#br0" timeOffset="1227.42">531 205,'0'-1,"0"-1,0 1,1 0,-1 0,0 0,1 0,-1 0,1 0,-1 0,1 0,-1 0,1 0,0 0,0 0,-1 0,1 1,0-1,0 0,0 0,0 1,0-1,0 1,0-1,0 1,2-1,-3 1,1-1,-1 1,1 0,-1 0,0 0,1 0,-1 0,0 0,1 0,-1 0,1 0,-1 0,0 0,1 1,-1-1,1 0,-1 0,0 0,1 0,-1 1,0-1,1 0,-1 0,0 1,0-1,1 0,-1 0,0 1,1-1,-2 22,-8 21,6-29,0 0,0-1,-9 20,8-26</inkml:trace>
  <inkml:trace contextRef="#ctx0" brushRef="#br0" timeOffset="1228.42">494 277,'2'-2,"3"-1,2 1,3 0,1-2,1 0,0 1,-1-1,-2-1,1 2,-1 0</inkml:trace>
  <inkml:trace contextRef="#ctx0" brushRef="#br0" timeOffset="1617.13">640 230,'2'0,"1"-1,-1 1,1 0,-1-1,0 1,1-1,-1 0,0 0,1 0,-1 0,0 0,0 0,0 0,0-1,0 1,0-1,0 0,0 0,-1 1,1-1,-1 0,1 0,-1 0,0-1,2-3,-3 5,0 1,0-1,-1 0,1 1,0-1,0 0,-1 1,1-1,0 0,-1 1,1-1,-1 1,1-1,0 1,-1-1,1 1,-1-1,0 1,1 0,-1-1,1 1,-1 0,0-1,1 1,-1 0,0 0,1 0,-1-1,0 1,1 0,-1 0,0 0,1 0,-1 0,0 0,1 0,-1 1,0-1,1 0,-1 0,0 0,1 1,-1-1,0 0,1 1,-2 0,-31 13,29-10,0 0,1 0,-1 1,1-1,0 1,0 0,1 0,-3 6,4-11,1 1,-1 0,1 0,0-1,-1 1,1 0,0 0,-1 0,1-1,0 1,0 0,0 0,0 0,0 0,0-1,0 1,0 0,0 0,0 0,0 0,0 0,1-1,-1 1,0 0,0 0,1 0,-1-1,1 1,-1 0,1-1,-1 1,1 0,-1-1,1 1,0 0,-1-1,1 1,0-1,0 0,-1 1,1-1,0 1,0-1,0 0,-1 0,1 1,0-1,0 0,0 0,0 0,0 0,-1 0,1 0,0 0,0 0,0-1,0 1,-1 0,2-1,6 0,1-1,-1 0,0-1,-1 0,1 0,9-6,-8 5</inkml:trace>
  <inkml:trace contextRef="#ctx0" brushRef="#br0" timeOffset="2099.42">808 181,'-1'1,"0"0,-1 0,1 0,0 0,0 0,0 1,0-1,0 0,0 1,0-1,1 0,-1 1,0-1,1 1,-1-1,1 1,0-1,-1 3,-6 30,11-10,-4-24,1 0,-1 1,0-1,1 0,-1 0,0 0,1 0,-1 0,0 0,1 0,-1 0,0 0,1 0,-1 0,0 0,1 0,-1 0,0 0,1-1,-1 1,0 0,0 0,1 0,-1 0,0-1,0 1,1 0,-1 0,0 0,0-1,1 1,-1 0,0 0,0-1,0 1,1 0,-1-1,27-46,-15 26,-1 73,-11-52,0 1,0-1,0 1,0-1,0 0,0 1,0-1,1 0,-1 0,0 1,0-1,0 0,1 1,-1-1,0 0,0 0,1 1,-1-1,0 0,0 0,1 1,-1-1,0 0,1 0,-1 0,0 0,1 0,-1 0,0 1,1-1,-1 0,0 0,1 0,-1 0,0 0,1 0,-1 0,0 0,1-1,-1 1,0 0,1 0,-1 0,1 0,18-16,10-23,-19 28,-4 19,-2 35,2 2,-1-40</inkml:trace>
  <inkml:trace contextRef="#ctx0" brushRef="#br0" timeOffset="3378.78">1144 170,'0'-1,"0"1,0-1,0 0,0 0,0 0,0 1,0-1,0 0,0 0,0 0,0 0,1 1,-1-1,0 0,1 0,-1 1,0-1,1 0,-1 1,1-1,-1 0,1 1,0-1,-1 0,1 1,-1-1,1 1,0-1,1 0,-2 2,1-1,0 0,0 1,-1-1,1 0,0 1,-1-1,1 1,0-1,-1 1,1-1,-1 1,1 0,-1-1,1 1,-1-1,0 1,1 0,-1 0,1-1,-1 1,0 0,0 0,0-1,1 1,-1 0,0 0,0-1,0 1,0 0,0 1,1 7,-1-3,0 0,1 0,0 0,1-1,-1 1,1 0,4 9,-5-14,0 1,1-1,-1 0,0 0,1 0,-1 0,0 0,1 0,-1 0,1-1,-1 1,1 0,0-1,-1 0,1 1,0-1,-1 0,1 1,0-1,-1 0,1 0,0-1,-1 1,1 0,0 0,-1-1,1 1,-1-1,1 0,0 1,-1-1,3-2,-2 2,0 0,0 0,1 0,-1 1,0-1,1 0,-1 1,0 0,1-1,-1 1,1 0,-1 0,0 0,1 1,-1-1,0 0,1 1,-1 0,0-1,1 1,-1 0,0 0,0 0,0 1,0-1,0 0,0 1,0 0,0-1,-1 1,1 0,-1 0,1 0,1 3,-3-4,1-1,-1 1,1-1,-1 1,1-1,-1 1,1-1,-1 0,1 1,-1-1,1 0,0 1,-1-1,1 0,-1 0,1 1,0-1,-1 0,1 0,0 0,-1 0,1 0,0 0,-1 0,1 0,0 0,-1 0,1-1,0 1,-1 0,1 0,1-1,15-20,3-31,-9-43,-8 88,1 2</inkml:trace>
  <inkml:trace contextRef="#ctx0" brushRef="#br0" timeOffset="3841.75">1482 180,'0'0,"0"0,0 0,0 0,0-1,0 1,0 0,0 0,0 0,0-1,0 1,0 0,0 0,0 0,0 0,0-1,-1 1,1 0,0 0,0 0,0 0,0 0,0-1,0 1,0 0,0 0,-1 0,1 0,0 0,0 0,0-1,0 1,0 0,-1 0,1 0,0 0,0 0,0 0,0 0,-1 0,1 0,0 0,0 0,0 0,0 0,-1 0,1 0,0 0,0 0,0 0,-1 0,1 0,-12 8,-8 13,18-16,0 0,1 0,-1 0,1 0,0 1,1-1,-1 0,1 1,0-1,1 7,-1-11,0 0,0 0,0 0,0 0,0 0,0 0,1 0,-1 0,0 0,1 0,-1 0,0 0,1 0,-1 0,1 0,-1 0,1-1,0 1,-1 0,1 0,0 0,0-1,-1 1,1-1,0 1,0 0,0-1,0 1,0-1,0 0,0 1,0-1,0 0,0 0,0 1,0-1,0 0,0 0,0 0,0 0,0 0,0-1,0 1,0 0,0 0,0-1,0 1,0 0,0-1,0 1,0-1,-1 0,1 1,0-1,0 1,0-1,1-1,1-1,0-1,1 1,-1 0,-1-1,1 0,0 0,-1 0,0 0,3-6,-4 7,1-1,0 1,-1-1,1 1,1 0,-1 0,0 0,1 0,0 0,5-5,7 55,-14-46,-1 0,0 0,1-1,-1 1,1 0,-1 0,1 0,-1 0,1 0,0-1,-1 1,1 0,0-1,0 1,0 0,-1-1,1 1,0-1,0 1,0-1,0 0,0 1,0-1,0 0,0 0,0 0,0 1,0-1,0 0,0 0,0 0,0-1,0 1,0 0,0 0,0-1,0 1,-1 0,1-1,0 1,0-1,0 1,0-1,0 1,1-2,4-4</inkml:trace>
  <inkml:trace contextRef="#ctx0" brushRef="#br0" timeOffset="4195.55">1651 134,'0'2,"0"3,0 3,-2 1,-1 2,1 1,0 0,0 1,1-1,1 1,-1-1,1-4,1-3</inkml:trace>
  <inkml:trace contextRef="#ctx0" brushRef="#br0" timeOffset="4196.55">1651 110,'0'-2,"-2"-9,-3-4,0-3,0 5,4 4,1 6,3 4,3 1,1 0</inkml:trace>
  <inkml:trace contextRef="#ctx0" brushRef="#br0" timeOffset="4586.2">1771 1,'-13'96,"8"-50,-19 90,21-125</inkml:trace>
  <inkml:trace contextRef="#ctx0" brushRef="#br0" timeOffset="4587.2">1698 194,'-2'0,"2"-2,2-1,1 2,2 2,2 0,3 0,0 0,2-2,0-1,1-1,-3 1</inkml:trace>
  <inkml:trace contextRef="#ctx0" brushRef="#br0" timeOffset="4973.07">1927 122,'-2'-1,"-1"1,1 0,0 0,-1 0,1 0,0 0,-1 1,1-1,0 1,-1 0,1-1,0 1,0 0,0 0,0 0,0 1,0-1,0 0,0 1,1-1,-1 1,0 0,1-1,-1 1,-1 3,1 0,1 1,0-1,-1 1,2-1,-1 1,1 0,-1-1,2 8,-1-6,0 1,0-1,0 1,-1-1,-3 12,3-17,0 1,0-1,0 0,0 0,-1 1,1-1,-1 0,1-1,-1 1,0 0,0 0,0-1,1 1,-2-1,1 1,0-1,0 0,0 0,-1 0,1 0,-4 1,5-2,0 1,0-1,0 1,0-1,0 0,0 0,0 1,0-1,-1 0,1 0,0 0,0 0,0 0,0 0,0-1,-1 1,1 0,0-1,-2 0,5-1</inkml:trace>
  <inkml:trace contextRef="#ctx0" brushRef="#br0" timeOffset="5455.95">2192 110,'0'-1,"0"1,0-1,0 0,0 0,0 1,0-1,-1 0,1 1,0-1,0 0,0 1,-1-1,1 0,0 1,-1-1,1 1,-1-1,1 1,-1-1,1 1,-1-1,1 1,-1-1,1 1,-1 0,0-1,1 1,-1 0,0-1,1 1,-1 0,0 0,1 0,-1-1,0 1,1 0,-1 0,0 0,0 0,1 0,-1 1,-1-1,1 0,0 0,-1 1,1-1,-1 0,1 1,0 0,-1-1,1 1,0 0,-1-1,1 1,0 0,0 0,0 0,0 0,0 0,0 0,0 1,0-1,-1 2,-1 7,0 0,1 0,0 1,0-1,1 1,0 0,2 15,10 79,-8-82,1-1,-2-13,-1 0,1 0,-1 0,-1 0,1 1,-2-1,1 0,-1 0,-1 0,0 0,-3 11,-2-16,4-6</inkml:trace>
  <inkml:trace contextRef="#ctx0" brushRef="#br0" timeOffset="5827.03">2083 303,'2'-2,"3"-3,2 0,3 0,-1 0,0-1,1 2,0 2,1 2,1 0,0-1,-2 1</inkml:trace>
  <inkml:trace contextRef="#ctx0" brushRef="#br0" timeOffset="6204.18">2288 243,'-2'2,"-1"2,1-1,0 0,1 0,-1 1,0-1,1 1,0-1,0 1,0-1,0 1,0 0,1 0,0-1,0 1,0 0,0 0,0 0,3 7,-3-10,0 1,1-1,-1 0,0 1,1-1,0 1,-1-1,1 0,0 1,0-1,0 0,0 0,0 0,0 0,0 0,0 0,0 0,0 0,1 0,-1 0,0-1,1 1,-1-1,0 1,1-1,-1 1,1-1,-1 0,1 1,-1-1,1 0,-1 0,1 0,-1 0,1-1,-1 1,1 0,-1-1,1 1,-1 0,0-1,1 0,-1 1,0-1,1 0,-1 0,0 0,0 0,0 0,1-1,1-1,-1 1,0-1,0 0,0 0,0 0,-1 0,1 0,-1 0,0-1,0 1,0 0,0-1,0 1,-1-1,0 1,0-6,1 7,-1-1,0 1,0-1,0 1,0-1,0 0,0 1,-1-1,1 1,-1-1,0 1,0 0,0-1,0 1,0 0,0-1,-1 1,1 0,-1 0,1 0,-1 0,-3-2,5 4,-1-1,1 1,-1 0,1 0,-1 0,1 0,-1 0,1 0,-1 0,1 0,-1 0,1 0,-1 0,1 0,-1 1,1-1,-1 0,1 0,0 0,-1 1,1-1,-1 0,1 1,0-1,-1 0,1 0,0 1,-1-1,1 1,0-1,-1 0,1 1,0-1,0 1,0-1,-1 1,1-1,0 1,0-1,0 1,0-1,0 1,0-1,0 0,0 1,0-1,0 1,0-1,0 1,0-1,0 1,1-1,-1 1,0-1,0 1,0-1,1 0,-1 1,0-1,1 1,-1-1,1 1,3 4</inkml:trace>
  <inkml:trace contextRef="#ctx0" brushRef="#br0" timeOffset="6612.58">2421 266,'-4'20,"4"-20,-1 1,1 0,0 0,0 0,0 0,0 0,0-1,0 1,0 0,0 0,0 0,0 0,1 0,-1 0,0-1,1 1,-1 0,0 0,1 0,-1-1,1 1,-1 0,1-1,0 1,-1 0,1-1,-1 1,1-1,0 1,1 0,-1-2,-1 0,1 0,0 0,-1 0,1 0,-1 0,1 0,-1 0,1 0,-1 0,0 0,0 0,1 0,-1 0,0-1,0 1,0 0,0 0,-1 0,1-2,-2-27,-1 15,2 12,0-1,0 0,0 1,1-1,0 0,0 0,0 1,0-1,1-6,0 8,0 1,0-1,0 1,0 0,0 0,0 0,1-1,-1 1,0 0,1 0,-1 1,1-1,-1 0,1 0,-1 1,1-1,0 1,-1-1,1 1,0 0,-1 0,1 0,0 0,-1 0,1 0,2 0,46 1,-39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10:16:17.701"/>
    </inkml:context>
    <inkml:brush xml:id="br0">
      <inkml:brushProperty name="width" value="0.02502" units="cm"/>
      <inkml:brushProperty name="height" value="0.02502" units="cm"/>
      <inkml:brushProperty name="ignorePressure" value="1"/>
    </inkml:brush>
  </inkml:definitions>
  <inkml:trace contextRef="#ctx0" brushRef="#br0">29 44,'-3'-3,"-5"10,-4 9,11-14,0-1,1 1,-1-1,1 0,-1 1,1-1,0 1,-1 0,1-1,0 1,0-1,0 1,0-1,0 1,0-1,1 1,-1-1,1 1,-1-1,1 1,-1-1,1 1,1 1,-2-2,1-1,0 1,0-1,0 1,0-1,0 1,1-1,-1 1,0-1,0 0,0 0,0 1,0-1,0 0,1 0,-1 0,0 0,0-1,0 1,0 0,0 0,0-1,2 1,-2-1,1 1,0-1,-1 1,1-1,0 0,-1 0,1 0,-1 0,1 0,-1 0,1 0,-1 0,0 0,0-1,1 1,-1 0,0-1,0 1,0-1,-1 0,1 1,0-1,-1 0,1 1,-1-1,1 0,-1 1,0-1,1 0,-1 0,0 0,0 1,-1-1,1 0,0 0,-1 0,0-2,-16-4,16 8,1 0,-1 0,1 0,0 0,-1 0,1-1,0 1,-1 0,1 0,-1 0,1 0,0 0,-1 0,1 0,-1 0,1 0,0 1,-1-1,1 0,-1 0,1 0,0 0,-1 1,1-1,0 0,-1 0,1 0,0 1,-1-1,1 0,0 1,0-1,-1 0,1 1,0-1,0 0,0 1,-1-1,1 1,1 1</inkml:trace>
  <inkml:trace contextRef="#ctx0" brushRef="#br0" timeOffset="452.32">108 1,'0'104,"0"-102</inkml:trace>
  <inkml:trace contextRef="#ctx0" brushRef="#br0" timeOffset="821.09">93 70,'0'0,"0"-2,2 0,0 0,1 0,1 1,0-1,1 1,0-1,0 0,-1 1,0-2,-1 1,0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10:16:24.262"/>
    </inkml:context>
    <inkml:brush xml:id="br0">
      <inkml:brushProperty name="width" value="0.02502" units="cm"/>
      <inkml:brushProperty name="height" value="0.02502" units="cm"/>
      <inkml:brushProperty name="ignorePressure" value="1"/>
    </inkml:brush>
  </inkml:definitions>
  <inkml:trace contextRef="#ctx0" brushRef="#br0">169 0,'4'35,"-2"-28,-1 0,0 0,0 0,-1 0,0 0,0 0,-1 0,-2 13,9-54,-5 33,-1 1,0-1,1 0,-1 0,0 0,1 0,-1 0,1 0,-1 0,1 1,0-1,-1 0,1 1,0-1,0 0,-1 1,1-1,0 0,1 0,-1 2,0-1,0 1,0-1,0 1,0 0,-1-1,1 1,0 0,0 0,0-1,-1 1,1 0,-1 0,1 0,0 0,-1 0,1 0,-1 0,0 0,1 0,-1 0,0 0,0 0,0 2,4 17,3 10,-6-29</inkml:trace>
  <inkml:trace contextRef="#ctx0" brushRef="#br0" timeOffset="1252">244 75,'0'0,"0"0,0 1,0-1,0 1,0-1,0 0,-1 1,1-1,0 1,0-1,0 0,0 1,0-1,1 1,-1-1,0 0,0 1,0-1,0 1,0-1,0 0,1 1,-1-1,0 0,0 1,1-1,-1 0,0 1,0-1,1 0,-1 0,0 1,1-1,-1 0,0 0,1 0,-1 1,1-1,-1 0,0 0,1 0,-1 0,1 0,-1 0,0 0,1 0,-1 0,1 0,-1 0,0 0,1 0,-1 0,1 0,-1 0,0-1,1 1,-1 0,0 0,1 0,-1-1,0 1,1 0,-1 0,0-1,1 1,-1 0,0-1,1 1,0-1,-1 1,1-1,0 0,0 1,0-1,-1 0,1 0,0 0,-1 1,1-1,0 0,-1 0,1 0,-1 0,0 0,1 0,-1 0,1-2,-1 3,0 0,-1-1,1 1,0 0,0-1,0 1,0 0,0 0,0-1,-1 1,1 0,0 0,0-1,0 1,-1 0,1 0,0 0,0-1,-1 1,1 0,0 0,-1 0,1 0,0 0,0-1,-1 1,1 0,0 0,-1 0,1 0,0 0,-1 0,1 0,0 0,-1 0,0 1,0-1,0 0,0 1,0-1,1 0,-1 1,0 0,0-1,0 1,0-1,1 1,-1 0,0 0,1-1,-1 1,0 0,1 0,-1 0,1 0,0-1,-1 1,1 0,0 0,-1 0,1 0,0 0,0 0,0 0,0 0,0 0,0 0,0 0,0 0,0 0,0 0,1 0,-1 0,0 0,1 0,-1 0,1 1,-1-1,0 0,0 0,0 0,1 0,-1 0,0-1,1 1,-1 0,0 0,1 0,-1 0,1 0,-1-1,1 1,0 0,-1 0,1-1,0 1,-1 0,1-1,0 1,0-1,0 1,-1-1,1 1,0-1,0 0,0 1,0-1,0 0,0 0,0 0,0 1,0-1,0 0,0 0,0-1,0 1,0 0,1 0,1-2</inkml:trace>
  <inkml:trace contextRef="#ctx0" brushRef="#br0" timeOffset="2586.13">313 80,'-4'20,"4"-20,0 1,0 0,0-1,-1 1,1 0,0-1,0 1,0 0,0-1,0 1,0 0,0 0,0-1,1 1,-1 0,0-1,0 1,1 0,-1-1,0 1,1-1,-1 1,0 0,1-1,-1 1,1-1,-1 1,1-1,-1 1,1-1,-1 0,1 1,0-1,-1 0,1 1,0-1,0-1,0 0,0-1,-1 1,1-1,-1 1,1-1,-1 1,0-1,1 0,-1 1,0-1,0 1,0-1,0 0,-1 1,1-1,0 1,-1-3,1-16,1 19,0-1,-1 1,1 0,0 0,1 0,-1 0,0 0,0 0,0 0,0 0,1 0,-1 1,0-1,1 0,-1 1,4-1,-1 0</inkml:trace>
  <inkml:trace contextRef="#ctx0" brushRef="#br0" timeOffset="2587.13">419 59,'2'18,"-1"-10,0 1,0-1,-1 0,0 14,-2-19</inkml:trace>
  <inkml:trace contextRef="#ctx0" brushRef="#br0" timeOffset="4155.13">424 48,'-1'-1,"0"1,0-1,0 1,0-1,1 2,0-2,-1 1,0 0,1 1,0 0,0 1</inkml:trace>
  <inkml:trace contextRef="#ctx0" brushRef="#br0" timeOffset="4156.13">419 101,'0'-1,"0"1,0-1,0 1,0-1,0 0,0 1,0-1,0 1,0-1,0 0,1 1,-1-1,0 1,0-1,1 1,-1-1,0 1,1-1,-1 1,0-1,1 1,-1-1,1 1,-1 0,1-1,-1 1,1 0,-1-1,1 1,-1 0,1 0,-1-1,1 1,0 0,0 0,1 0,-1 0,1 0,-1 0,1 1,-1-1,1 0,-1 1,1-1,-1 1,1 0,-1-1,0 1,1 0,0 1,-1-1,0-1,0 1,0-1,0 1,-1 0,1-1,0 1,0 0,-1 0,1-1,-1 1,1 0,0 0,-1 0,0 0,1 0,-1 0,0 0,1 0,-1 0,0 0,0 0,0 0,0 0,0 0,0 0,0 0,0 0,0 0,0 0,-1 0,1 0,0 0,-1 0,1 0,-1 0,1-1,-1 1,1 0,-1 0,0 0,1-1,-1 1,0 0,0 0,1-1,-1 1,0-1,0 1,0-1,0 1,0-1,-2 1,3-1,-1 1,0-1,0 1,1-1,-1 0,0 1,0-1,0 0,0 0,0 0,1 0,-1 0,0 0,0 0,0 0,0 0,0 0,0 0,1-1,-1 1,0 0,0 0,0-1,1 1,-1-1,-1 0,2 1,0-1,0 1,0-1,0 1,0 0,0-1,0 1,0-1,0 1,0-1,0 1,0-1,0 1,0 0,0-1,1 1,-1-1,0 1,0 0,0-1,1 1,-1 0,0-1,1 1,-1 0,0-1,1 1,-1 0,0-1,1 1,-1 0,0 0,1 0,-1-1,1 1,-1 0,1 0,-1 0,0 0,1 0,-1 0,1 0,-1 0,1 0,-1 0,1 0,-1 0,1 0,4-1</inkml:trace>
  <inkml:trace contextRef="#ctx0" brushRef="#br0" timeOffset="5722.95">483 127,'-1'0,"0"-2,2 1,1 1,0 1,1-1,0 0,1 0,0-1,0 0,1 1,-2-1,-1 2,-1 0</inkml:trace>
  <inkml:trace contextRef="#ctx0" brushRef="#br0" timeOffset="5723.95">546 85,'0'1,"0"1,0 1,0 2,0-1,0 2,0-1,0-1,0-2</inkml:trace>
  <inkml:trace contextRef="#ctx0" brushRef="#br0" timeOffset="5724.95">546 43,'-2'-2,"-1"0,-1-2,1 2,2 1,2 1,0 1</inkml:trace>
  <inkml:trace contextRef="#ctx0" brushRef="#br0" timeOffset="6673.43">571 85,'5'23,"-3"-10,1-32,2 0,3 20,10 27,-9-11,-7-16</inkml:trace>
  <inkml:trace contextRef="#ctx0" brushRef="#br0" timeOffset="6674.43">794 32,'-2'1,"0"-1,1 1,-1 0,0 0,1-1,-1 1,1 0,-1 1,1-1,-1 0,1 0,0 1,-1-1,1 0,0 1,-1 1,1-2,1 0,0-1,-1 1,1 0,-1 0,1 0,0-1,-1 1,1 0,0 0,0 0,0 0,0-1,0 1,0 0,0 0,0 0,0 0,0 0,0 0,1-1,-1 1,0 0,0 0,1 0,-1-1,1 1,-1 0,1 0,-1-1,1 1,-1 0,1-1,0 1,-1-1,1 1,0-1,-1 1,1-1,0 1,0-1,0 0,-1 1,2-1,-1 0,-1 1,1-1,0 0,-1 0,1 1,-1-1,1 1,-1-1,1 0,-1 1,1-1,-1 1,1-1,-1 1,1 0,-1-1,0 1,1-1,-1 1,0 0,0-1,1 1,-1 0,0-1,0 1,0 0,0-1,0 1,0 0,0-1,0 1,0 0,0-1,0 1,-1 0,1-1,0 1,0 0,-1-1,1 1,0-1,-1 1,1 0,-1-1,1 1,0-1,-1 1,1-1,-1 0,0 1,1-1,-1 1,1-1,-1 0,0 1,-12 7,17-14,0 3</inkml:trace>
  <inkml:trace contextRef="#ctx0" brushRef="#br0" timeOffset="7391.84">804 90,'1'1,"-1"-1,1 0,0 1,-1-1,0 1,1-1,-1 1,1-1,-1 1,1-1,-1 1,0-1,0 1,1-1,-1 1,0 0,0-1,1 1,-1-1,0 1,0 0,0-1,0 1,0 0,0 0,0 0,0 0,0-1,0 1,0 0,0 0,0-1,0 1,0 0,0 0,1-1,-1 1,0 0,1-1,-1 1,0 0,1-1,-1 1,1 0,-1-1,1 1,-1-1,1 1,-1-1,1 1,0-1,-1 1,1-1,0 0,-1 1,1-1,0 0,-1 0,1 1,0-1,0 0,-1 0,1 0,0 0,0 0,-1 0,1 0,0 0,0 0,-1 0,1-1,1 1,0-1,-1 0,0 0,0 0,1 0,-1 0,0 0,0 0,0-1,0 1,0 0,0-1,0 1,-1 0,1-1,0 1,-1-1,1 1,-1-1,0 1,1-1,-1 0,0-2,0 3,0 1,0-1,0 0,0 1,0-1,0 0,0 1,0-1,0 1,0-1,-1 0,1 1,0-1,0 0,-1 1,1-1,0 1,-1-1,1 1,-1-1,1 1,-1-1,1 1,-1-1,1 1,-1-1,1 1,-1 0,1-1,-1 1,0 0,1 0,-1 0,0-1,1 1,-1 0,0 0,1 0,-1 0,0 0,1 0,-1 0,1 0,-1 0,0 0,1 1,-1-1,0 0,1 0,-2 1,-2 3,3-1</inkml:trace>
  <inkml:trace contextRef="#ctx0" brushRef="#br0" timeOffset="7392.84">878 75,'10'14,"12"16,-22-30,0 0,0 0,0 0,0 0,1 1,-1-1,0 0,0 0,0 0,1 0,-1 0,0 0,0 0,0 0,1 1,-1-1,0 0,0 0,0 0,1 0,-1 0,0 0,0 0,1 0,-1 0,0-1,0 1,0 0,1 0,-1 0,0 0,0 0,0 0,1 0,-1 0,0-1,0 1,0 0,0 0,1 0,-1 0,0-1,3-21,-3 10,1 2,-1 13,5 20,-5-22,0-1,1 1,-1 0,0-1,0 1,1 0,-1 0,0-1,1 1,-1 0,1-1,-1 1,1-1,-1 1,1-1,-1 1,1-1,-1 1,1-1,0 1,-1-1,1 0,0 1,-1-1,3 1,-1-2</inkml:trace>
  <inkml:trace contextRef="#ctx0" brushRef="#br0" timeOffset="10036.9">963 112,'0'0,"0"0,0 0,0 0,0 0,0 0,0 1,0-1,0 0,0 0,0 0,0 0,0 0,1 0,-1 1,0-1,0 0,0 0,0 0,0 0,0 0,0 0,0 0,1 0,-1 0,0 1,0-1,0 0,0 0,0 0,0 0,1 0,-1 0,0 0,0 0,0 0,0 0,0 0,1 0,-1 0,0 0,0 0,0 0,0 0,0 0,0 0,1-1,-1 1,0 0,0 0,0 0,0 0,0 0,0 0,0 0,1 0,-1 0,0-1,0 1,0 0,0 0,0 0,0 0,0-14,-1-9,1 22,0 1,0-1,0 1,0-1,0 1,0-1,0 1,0-1,0 1,1-1,-1 1,0-1,0 1,1-1,-1 1,0-1,1 1,-1 0,0-1,1 1,-1 0,0-1,1 1,-1 0,1-1,-1 1,1 0,-1 0,1 0,-1-1,1 1,0 0,15 0,-11 1</inkml:trace>
  <inkml:trace contextRef="#ctx0" brushRef="#br0" timeOffset="10037.9">1037 59,'-2'0,"0"1,0 0,1-1,-1 1,0 0,0 0,1 1,-1-1,1 0,-1 0,1 1,-1-1,1 1,0-1,-1 1,1 0,0-1,0 1,0 0,1 0,-1 0,0 0,1 0,-1-1,0 5,1-4,0 0,-1-1,1 1,0 0,0 0,0 0,0-1,0 1,1 0,-1 0,0-1,2 4,-2-5,0 1,1-1,-1 1,0-1,1 1,-1-1,1 1,-1-1,1 0,-1 1,1-1,-1 1,1-1,-1 0,1 0,-1 1,1-1,0 0,-1 0,1 0,0 0,-1 0,1 0,-1 0,1 0,0 0,-1 0,1 0,0 0,-1 0,1 0,-1 0,2-1,7-5,-6 3</inkml:trace>
  <inkml:trace contextRef="#ctx0" brushRef="#br0" timeOffset="10038.9">1053 101,'1'0,"0"-1,-1 1,1-1,0 1,0-1,-1 1,1-1,-1 0,1 1,0-1,-1 0,1 1,-1-1,1 0,-1 0,0 0,1 1,-1-1,0 0,0 0,1 0,-1 0,0 0,0 0,0 1,0-1,0 0,0 0,-1-1,-3-6,-6 22,9-12,0 0,1-1,-1 1,1-1,-1 1,1 0,0-1,-1 1,1 0,0 0,0-1,0 1,0 0,0-1,1 1,-1 0,0-1,1 1,0 0,1 2,-2-3,0-1,1 0,-1 1,0-1,1 0,-1 1,1-1,-1 0,0 0,1 1,-1-1,1 0,-1 0,1 0,-1 0,1 1,-1-1,1 0,-1 0,1 0,-1 0,1 0,-1 0,1 0,0-1,18-13,-16 10</inkml:trace>
  <inkml:trace contextRef="#ctx0" brushRef="#br0" timeOffset="12195.22">1170 43,'-2'0,"0"0,0 0,0 1,0-1,0 1,0 0,0-1,0 1,0 0,0 0,0 0,0 1,0-1,-2 3,3-4,1 1,-1-1,1 1,-1-1,1 1,-1 0,1-1,0 1,-1-1,1 1,0 0,0-1,0 1,-1 0,1 0,0-1,0 1,0 0,0-1,0 1,0 0,0 0,0-1,1 1,-1 0,0-1,0 1,0 0,1-1,-1 1,0 0,1-1,-1 1,1-1,-1 1,1-1,-1 1,1-1,-1 1,1-1,-1 1,1-1,0 0,-1 1,1-1,0 1,0-1,0 0,-1 0,1 1,0-1,-1 0,1 1,0-1,-1 1,1-1,0 1,-1-1,1 1,-1-1,1 1,-1 0,1-1,-1 1,0 0,1-1,-1 1,0 0,1-1,-1 1,0 0,0 0,0 0,0-1,0 1,0 0,0 0,0-1,0 2,-17 14,6-8,10-7</inkml:trace>
  <inkml:trace contextRef="#ctx0" brushRef="#br0" timeOffset="13197.71">0 323,'0'2,"0"-1,1 1,-1-1,0 1,1-1,-1 0,1 1,0-1,-1 0,1 1,0-1,0 0,0 0,0 0,1 2,5-3,-3-16,-5 6,1 7,0 1,0 0,0-1,0 1,0-1,0 1,1 0,-1-1,1 1,-1 0,1 0,1-3,-1 4,1 0,-1 0,1 0,-1 1,1-1,-1 1,1-1,-1 1,1 0,0-1,-1 1,1 0,-1 0,1 0,0 0,-1 0,1 1,-1-1,1 0,-1 1,1-1,1 2,2-1</inkml:trace>
  <inkml:trace contextRef="#ctx0" brushRef="#br0" timeOffset="13198.71">90 344,'20'-23,"-14"10,-6 13,0 0,0-1,0 1,0 0,0 0,0-1,0 1,-1 0,1 0,0-1,0 1,0 0,-1 0,1 0,0 0,0-1,0 1,-1 0,1 0,0 0,0 0,-1 0,1-1,0 1,0 0,-1 0,1 0,0 0,-1 0,1 0,0 0,0 0,-1 0,1 0,0 0,0 0,-1 0,1 1,0-1,0 0,-1 0,1 0,-2 1,1 0,-1 0,1 0,-1 0,1 0,0 0,-1 0,1 1,0-1,0 0,0 1,0-1,0 1,1-1,-1 1,0-1,1 1,-1 0,1-1,-1 1,1 0,0-1,-1 1,1 0,1 3,-2-4,1-1,0 1,0 0,0 0,0-1,0 1,0 0,0 0,0-1,0 1,1 0,-1 0,0-1,0 1,1 0,-1-1,0 1,1 0,-1-1,0 1,1-1,-1 1,1 0,-1-1,1 1,0-1,-1 0,1 1,-1-1,1 1,0-1,-1 0,1 1,0-1,0 0,-1 0,1 0,0 0,-1 1,1-1,0 0,0 0,-1 0,1-1,0 1,0 0,-1 0,1 0,0 0,-1-1,1 1,0 0,0-1,-1 1,1 0,-1-1,1 1,0-1,-1 1,1-1,-1 1,1-2,8-3,-6 3</inkml:trace>
  <inkml:trace contextRef="#ctx0" brushRef="#br0" timeOffset="14047.92">228 276,'-2'-1,"0"1,0 0,0 0,-1 1,1-1,0 0,0 1,1-1,-1 1,0-1,0 1,0 0,0 0,0 0,1 0,-1 0,0 0,1 1,-1-1,-1 2,3-2,0 0,-1 0,1 0,0 1,0-1,0 0,0 0,0 0,0 0,0 1,0-1,0 0,1 0,-1 0,1 0,-1 0,0 0,1 0,0 0,-1 0,1 0,0 0,-1 0,1 0,0 0,0 0,0 0,0-1,-1 1,1 0,0-1,0 1,3 0,-4 0,1-1,0 1,0-1,-1 1,1 0,0-1,-1 1,1 0,-1-1,1 1,-1 0,1 0,-1 0,0 0,1-1,-1 1,0 0,0 0,0 0,1 0,-1 0,0 0,0 0,0 0,0 0,-1-1,1 1,0 0,0 0,0 0,-1 0,1 0,-1 0,1-1,0 1,-1 0,1 0,-1-1,0 1,1 0,-1-1,0 1,1 0,-1-1,0 1,0-1,1 1,-1-1,0 0,0 1,0-1,0 0,0 1,1-1,-1 0,0 0,-2 0,3 0,0 0,0 0,0 0,-1 0,1 0,0-1,0 1,0 0,0 0,0 0,0 0,0 0,0 0,0 0,0-1,0 1,-1 0,1 0,0 0,0 0,0 0,0-1,0 1,0 0,0 0,0 0,0 0,0 0,0-1,1 1,-1 0,0 0,0 0,0 0,0 0,0 0,0-1,0 1,0 0,0 0,0 0,0 0,1 0,-1 0,0 0,0 0,0-1,0 1,0 0,0 0,0 0,1 0,-1 0,0 0,0 0,0 0,0 0,0 0,1 0,-1 0,0 0,0 0,0 0,0 0,0 0,1 0,-1 0,4-1</inkml:trace>
  <inkml:trace contextRef="#ctx0" brushRef="#br0" timeOffset="14048.92">265 307,'-1'1,"0"0,1-1,-1 1,1-1,-1 1,1 0,-1-1,1 1,-1 0,1 0,0-1,-1 1,1 0,0 0,0 0,-1-1,1 1,0 0,0 0,0 0,0 0,0-1,0 1,0 0,1 0,-1 0,0 0,0-1,1 2,6 26,-7-28,1 1,-1-1,0 1,0-1,0 0,1 1,-1-1,0 0,0 1,1-1,-1 0,0 1,1-1,-1 0,0 0,1 1,-1-1,0 0,1 0,-1 0,1 1,-1-1,0 0,1 0,-1 0,1 0,-1 0,1 0,-1 0,0 0,1 0,-1 0,1 0,-1 0,1 0,-1 0,0-1,1 1,0 0,10-18,-1-25,-6 79,-4-35,0 0,0 0,0 0,0 0,0 0,0-1,1 1,-1 0,0 0,0 0,1 0,-1 0,1 0,-1-1,1 1,-1 0,1 0,-1-1,1 1,0 0,-1-1,1 1,0-1,0 1,-1-1,1 1,0-1,0 1,0-1,0 0,0 1,0-1,-1 0,1 0,0 0,2 0,1-1</inkml:trace>
  <inkml:trace contextRef="#ctx0" brushRef="#br0" timeOffset="15132.52">377 233,'-3'7,"1"0,1 0,-1-1,1 1,0 0,1 9,-3 9,2-16,0 0,0 1,1-1,1 15,0-22,0-1</inkml:trace>
  <inkml:trace contextRef="#ctx0" brushRef="#br0" timeOffset="15133.52">393 239,'5'138,"-5"-134</inkml:trace>
  <inkml:trace contextRef="#ctx0" brushRef="#br0" timeOffset="16349.88">381 330,'1'0,"1"-1,1 0,1-2,1 1,0 1,0-2,-1 1,0 0,-3-1,1 2,-2-1</inkml:trace>
  <inkml:trace contextRef="#ctx0" brushRef="#br0" timeOffset="16350.88">513 319,'1'0,"0"-1,1 0,1 0,1 0,1 0,-1 1</inkml:trace>
  <inkml:trace contextRef="#ctx0" brushRef="#br0" timeOffset="16351.88">519 351,'0'0,"3"0,0 0,1 0,0 1,0-1,0 0,1 0,-1-1,0-1,-1 0,0 0,0 0</inkml:trace>
  <inkml:trace contextRef="#ctx0" brushRef="#br0" timeOffset="17451.89">657 307,'0'0,"0"-1,0 2,0 2,0 0,0 1,0 1,0 1,0-1,0 1,0-1,0 1,0-1,0 1,0-2</inkml:trace>
  <inkml:trace contextRef="#ctx0" brushRef="#br0" timeOffset="17452.89">662 286,'0'-1,"-3"-2,1-1,-1-1,1 0,1 2,2 2,1 1,1 2,1 1</inkml:trace>
  <inkml:trace contextRef="#ctx0" brushRef="#br0" timeOffset="18184.89">690 318,'4'20,"0"-21,1-11,-5 11,0 1,0 0,0-1,0 1,-1-1,1 1,0-1,1 1,-1 0,0-1,0 1,0-1,0 1,0-1,0 1,0 0,1-1,-1 1,0 0,0-1,1 1,-1 0,0-1,0 1,1 0,-1-1,0 1,1 0,-1 0,0-1,1 1,-1 0,1 0,-1 0,0-1,1 1,-1 0,1 0,-1 0,0 0,1 0,7 17,0 1,-2-18,1-12,-7 9,1 1,-1 0,1 0,0 0,0 0,0 0,0 0,0 0,0 0,1 0,-1 0,4-3,-4 6,0 0,0 0,0 0,0 0,0 0,0 0,0 0,0 0,-1 1,1-1,0 0,-1 0,1 1,-1-1,1 0,-1 1,0-1,0 1,0-1,1 2,0 1</inkml:trace>
  <inkml:trace contextRef="#ctx0" brushRef="#br0" timeOffset="18185.89">796 307,'4'38,"-4"-38,0 0,0 0,0 0,0 0,0 0,0 1,0-1,0 0,0 0,0 0,0 0,0 0,0 0,1 0,-1 0,0 0,0 0,0 0,0 0,0 1,0-1,0 0,0 0,1 0,-1 0,0 0,0 0,0 0,0 0,0 0,0 0,0 0,1 0,-1 0,0 0,0 0,0 0,0 0,0 0,0-1,0 1,0 0,1 0,-1 0,0 0,0 0,0 0,0 0,0 0,0 0,0 0,0 0,0-1,0 1,0 0,0 0,1 0,-1 0,0 0,0 0,0 0,0-1,7-19,7-9,-8 31,-1 18,2 3,0-40,3-10,-9 26,-1 1,0-1,0 0,1 1,-1-1,0 1,1-1,-1 1,1-1,-1 1,1-1,-1 1,0-1,1 1,0-1,-1 1,1 0,-1-1,1 1,-1 0,1 0,0-1,-1 1,1 0,0 0,-1 0,1 0,0 0,-1 0,2 0,-1 1,1 1,-1-1,0 1,1-1,-1 1,0 0,0-1,0 1,-1 0,1 0,0 0,-1-1,1 1,-1 0,1 0,-1 0,0 0,0 3,3 12,-1-13</inkml:trace>
  <inkml:trace contextRef="#ctx0" brushRef="#br0" timeOffset="18885.93">922 314,'0'1,"0"1,0 1,0 1,0 1,0 0,0 1,0-2</inkml:trace>
  <inkml:trace contextRef="#ctx0" brushRef="#br0" timeOffset="18886.93">927 266,'0'-1,"-2"-2,0 1,0 0,1 2,1 1,2-1</inkml:trace>
  <inkml:trace contextRef="#ctx0" brushRef="#br0" timeOffset="19586.14">980 330,'-1'0,"0"0,1 0,-1 0,0 0,1 1,-1-1,0 0,0 0,1 1,-1-1,0 1,1-1,-1 0,1 1,-1 0,1-1,-1 1,1-1,-1 1,1-1,-1 1,1 0,0-1,-1 1,1 0,0 0,-1-1,1 1,0 0,0-1,0 1,0 0,0 0,0 0,0-1,0 1,0 0,0 0,0-1,0 1,1 1,-1-2,0 0,0 1,0-1,0 0,0 0,1 1,-1-1,0 0,0 1,0-1,0 0,0 0,1 0,-1 1,0-1,0 0,0 0,1 0,-1 1,0-1,0 0,0 0,1 0,-1 0,0 0,0 1,1-1,-1 0,0 0,1 0,-1 0,0 0,0 0,1 0,-1 0,0 0,1 0,0-1,0 0,0 0,0 0,0 0,0 0,0 0,0 0,0 0,-1-1,1 1,0 0,-1 0,1-1,-1 1,1-2,4-10,-1 1,-1-1,0 0,-1-1,0 1,0-25,-18 116,16-75,-1 1,1 0,0-1,1 1,-1-1,1 1,0 0,0-1,0 1,0-1,0 0,1 1,-1-1,4 4,-3-4</inkml:trace>
  <inkml:trace contextRef="#ctx0" brushRef="#br0" timeOffset="19587.14">1033 330,'-1'0,"0"1,0 1,0 1,1 0,1 1,1-1,0-2,-1 0</inkml:trace>
  <inkml:trace contextRef="#ctx0" brushRef="#br0" timeOffset="19588.14">1043 277,'0'-1,"-3"0,1 0,0 3,1-1,2 1,2-1,0 0</inkml:trace>
  <inkml:trace contextRef="#ctx0" brushRef="#br0" timeOffset="21813.39">1107 302,'-1'1,"0"-1,0 0,0 1,0-1,0 1,0-1,0 1,0-1,0 1,0 0,1-1,-1 1,0 0,1 0,-1 0,0 0,1-1,-1 1,1 0,-1 0,1 0,-1 0,1 0,0 0,0 0,-1 1,1-1,0 0,0 0,0 0,0 0,0 0,1 0,-1 0,0 0,1 2,-1-3,0 1,0 0,0-1,0 1,1-1,-1 1,0 0,0-1,1 1,-1 0,0-1,1 1,-1-1,1 1,-1-1,1 1,-1-1,1 1,-1-1,1 0,-1 1,1-1,-1 0,2 1,-1-1,0 0,0 0,0 0,0-1,0 1,0 0,0-1,0 1,0-1,0 1,0-1,0 1,0-1,0 1,0-1,0 0,0 0,-1 1,1-1,0 0,0-2,10-9,-11 12,0 0,0 0,0 0,0 0,0 0,0 0,0 1,0-1,0 0,1 0,-1 0,0 0,0 0,0 0,0 0,0 0,0 0,0 0,1 0,-1 1,0-1,0 0,0 0,0 0,0 0,0 0,1 0,-1 0,0 0,0 0,0 0,0 0,0 0,1 0,-1-1,0 1,0 0,0 0,0 0,0 0,0 0,1 0,-1 0,0 0,0 0,0 0,0 0,0-1,0 1,0 0,0 0,0 0,0 0,1 0,-1 0,0 0,0-1,0 1,0 0,0 0,0 0,0 0,0-1,9 15,-4-12,-2-2</inkml:trace>
  <inkml:trace contextRef="#ctx0" brushRef="#br0" timeOffset="21814.39">1191 249,'-23'100,"22"-98</inkml:trace>
  <inkml:trace contextRef="#ctx0" brushRef="#br0" timeOffset="21815.39">1165 318,'-1'0,"1"0,0-1,1 0,1 0,1-1,0 0,0 0,0-1,1 1,-1-1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10:17:09.37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 22,'-5'93,"4"-93,1-2</inkml:trace>
  <inkml:trace contextRef="#ctx0" brushRef="#br0" timeOffset="546.12">16 17,'1'0,"-1"-1,0 0,1 0,-1 0,1 1,-1-1,1 0,-1 0,1 1,-1-1,1 1,0-1,-1 0,1 1,0-1,-1 1,1-1,0 1,0 0,0-1,-1 1,1 0,0 0,0-1,0 1,0 0,0 0,0 0,-1 0,1 0,0 0,1 0,-1 1,-1-1,1 0,0 0,-1 0,1 0,-1 0,1 1,-1-1,1 0,0 1,-1-1,1 0,-1 1,0-1,1 1,-1-1,1 0,-1 1,0-1,1 1,-1-1,0 1,1 0,-1-1,0 1,0-1,0 1,1-1,-1 1,0 0,0-1,0 1,0-1,0 1,0 0,0-1,0 1,0-1,-1 1,1 0,0 0,-16 32,14-30,1 0,-1 0,0 0,1 0,0 0,-1 0,1 0,1 0,-2 6,18 19,-7-14,-6-10</inkml:trace>
  <inkml:trace contextRef="#ctx0" brushRef="#br0" timeOffset="1333.5">75 133,'18'-45,"-17"39,1-6,1 0,1 0,-1 0,9-16,-2 81,-11-46,1-1,1 0,-1 1,1-1,0 0,1 0,-1 0,4 8,-8-28,-8-6,3 11,7 7</inkml:trace>
  <inkml:trace contextRef="#ctx0" brushRef="#br0" timeOffset="2110.19">186 27,'0'1,"0"1,0 1,0 1,0 1,0 1,0-1,0 1,0-1,0 0,0 1,0-1,-1 1,0-1,-1-1</inkml:trace>
  <inkml:trace contextRef="#ctx0" brushRef="#br0" timeOffset="2686.53">175 17,'0'0,"0"0,-1 0,1 0,0-1,-1 1,1 0,0-1,0 1,0 0,-1-1,1 1,0 0,0-1,0 1,0 0,0-1,-1 1,1 0,0-1,0 1,0 0,0-1,0 1,0-1,0 1,0 0,0-1,1 1,-1 0,0-1,0 1,0 0,0-1,0 1,1 0,-1-1,0 1,0 0,1-1,-1 1,0 0,0 0,1-1,-1 1,0 0,1 0,-1 0,0-1,1 1,-1 0,0 0,1 0,-1 0,1 0,0-1,0 1,0 0,0 0,0-1,0 1,0 0,0 0,0 0,0 0,0 0,0 1,0-1,0 0,0 0,0 1,0-1,0 1,0-1,0 0,0 1,-1 0,1-1,1 2,0 0,0 1,0 0,-1 0,1-1,-1 1,1 0,-1 0,0 0,0 0,-1 1,1-1,-1 0,1 0,-1 0,0 1,0-1,-1 0,1 0,-1 0,1 1,-1-1,0 0,0 0,0 0,-1 0,1 0,-1-1,1 1,-1 0,0-1,0 1,-1-1,-3 4,4-4</inkml:trace>
  <inkml:trace contextRef="#ctx0" brushRef="#br0" timeOffset="5505.36">245 16,'-1'23,"0"-1,-6 24,7-42</inkml:trace>
  <inkml:trace contextRef="#ctx0" brushRef="#br0" timeOffset="5506.36">234 32,'0'-1,"0"0,0-1,0 1,0-1,0 1,1-1,-1 1,0-1,1 1,-1 0,1-1,-1 1,1 0,-1-1,1 1,1-2,-1 3,-1-1,1 1,-1 0,1 0,-1 0,1-1,-1 1,1 0,-1 0,1 0,-1 0,1 0,-1 0,1 0,-1 0,1 0,-1 0,1 0,-1 0,1 1,-1-1,1 0,-1 0,1 0,-1 1,1-1,-1 0,0 0,1 1,1 1,0 0,0-1,-1 1,1 0,-1 0,0 0,1 0,-1 0,0 0,0 0,0 1,-1-1,1 0,0 0,-1 1,0-1,1 0,-1 1,0 3,-13 38,13-42,-1 1,0-1,0 0,0 1,0-1,-1 0,1 0,-1 0,1 0,-1 0,0 0,1 0,-1 0,-4 2,0-4,7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10:17:20.56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53 39,'1'0,"-1"0,0 0</inkml:trace>
  <inkml:trace contextRef="#ctx0" brushRef="#br0" timeOffset="968.83">48 35,'-2'4,"1"1,0 0,0 0,0 0,0 0,1 0,0 9,-2 7,1-7,0-12</inkml:trace>
  <inkml:trace contextRef="#ctx0" brushRef="#br0" timeOffset="1902.83">0 34,'8'-1,"-1"-1,0 1,0-2,0 1,11-5,12-5,-22 9,-4 1</inkml:trace>
  <inkml:trace contextRef="#ctx0" brushRef="#br0" timeOffset="1903.83">90 71,'7'1,"28"2,-34-3,-1 0,1 0,0 0,0 0,-1 0,1 0,0 0,0 0,0-1,-1 1,1 0,0-1,-1 1,1 0,0-1,-1 1,1-1,0 1,-1-1,1 1,-1-1,1 1,-1-1,1 0,-1 1,1-1,-1 0,0 1,1-1,-1 0,0 0,1 1,-1-1,0 0,0 0,0 1,0-1,0-1,0 2,0 0,0-1,0 1,0 0,0 0,0-1,0 1,0 0,0 0,0 0,0-1,0 1,-1 0,1 0,0 0,0-1,0 1,0 0,0 0,-1 0,1 0,0-1,0 1,0 0,0 0,-1 0,1 0,0 0,0 0,0 0,-1 0,1 0,0-1,0 1,-1 0,1 0,0 0,0 0,0 0,-1 0,1 0,0 0,0 1,-1-1,-13 7,-9 13,22-19,1-1,-1 1,1-1,-1 1,1-1,-1 1,1 0,0-1,-1 1,1 0,0-1,-1 1,1 0,0-1,0 1,0 0,0 0,0-1,0 1,0 0,0-1,0 1,0 0,0 0,0-1,0 1,1 0,-1 0,0-1,0 1,1 0,-1-1,1 1,-1-1,0 1,1 0,-1-1,1 1,-1-1,1 1,0-1,-1 0,2 1,0 0,0-1,0 1,0-1,-1 0,1 0,0 0,0 0,0 0,0-1,0 1,-1-1,1 1,0-1,0 1,0-1,1-1,1 0</inkml:trace>
  <inkml:trace contextRef="#ctx0" brushRef="#br0" timeOffset="4490.01">213 55,'0'0,"-1"0,1-1,0 1,-1 0,1 0,-1-1,1 1,-1 0,1 0,0 0,-1 0,1 0,-1 0,1 0,-1 0,1 0,0 0,-1 0,1 0,-1 0,1 0,-1 0,1 0,0 1,-1-1,1 0,-1 0,1 0,0 1,-1-1,1 0,0 1,-1-1,1 0,0 1,-1-1,1 0,0 1,-2 0,1 0,0 0,-1-1,1 1,0 0,0 1,0-1,0 0,0 0,0 0,0 1,0-1,-1 3,5 4,6 18,-8-26,-1 1,0-1,0 1,0-1,0 1,0-1,0 1,0-1,-1 0,1 1,0-1,0 1,0-1,0 1,0-1,-1 0,1 1,0-1,0 1,-1-1,1 0,0 1,-1-1,1 0,0 1,-1-1,1 0,0 0,-1 1,1-1,-1 0,1 0,0 0,-1 0,1 0,-1 1,1-1,-1 0,1 0,-1 0,1 0,0 0,-1 0,1 0,-1 0,1-1,-1 1,1 0,-1 0,1 0,0 0,-1-1,0 1,1 0,0 0,0 0,0 0,-1 0,1-1,0 1,0 0,0 0,-1 0,1 0,0 0,0 0,0-1,0 1,0 0,-1 0,1 0,0 0,0-1,0 1,0 0,0 0,0 0,0-1,0 1,0 0,0 0,0 0,0-1,0 1,0 0,0 0,0 0,0-1,0 1,0 0,0 0,0 0,0-1,0 1,0 0,0 0,0 0,0-1,1 1,0-2</inkml:trace>
  <inkml:trace contextRef="#ctx0" brushRef="#br0" timeOffset="4491.01">239 39,'1'25,"0"-13,-1 0,0 0,-3 18,2-26</inkml:trace>
  <inkml:trace contextRef="#ctx0" brushRef="#br0" timeOffset="4492.01">224 103,'0'-1,"1"0,1-1,1-1,1 2,1-2,-1 0,0 1,0-1</inkml:trace>
  <inkml:trace contextRef="#ctx0" brushRef="#br0" timeOffset="7075.01">397 18,'2'4,"0"0,-1 0,1 0,-1 1,0-1,0 0,0 0,-1 1,0-1,0 7,3 46,-3-55</inkml:trace>
  <inkml:trace contextRef="#ctx0" brushRef="#br0" timeOffset="7076.01">450 66,'1'25,"5"-44,-1 3,0 16,6 22,-8-14,0-15,10-17,-13 24,0 0,0 1,0-1,0 0,0 1,0-1,0 0,0 0,0 1,0-1,0 0,0 0,0 1,0-1,0 0,0 0,0 1,1-1,-1 0,0 0,0 1,0-1,1 0,-1 0,0 0,0 0,0 1,1-1,-1 0,0 0,0 0,1 0,-1 0,0 0,0 0,1 0,-1 1,0-1,0 0,1 0,-1 0,0 0,1 0,-1 0,0-1,0 1,1 0,-1 0,0 0,0 0,1 0,-1 0,0 0,0 0,1-1,-1 1,0 0,0 0,0 0,1-1,-1 1,0 0,0 0,0 0,0-1,6 34,-6-28</inkml:trace>
  <inkml:trace contextRef="#ctx0" brushRef="#br0" timeOffset="8609.26">551 61,'2'27,"4"-48,0 3,-3 32,4 12,-1-24,3-15,-9 11,1-1,0 1,0 0,0 0,0 0,1 0,-1 0,1 0,-1 0,1 0,-1 0,3-1,-3 3,0 1,0 0,0 0,0 0,0-1,0 1,-1 0,1 0,0 0,-1 0,1 0,0 0,-1 1,0-1,1 0,-1 0,0 0,1 0,-1 1,0-1,0 0,0 0,0 3,4 17,-2-18</inkml:trace>
  <inkml:trace contextRef="#ctx0" brushRef="#br0" timeOffset="8610.26">662 51,'-1'-1,"-1"-3,-1-2,2 1,1 0</inkml:trace>
  <inkml:trace contextRef="#ctx0" brushRef="#br0" timeOffset="9311.26">651 82,'1'0,"0"-1,1 2,-1 1,1 0,0 1,-1 1,0 1,-2-1,0 0</inkml:trace>
  <inkml:trace contextRef="#ctx0" brushRef="#br0" timeOffset="9312.26">736 82,'-2'2,"0"-1,0 0,0 0,0 1,0-1,1 1,-1-1,0 1,1 0,-1 0,1 0,0 0,0 0,-1 0,1 0,1 0,-1 0,0 0,0 1,1-1,-1 0,1 1,0-1,0 0,0 1,0 2,1-5,-1 0,1 0,0 0,-1-1,1 1,-1 0,1 0,-1 0,1-1,0 1,-1 0,1-1,-1 1,1 0,-1-1,1 1,-1 0,0-1,1 1,-1-1,1 1,-1-1,0 1,0-1,1 0,-1 1,0-1,0 1,1-1,-1 1,0-1,0 0,0 1,0-2,10-26,-9 27,-1 1,11-38,-11 36,1 0,-1 0,0 0,1 0,-1 0,0 0,0 0,0 0,-1 0,1 0,0 0,-1 0,1 0,-1 0,0 0,-1-2,0 55,2-47,0 0,0 1,0-1,1 0,-1 0,1 0,0 0,0 0,1 0,-1 0,3 4,-2-4</inkml:trace>
  <inkml:trace contextRef="#ctx0" brushRef="#br0" timeOffset="10128.26">794 93,'-1'0,"0"1,-1 0,0 1,0 1,1 1,0 0</inkml:trace>
  <inkml:trace contextRef="#ctx0" brushRef="#br0" timeOffset="10129.26">799 40,'0'-1,"0"-1,-2-1,1-1,-1 0,0 1,-1 1,1 3,1 1,2 0,2-1,0 0</inkml:trace>
  <inkml:trace contextRef="#ctx0" brushRef="#br0" timeOffset="11964.44">843 60,'-2'1,"1"-1,-1 1,1 0,-1-1,1 1,0 0,-1 0,1 0,0 0,0 0,0 0,-1 0,1 0,0 1,1-1,-1 0,0 1,0-1,0 1,1-1,-1 1,0 1,1-3,-1 1,1 0,0 0,-1-1,1 1,0 0,-1 0,1 0,0 0,0-1,0 1,0 0,0 0,0 0,0 0,0 0,0-1,0 1,0 0,0 0,1 0,-1-1,0 1,1 0,-1 0,0 0,1-1,-1 1,1 0,-1-1,1 1,0 0,-1-1,1 1,0-1,-1 1,1-1,0 1,-1-1,2 1,0-2,-1 1,0-1,0 1,1-1,-1 1,0-1,0 0,0 0,0 0,0 0,0 0,0 0,0 0,0 0,-1 0,1 0,0 0,0 0,-1 0,1-1,-1 1,0 0,1-1,-1 1,0 0,1-1,-1-1,12-20,4 70,-16-46,1-1,0 0,-1 0,1 0,0 0,-1 0,1-1,0 1,0 0,-1 0,1 0,0-1,-1 1,1 0,-1-1,1 1,0 0,-1-1,1 1,-1-1,1 1,-1-1,1 1,-1-1,1 1,0-2,2-2</inkml:trace>
  <inkml:trace contextRef="#ctx0" brushRef="#br0" timeOffset="11965.44">938 23,'-5'94,"5"-92</inkml:trace>
  <inkml:trace contextRef="#ctx0" brushRef="#br0" timeOffset="11966.44">917 76,'1'0,"0"-1,1 0,0-1,1 0,0-1,1 1,0-1,0 0,0 1,0 0,1 0,0 0,0 1</inkml:trace>
  <inkml:trace contextRef="#ctx0" brushRef="#br0" timeOffset="13181.44">996 92,'2'0,"0"1,0-1,-1 0,1 0,0 0,0 0,0 0,0 0,-1-1,1 1,0-1,0 1,0-1,-1 0,1 1,0-1,-1 0,1 0,-1 0,1 0,-1-1,0 1,1 0,-1-1,0 1,0-1,0 1,0-1,0 1,0-1,0 0,-1 1,1-1,-1 0,1 0,0-2,-1 4,0-1,0 1,0-1,0 1,0-1,0 1,0-1,0 1,0-1,0 1,0 0,0-1,0 1,-1-1,1 1,0-1,0 1,0 0,-1-1,1 1,0-1,0 1,-1 0,1-1,0 1,-1 0,1-1,0 1,-1 0,1 0,-1 0,1-1,-1 1,-15 6,-11 21,26-24,0-1,0 0,0 0,0 0,0 1,1-1,-1 1,1-1,-1 0,1 1,0-1,0 4,0-5,1 0,-1 0,0-1,0 1,1 0,-1 0,1-1,-1 1,0 0,1-1,-1 1,1-1,-1 1,1 0,0-1,-1 1,1-1,-1 0,1 1,0-1,0 1,-1-1,1 0,0 0,0 1,3-1,-1 0,0 0,0 0,0 0,0-1,0 1,0-1,0 0,0 1,0-2,0 1,-1 0,1 0,0-1,-1 0,1 1,3-4,-1 1</inkml:trace>
  <inkml:trace contextRef="#ctx0" brushRef="#br0" timeOffset="13182.44">70 251,'-4'-3,"-6"9,-5 11,14-15,0-1,1 0,-1 0,0 1,1-1,0 0,-1 1,1-1,0 1,0-1,0 0,0 1,0-1,0 1,0-1,0 0,0 1,1-1,-1 0,1 1,-1-1,1 0,-1 1,1-1,0 0,0 0,-1 0,1 0,0 0,0 1,0-2,0 1,0 0,2 1,-1-2,-1 0,0 0,1 0,-1 0,1 0,-1 0,0 0,1 0,-1-1,1 1,-1-1,0 1,0-1,1 0,-1 1,0-1,0 0,0 0,0 0,1 0,-1 0,-1 0,1 0,0 0,0 0,0 0,0 0,-1-1,1 1,-1 0,1-1,-1 1,1 0,-1-3,4-22,-4 16,-3 13,2 1,0-1,1 1,-1-1,1 1,0-1,0 1,0-1,1 7,-1-9,0 1,0-1,1 0,-1 0,0 0,0 0,0 0,1 0,-1-1,1 1,-1 0,0 0,1 0,0 0,-1 0,1 0,-1-1,1 1,0 0,0 0,-1-1,1 1,0-1,0 1,0-1,0 1,0-1,0 1,0-1,0 0,0 0,0 1,2-1,0-1</inkml:trace>
  <inkml:trace contextRef="#ctx0" brushRef="#br0" timeOffset="13882.16">181 235,'-2'1,"0"0,0 0,0 0,0 0,0 0,1 0,-1 1,0-1,1 1,-1-1,0 1,1-1,0 1,-1 0,1 0,0 0,0 0,0 0,0 0,1 0,-2 3,1-2,0-1,0 0,0 0,1 0,-1 0,1 1,-1-1,1 0,0 1,0-1,0 0,0 1,0-1,0 0,1 0,-1 1,1-1,-1 0,1 0,1 3,-1-5,-1 0,1 0,0 0,-1 0,1 0,0-1,-1 1,1 0,0 0,-1 0,1-1,-1 1,1 0,0-1,-1 1,1 0,-1-1,1 1,-1-1,1 1,-1-1,0 1,1-1,-1 1,0-1,1 0,-1 1,0-1,1 1,-1-1,0 0,0 1,0-1,0-1,12-25,-12 27,2-6,1 0,-2 1,1-1,-1 0,1 0,-1 0,-1 0,0 0,1 0,-2 0,0-9,-2 18,1 0,0 1,0-1,1 1,-1 0,1-1,0 1,-1 0,1 6,-1-6,1 0,0 1,1-1,-1 0,1 1,0-1,0 1,0-1,1 1,-1-1,1 1,0-1,1 0,-1 1,1-1,0 0,-1 0,5 5,-3-6</inkml:trace>
  <inkml:trace contextRef="#ctx0" brushRef="#br0" timeOffset="13883.16">234 267,'0'-1,"0"1,0 0,-1 0,1-1,0 1,0 0,-1 0,1-1,0 1,-1 0,1 0,0 0,0 0,-1 0,1-1,0 1,-1 0,1 0,0 0,-1 0,1 0,0 0,-1 0,1 0,0 0,-1 0,1 0,0 0,-1 1,1-1,0 0,-1 0,1 0,0 0,-1 0,1 1,0-1,-1 0,-7 16,2 17,5-32,1-1,0 0,0 0,0 1,0-1,0 0,0 1,0-1,0 0,0 1,0-1,0 0,0 1,0-1,0 0,0 1,0-1,0 0,1 0,-1 1,0-1,0 0,0 1,0-1,1 0,-1 0,0 1,0-1,1 0,-1 0,0 0,0 1,1-1,-1 0,0 0,0 0,1 0,-1 0,0 0,1 1,-1-1,1 0,10-12,5-21,-12 22,-1 1,-1-1,0 1,0-1,-1 0,0 0,-1-16,-16 79,16-44,-2-1,1 0,1 1,-1-1,1 0,0 1,1-1,0 0,0 1,0-1,1 0,4 10,-4-14</inkml:trace>
  <inkml:trace contextRef="#ctx0" brushRef="#br0" timeOffset="14432.53">303 268,'0'1,"-1"1,0 1,0 1,0 1,0 0,1 1,-1-1,1 1,0-1,0 0</inkml:trace>
  <inkml:trace contextRef="#ctx0" brushRef="#br0" timeOffset="14433.53">298 231,'-1'0,"-2"-1,-2 0,0-1,1 2,2 0,1 1,2-1,3 1,-1 0</inkml:trace>
  <inkml:trace contextRef="#ctx0" brushRef="#br0" timeOffset="14900.09">365 193,'0'0,"-1"1,0-1,0 1,1-1,-1 1,0 0,1-1,-1 1,0 0,1-1,-1 1,1 0,0 0,-1 0,1-1,-1 1,1 0,0 0,0 0,0 0,-1 0,1 0,0 0,0 0,0 0,0-1,1 2,-2 34,2-31,-1 49,0-49</inkml:trace>
  <inkml:trace contextRef="#ctx0" brushRef="#br0" timeOffset="14901.09">334 298,'0'0,"1"-3,1 1,1-1,1-1,1 1,0 0,1 1,-1-1,1 2,-2-1,0 0,1 0,-1 1,1 1,-1-1</inkml:trace>
  <inkml:trace contextRef="#ctx0" brushRef="#br0" timeOffset="17369.89">424 268,'-1'0,"0"1,-1 1,2 1,-1 1,0 1,1 0,0 1,0-1,0 1,0-1,0 0,1 0,0-2</inkml:trace>
  <inkml:trace contextRef="#ctx0" brushRef="#br0" timeOffset="17370.89">434 246,'0'0,"-2"-3,-1-2,-1 1,1 1,1 2,3 1,2 1,1 1,0-1</inkml:trace>
  <inkml:trace contextRef="#ctx0" brushRef="#br0" timeOffset="17371.89">487 262,'-1'1,"0"-1,-1 1,1 0,0-1,0 1,0 0,0 0,0 0,0 0,0 0,0 0,0 0,0 0,0 0,1 0,-1 0,0 0,1 1,-1-1,1 0,0 1,-1-1,1 0,0 1,0-1,0 0,-1 1,2 0,-2-1,1 1,0-1,0 0,0 0,0 0,0 0,0 0,0 0,0 0,0 0,1 0,-1 0,0 0,1 0,-1 0,1 0,-1 0,1 0,-1 0,1-1,0 1,-1 0,1 0,0 0,0-1,0 1,-1-1,1 1,0 0,0-1,0 1,0-1,0 0,0 1,0-1,0 0,0 0,0 0,0 1,0-1,2 0,41-16,-28 1,-16 14,0 1,0-1,0 0,0 1,0-1,0 0,0 1,0-1,0 0,0 1,0-1,-1 0,1 1,0-1,0 1,-1-1,1 1,0-1,-1 0,1 1,-1-1,1 1,-1 0,1-1,-1 1,1-1,-1 1,1 0,-1-1,0 1,0 0,-1-1,-1 0,1 0,-1 0,1 1,-1-1,1 1,-1 0,1 0,-1 0,1 0,-4 1,5-2,0 1,0 0,0 0,1 1,-1-1,0 0,0 0,0 0,1 0,-1 1,0-1,0 0,1 1,-1-1,0 1,0-1,1 1,-1-1,1 1,-1-1,0 1,1 0,-1-1,1 1,-1 0,1-1,0 1,-1 0,1 0,0-1,-1 1,1 0,0 0,0 0,0-1,0 1,0 1,0-1,1 0,0 0,-1-1,1 1,0-1,0 1,-1-1,1 1,0-1,0 1,0-1,0 1,-1-1,1 0,0 0,0 1,0-1,0 0,0 0,0 0,0 0,0 0,0 0,1-1,-1 1,5 0</inkml:trace>
  <inkml:trace contextRef="#ctx0" brushRef="#br0" timeOffset="18202.95">598 267,'0'1,"-1"1,1 0,-1 0,1 0,0-1,0 1,0 0,0 0,0 0,0 0,0 0,1-1,0 4,5 5,4-27,-9 14,0-1,1 1,-1-1,1 1,0 0,0 0,0-1,0 1,0 1,4-4,-6 6,0-1,1 1,-1 0,0 0,1-1,-1 1,0 0,1 0,-1 0,1 0,-1-1,0 1,1 0,-1 0,1 0,-1 0,0 0,1 0,-1 0,1 0,-1 0,0 1,1-1,-1 0,1 0,-1 0,0 0,1 0,-1 1,0-1,1 0,-1 1,10 22,0 7,-7-26</inkml:trace>
  <inkml:trace contextRef="#ctx0" brushRef="#br0" timeOffset="18203.95">22 515,'15'67,"-18"-82,1 9,0 0,1-1,0 1,0-1,1-9,0 14,0 1,0 0,0 0,0 0,1 0,-1 0,0 0,1-1,-1 1,1 0,0 0,-1 0,1 1,0-1,-1 0,1 0,0 0,0 0,0 1,0-1,0 0,0 1,0-1,0 1,0-1,0 1,0-1,0 1,0 0,0-1,0 1,0 0,1 0,-1 0,0 0,0 0,2 1,13-1,-11 0</inkml:trace>
  <inkml:trace contextRef="#ctx0" brushRef="#br0" timeOffset="18969.96">90 538,'1'0,"0"0,0 0,0 0,0 0,0 0,0-1,-1 1,1 0,0 0,0-1,0 1,0 0,-1-1,1 1,0-1,0 1,-1-1,1 1,0-1,-1 0,1 1,-1-1,1 0,-1 1,1-1,-1 0,1 0,-1 1,0-1,1 0,-1 0,0 0,0 0,1 1,-1-1,0-2,0 3,0 0,0 0,0 0,0 0,0-1,0 1,0 0,0 0,0 0,0 0,0-1,0 1,-1 0,1 0,0 0,0 0,0 0,0-1,0 1,0 0,0 0,0 0,-1 0,1 0,0 0,0-1,0 1,0 0,0 0,-1 0,1 0,0 0,0 0,0 0,0 0,-1 0,1 0,0 0,0 0,0 0,0 0,-1 0,1 0,0 0,0 0,0 0,0 0,-1 0,-11 18,11-17,1 0,-1 0,1 0,-1 0,1 0,0 0,-1 0,1 0,0 0,0 0,0 0,0 0,0 0,0 0,0 0,0 0,0 0,0-1,1 1,-1 0,0 0,1 0,-1 0,0 0,1 0,-1 0,1 0,0-1,-1 1,1 0,0 0,-1-1,1 1,0 0,0-1,0 1,-1-1,1 1,0-1,0 0,0 1,0-1,0 0,0 1,0-1,0 0,0 0,0 0,0 0,0 0,0 0,0 0,0 0,0-1,0 1,0 0,0 0,0-1,0 1,-1-1,1 1,0-1,0 1,1-2,2-1</inkml:trace>
  <inkml:trace contextRef="#ctx0" brushRef="#br0" timeOffset="18970.96">180 511,'0'0,"-1"0,0 0,1 0,-1 0,0 0,1 0,-1 0,1 0,-1 0,0 0,1 0,-1 0,1 1,-1-1,0 0,1 0,-1 1,1-1,-1 0,1 1,-1-1,1 1,-1-1,1 0,0 1,-1-1,1 1,-1-1,1 1,0 0,0-1,-1 2,4 20,-2-21,-1 0,1 0,-1 1,1-1,-1 0,0 1,0-1,1 0,-1 1,0-1,0 0,0 1,0-1,-1 1,1-1,0 0,-1 0,1 1,-1-1,1 0,-2 2,1-2</inkml:trace>
  <inkml:trace contextRef="#ctx0" brushRef="#br0" timeOffset="19570.96">197 542,'0'1,"0"0,0-1,0 1,0 0,0 0,0 0,0 0,0 0,0-1,0 1,1 0,-1 0,0 0,0 0,1-1,-1 1,1 0,-1 0,1-1,-1 1,1 0,-1-1,1 1,0-1,-1 1,1-1,0 1,-1-1,1 1,0-1,0 1,-1-1,1 0,1 1,-1-1,1-1,-1 1,0 0,0-1,1 1,-1-1,0 1,0-1,0 0,0 1,0-1,0 0,0 0,0 0,0 0,0 0,-1 0,1 0,0 0,-1 0,1 0,0 0,-1 0,1 0,-1-2,5-1,-1 14,3 6,-4-14</inkml:trace>
  <inkml:trace contextRef="#ctx0" brushRef="#br0" timeOffset="19571.96">282 478,'-5'90,"5"-85</inkml:trace>
  <inkml:trace contextRef="#ctx0" brushRef="#br0" timeOffset="20271.95">329 453,'0'127,"0"-122</inkml:trace>
  <inkml:trace contextRef="#ctx0" brushRef="#br0" timeOffset="20272.95">319 538,'0'-1,"0"-1,0-2,1 1,1 0,0 0,1 1,1 0,-1 0,1 0,0 1,-1 0</inkml:trace>
  <inkml:trace contextRef="#ctx0" brushRef="#br0" timeOffset="22073.06">392 499,'1'0,"1"0,1 0,1 0,1 0,0 0,0 0</inkml:trace>
  <inkml:trace contextRef="#ctx0" brushRef="#br0" timeOffset="22074.06">392 552,'1'0,"1"-2,1 1,1 0,1 1,0-1,0 0,-1 0,1-1,-2 1,1 0,-1 1</inkml:trace>
  <inkml:trace contextRef="#ctx0" brushRef="#br0" timeOffset="22807.13">536 463,'0'0,"0"0,0 0,0 0,0 0,0-1,0 1,0 0,0 0,0 0,0 0,0-1,0 1,0 0,0 0,0 0,0 0,0-1,0 1,0 0,0 0,0 0,-1 0,1-1,0 1,0 0,0 0,0 0,0 0,0 0,0 0,-1-1,1 1,0 0,0 0,0 0,0 0,-1 0,1 0,0 0,0 0,0 0,0 0,-1 0,1 0,0 0,0 0,0 0,-1 0,-9 7,-6 12,15-17,0 0,0-1,1 1,-1 0,1-1,-1 1,1 0,-1 0,1-1,0 1,0 0,0 0,0-1,1 1,-1 0,0 0,1-1,-1 1,1 0,-1 0,2 2,-1-4,-1 0,0 1,0-1,1 0,-1 0,0 1,1-1,-1 0,0 0,1 0,-1 0,0 1,1-1,-1 0,0 0,1 0,-1 0,1 0,-1 0,0 0,1 0,-1 0,0 0,1 0,-1 0,1 0,-1-1,0 1,1 0,-1 0,0 0,1-1,14-18,-12 11,-1 4,0 1,-1 0,1-1,-1 1,0-1,0 1,0-1,0 1,0-5,-5 21,3-11,0 0,0 0,1 0,-1 0,0 0,1 0,0 0,-1 0,1 0,0 0,1 4,-1-3,0-2,0 0,0 0,0 0,0 0,1 0,-1 0,0 0,1 0,-1 1,0-1,1 0,-1-1,1 1,0 0,-1 0,1 0,0 0,-1 0,1 0,0-1,0 1,0 0,0-1,0 1,0-1,-1 1,2-1,0 1,3 0</inkml:trace>
  <inkml:trace contextRef="#ctx0" brushRef="#br0" timeOffset="22808.13">599 516,'1'0,"1"0,2 0,0 0,1 0,-1 0,0-2,0 1,0 0</inkml:trace>
  <inkml:trace contextRef="#ctx0" brushRef="#br0" timeOffset="24326.13">699 479,'-1'0,"1"0,0 1,0 1,0 2,0 0,1 1,-2 0,0 0,1 0,0-2</inkml:trace>
  <inkml:trace contextRef="#ctx0" brushRef="#br0" timeOffset="24327.13">704 426,'-1'0,"-2"-3,-1-1,-1 2,3 1,1 2,2 0</inkml:trace>
  <inkml:trace contextRef="#ctx0" brushRef="#br0" timeOffset="26864.77">720 468,'2'18,"8"-27,-7 5,-3 4,0-1,1 1,-1 0,0-1,0 1,1 0,-1-1,0 1,1 0,-1-1,0 1,1 0,-1 0,1 0,-1-1,0 1,1 0,-1 0,1 0,-1 0,1 0,-1-1,0 1,1 0,-1 0,1 0,-1 0,1 1,-1-1,1 0,-1 0,0 0,1 0,-1 0,1 0,-1 1,1-1,-1 0,0 0,1 1,-1-1,0 0,1 1,-1-1,0 0,0 1,1-1,-1 0,0 1,1 0,10 26,-8-18,-1-6</inkml:trace>
  <inkml:trace contextRef="#ctx0" brushRef="#br0" timeOffset="26865.77">831 452,'0'-1,"0"1,1 0,0 1,0 1,0 2,0 0,-1 1,1 0,1 1,-1-1,0 1,-1-1,1 1,-1-1,1 0,0 0</inkml:trace>
  <inkml:trace contextRef="#ctx0" brushRef="#br0" timeOffset="26866.77">826 494,'0'-1,"1"0,1 0,1-1,1 0,1 1,0 0,0-1,-1 0,1 1,-2 1,0 1</inkml:trace>
  <inkml:trace contextRef="#ctx0" brushRef="#br0" timeOffset="27596.01">911 468,'0'1,"0"1,0 1,0 1,0 1,0 0,0 1,0-1,0 1,0-2</inkml:trace>
  <inkml:trace contextRef="#ctx0" brushRef="#br0" timeOffset="28781.01">916 436,'-1'-1,"0"-1,-1-1,0-1,0 1,1 1,2 2,-1 1,1 1</inkml:trace>
  <inkml:trace contextRef="#ctx0" brushRef="#br0" timeOffset="28782.01">958 473,'1'10,"-1"0,7-23,-7 13,0-1,0 1,0-1,0 1,0-1,0 1,0-1,0 1,0 0,0-1,0 1,1-1,-1 1,0-1,0 1,1 0,-1-1,0 1,0 0,1-1,-1 1,0 0,1-1,-1 1,0 0,1 0,-1-1,1 1,-1 0,0 0,1 0,0-1,4 13,2 3,-6-15,-1 0,1 0,0 0,-1 0,1 0,-1 0,1 0,-1 0,0-1,1 1,-1 0,1 0,-1-1,1 1,-1 0,1 0,-1-1,0 1,1 0,-1-1,0 1,1-1,-1 1,0-1,0 1,1 0,-1-1,0 1,0-1,0 1,0-1,1 1,-1-1,0 1,0-1,0 0,9-14,-2 17,1 26,-6-19,-1-5</inkml:trace>
  <inkml:trace contextRef="#ctx0" brushRef="#br0" timeOffset="29495.98">1054 474,'0'1,"-1"0,0 1,1-1,-1 0,1 1,-1-1,1 0,-1 1,1-1,0 1,0-1,0 1,0-1,0 0,0 3,2 3,5-20,6-17,-7 33,0 16,0-1,-1-27,-5 7,0 1,0 0,0-1,1 1,-1 0,1 0,-1-1,1 1,-1 0,1 0,0 0,-1 0,1-1,0 1,0 0,0 1,0-1,0 0,0 0,0 0,0 0,0 1,1-1,-1 1,0 1,0 0,0 0,-1 0,1 0,0 0,-1 1,1-1,-1 0,1 0,-1 0,0 0,1 1,-1-1,0 0,0 0,0 1,0-1,0 0,0 0,0 0,0 1,-1 0,1 8,1-7</inkml:trace>
  <inkml:trace contextRef="#ctx0" brushRef="#br0" timeOffset="29496.98">1139 469,'0'1,"0"1,0 1,0 1,0 1,0 0,0 1,0-2</inkml:trace>
  <inkml:trace contextRef="#ctx0" brushRef="#br0" timeOffset="29497.98">1150 432,'-1'-1,"-1"-3,-2-1,1 2,1 1,2 1,0 3,3 0,-1 0</inkml:trace>
  <inkml:trace contextRef="#ctx0" brushRef="#br0" timeOffset="30248.99">1196 458,'-15'21,"15"-21,-1 1,1-1,-1 0,1 1,0-1,-1 0,1 1,0-1,-1 0,1 1,0-1,-1 1,1-1,0 1,0-1,0 0,-1 1,1-1,0 1,0-1,0 1,0-1,0 1,0-1,0 1,0-1,0 1,0-1,0 1,0-1,1 1,-1-1,0 1,0-1,0 1,1-1,-1 0,0 1,1-1,-1 1,0-1,1 0,-1 1,1-1,0 0,0-1,0 0,0 1,0-1,0 0,0 0,0 0,0 0,0 0,0 0,0 0,-1 0,1 0,0 0,-1 0,1-1,-1 1,0 0,1 0,-1-3,10-30,-9 31,1-2,-1-1,1 0,-1 1,-1-1,1 0,-1 0,0 1,0-1,-1 0,1 0,-3-7,1 17,0-1,0 1,1 0,0 0,-1 0,1 0,0 0,0 7,-1 9,0-14,1-1,0 1,0-1,1 1,0 0,0-1,0 1,1 0,0-1,0 1,0-1,0 1,1-1,4 8,-6-12,0-1,0 0,0 0,0 0,1 0,-1 1,0-1,0 0,1 0,-1 0,0 0,0 0,1 0,-1 1,0-1,0 0,1 0,-1 0,0 0,0 0,1 0,-1 0,0 0,0 0,1 0,-1 0,0-1,0 1,1 0,-1 0,0 0,0 0,1 0,-1 0,0 0,0-1,0 1,1 0,2-3</inkml:trace>
  <inkml:trace contextRef="#ctx0" brushRef="#br0" timeOffset="30249.99">1239 469,'0'-1,"0"1,0 1,0 1,0 1,0 2,0 0,0 0,0 1,0-3,1 0,0-2</inkml:trace>
  <inkml:trace contextRef="#ctx0" brushRef="#br0" timeOffset="30250.99">1254 421,'0'-1,"-3"-2,0-1,-1 0,0 3,1 1,2 3,1 1,1 0,2 0,1-1,-1 0</inkml:trace>
  <inkml:trace contextRef="#ctx0" brushRef="#br0" timeOffset="32622.25">1308 436,'-31'26,"30"-25,1-1,-1 1,0 0,1-1,-1 1,1 0,-1 0,1-1,-1 1,1 0,-1 0,1 0,0 0,-1-1,1 1,0 0,0 0,0 0,0 0,0 0,0 0,0 0,0 0,0 0,0 0,0-1,0 1,1 0,-1 0,0 0,1 0,-1 0,1-1,-1 1,1 0,-1 0,1-1,0 1,-1 0,2 0,-1-1,0 1,0-1,0 0,0 0,-1 0,1-1,0 1,0 0,0 0,0 0,-1-1,1 1,0 0,0-1,0 1,-1-1,1 1,0-1,-1 1,1-1,0 1,-1-1,1 0,-1 1,1-1,-1 0,1 0,-1 1,1-1,-1 0,0 0,1 0,-1 1,0-1,0-1,11-32,-11 36,2 26,-2-28,0 1,0 0,0-1,0 1,0-1,0 1,0 0,0-1,1 1,-1-1,0 1,0-1,1 1,-1-1,0 1,1-1,-1 1,0-1,1 1,-1-1,1 1,-1-1,1 0,-1 1,1-1,-1 0,1 0,-1 1,1-1,-1 0,1 0,-1 0,1 1,0-1,-1 0,1 0,-1 0,1 0,0 0,0-1,4 0</inkml:trace>
  <inkml:trace contextRef="#ctx0" brushRef="#br0" timeOffset="32623.25">1367 378,'-2'2,"0"1,0 0,1 0,-1-1,1 1,0 0,-1 0,1 0,1 1,-1-1,0 0,1 0,0 5,-1-3,-9 66,10-66</inkml:trace>
  <inkml:trace contextRef="#ctx0" brushRef="#br0" timeOffset="32624.25">1340 468,'0'-1,"1"0,1 0,1 0,2 0,-2 0,2-1,-1 1,0-1,-1-1,0 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10:17:58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42,'33'-8,"-32"8,0-1,0 1,0-1,0 1,0-1,0 1,0-1,0 0,-1 1,1-1,0 0,0 0,0 0,-1 0,1 1,-1-1,1 0,-1 0,1 0,-1 0,1-1,-1 1,0 0,1 0,-1 0,0 0,0 0,0 0,0 0,0-2,0 2,0 1,0 0,0 0,0-1,0 1,0 0,-1 0,1 0,0-1,0 1,0 0,0 0,0 0,0-1,0 1,0 0,-1 0,1 0,0 0,0-1,0 1,0 0,-1 0,1 0,0 0,0 0,0 0,-1 0,1-1,0 1,0 0,0 0,-1 0,1 0,0 0,0 0,-1 0,1 0,0 0,0 0,0 0,-1 0,1 0,0 1,-11 8,-6 14,16-20,0 1,0 0,0 0,1 0,-1 0,1 0,0 0,0 0,1 0,-1 0,2 4,-2-7,0 0,0 0,1 0,-1 0,0 0,1-1,-1 1,0 0,1 0,-1-1,1 1,-1 0,1 0,-1-1,1 1,0-1,-1 1,1 0,0-1,0 1,-1-1,1 0,0 1,0-1,0 0,0 1,-1-1,1 0,0 0,0 0,0 0,0 0,0 0,0 0,-1 0,1 0,0 0,0 0,0 0,0-1,0 1,-1 0,1-1,0 1,0-1,-1 1,1-1,0 1,0-1,-1 1,1-1,-1 0,1 1,0-2,3-1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10:18:13.3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1 112,'4'12,"-1"-28,-5 9,1 0,0 0,1 0,-1-1,2 1,-1 0,1 0,0 0,3-10,-2 20,1 1,-1 0,0 0,0 0,0 0,0 0,-1 0,2 5,0-1,-2-5,13 22,-10-29,0-15,-3 10,1 1,-1-1,1 1,1 0,0 0,4-10,-7 18,0 0,0 0,1-1,-1 1,0 0,0 0,0 0,0 0,0 0,1 0,-1-1,0 1,0 0,0 0,0 0,0 0,1 0,-1 0,0 0,0 0,0 0,1 0,-1 0,0 0,0 0,0 0,0 0,1 0,-1 0,0 0,0 0,0 0,0 0,1 0,-1 0,0 1,0-1,0 0,0 0,0 0,1 0,-1 0,0 0,0 0,0 1,0-1,0 0,1 0,6 14,4 13,7 42,-16-65</inkml:trace>
  <inkml:trace contextRef="#ctx0" brushRef="#br0" timeOffset="751.77">138 59,'10'16,"8"13,-18-29,0 0,1 0,-1 1,0-1,0 0,0 0,1 0,-1 0,0 0,0 0,0 0,1 0,-1 0,0 0,0 0,1 0,-1 0,0 0,0 0,0 0,1 0,-1 0,0 0,0 0,1 0,-1 0,0 0,0 0,0 0,1-1,-1 1,0 0,0 0,0 0,0 0,1 0,-1-1,0 1,0 0,0 0,0 0,0-1,6-22,-7-6,5 51,8 9,-2-18,-10-13,0 0,0 1,0-1,0 0,1 0,-1 0,0 0,0 0,0 0,0 0,1 0,-1 0,0 0,0 0,0 0,0 0,1 0,-1 0,0 0,0 0,0 0,1 0,-1 0,0 0,0 0,0 0,0 0,1 0,-1 0,0 0,0 0,0-1,0 1,1 0,-1 0,0 0,0 0,0 0,0 0,0-1,0 1,0 0,0 0,1 0,-1 0,0-1,0 1,0 0,0 0,0 0,0-1,0 1,0 0,0 0,1-4</inkml:trace>
  <inkml:trace contextRef="#ctx0" brushRef="#br0" timeOffset="1175.03">238 17,'5'88,"-3"-78,0-6</inkml:trace>
  <inkml:trace contextRef="#ctx0" brushRef="#br0" timeOffset="1520.92">292 1,'0'69,"-6"-16,6-48</inkml:trace>
  <inkml:trace contextRef="#ctx0" brushRef="#br0" timeOffset="1521.92">276 80,'-1'0,"0"-1,0-1,1-1,1 0,2 0,1 1,1 0,0 0,-1 0,1-1,-1 2,0-1</inkml:trace>
  <inkml:trace contextRef="#ctx0" brushRef="#br0" timeOffset="15973.99">324 70,'-1'0,"0"1,-1 1,2 1,-2 1,0 1,1 0,0 0,0 1,1-1,0 1,0-1,0 0</inkml:trace>
  <inkml:trace contextRef="#ctx0" brushRef="#br0" timeOffset="16363.66">324 32,'0'0,"-1"-3,-1 1,-1 1,2 1,1 1,0 0</inkml:trace>
  <inkml:trace contextRef="#ctx0" brushRef="#br0" timeOffset="17032.09">365 38,'4'93,"-4"-89</inkml:trace>
  <inkml:trace contextRef="#ctx0" brushRef="#br0" timeOffset="17487.69">365 64,'8'-38,"-8"37,0 0,1 1,-1-1,0 0,0 1,1-1,-1 1,0-1,1 0,-1 1,1-1,-1 1,1-1,-1 1,1-1,-1 1,1-1,0 1,-1 0,1-1,-1 1,1 0,0-1,-1 1,1 0,0 0,0 0,-1 0,1 0,0 0,-1 0,1 0,0 0,0 0,-1 0,1 0,0 0,-1 0,1 1,0-1,-1 0,1 1,0-1,-1 0,1 1,-1-1,1 1,-1-1,1 1,-1-1,1 1,0 0,0 0,-1 0,1 0,0 0,-1 0,1 0,-1 0,1 0,-1 0,0 0,0 0,1 0,-1 0,0 0,0 1,0-1,0 0,0 0,0 0,0 0,-1 0,1 0,0 0,0 0,-1 0,1 1,-1-1,1-1,-1 1,0 0,0 2,-24 24,26-29,1 1</inkml:trace>
  <inkml:trace contextRef="#ctx0" brushRef="#br0" timeOffset="17957.75">460 5,'0'0,"0"0,0 0,0 0,0 0,0 0,0 0,0 0,0 0,0 0,0 0,0 1,0-1,0 0,-1 0,1 0,0 0,0 0,0 0,0 0,0 0,0 0,0 0,0 0,0 0,0 0,0 0,0 0,0 0,0 0,0 0,0 0,-1 0,1-1,0 1,0 0,0 0,0 0,0 0,0 0,-5 13,-3 18,7-21,-3 34,4-42,0 0,0 0,0 0,0 0,1 0,-1 0,1 0,-1 0,1 0,0 0,0 0,0 0,0-1,0 1,0 0,0 0,2 1,-2-3,-1 0,0 1,1-1,-1 0,0 0,1 0,-1 0,0 0,1 1,-1-1,0 0,1 0,-1 0,0 0,1 0,-1 0,0 0,1 0,-1 0,0 0,1-1,-1 1,0 0,1 0,-1 0,0 0,1 0,-1-1,0 1,0 0,1 0,-1 0,0-1,0 1,1 0,-1 0,0-1,0 1,1 0,-1-1,10-19,2 2,-12 19,1-1,-1 0,1 1,-1-1,0 1,1-1,-1 1,0 0,1-1,-1 1,0-1,0 1,0 0,1-1,-1 1,0-1,0 1,0 0,0-1,0 1,0 0,-1 0,1 0,0 1</inkml:trace>
  <inkml:trace contextRef="#ctx0" brushRef="#br0" timeOffset="18379.64">504 54,'-1'-1,"-1"-2,-1-2,0 0,0 1,1 2,2 2,1 1,1 0,2 1</inkml:trace>
  <inkml:trace contextRef="#ctx0" brushRef="#br0" timeOffset="18743.73">583 42,'-2'1,"-1"0,1 0,0 0,-1 1,1-1,0 1,0-1,0 1,0 0,1-1,-1 1,0 0,1 0,-1 0,1 1,0-1,0 0,-2 5,2-6,0 0,0 0,0 1,1-1,-1 1,0-1,1 0,-1 1,1-1,0 1,-1-1,1 1,0 0,0-1,0 1,0-1,0 1,0-1,0 1,1-1,-1 1,1 0,-1-1,1 0,-1 1,1-1,0 1,0-1,-1 0,3 2,-2-3,0 0,1 0,-1 0,0 0,1 0,-1 0,0 0,1-1,-1 1,0 0,0-1,1 1,-1-1,0 0,0 1,0-1,0 0,1 0,-1 1,-1-1,1 0,2-2,-3 3,3-3</inkml:trace>
  <inkml:trace contextRef="#ctx0" brushRef="#br0" timeOffset="19153.59">625 75,'-2'1,"0"-1,0 1,0 0,0 0,0 1,0-1,0 0,1 1,-1-1,0 1,1-1,-1 1,1 0,-1 0,1-1,-2 4,3-4,-1-1,0 1,1 0,-1 0,1-1,-1 1,1 0,-1 0,1 0,-1 0,1 0,0-1,-1 1,1 0,0 0,0 0,0 0,0 0,0 0,0 0,0 0,0 0,0 0,0 0,0 0,1 0,-1 0,0 0,1-1,-1 1,1 0,-1 0,1 0,-1-1,1 1,-1 0,2 1,-1-2,1 0,-1 0,0 0,1 0,-1 0,0 0,0-1,1 1,-1 0,0-1,0 1,1-1,-1 1,0-1,0 0,0 1,0-1,0 0,0 0,0 0,0 0,0 0,0 0,-1 0,1 0,0 0,0 0,-1 0,1-2,2 0,-1-1,0 0,0-1,0 1,-1 0,0 0,2-6,5 54,4-27,-11-17,-1 0,1 0,0 0,-1 0,1 0,-1 0,1 0,0 0,-1 0,1 0,-1 0,1 0,-1 0,1-1,0 1,-1 0,1 0,-1-1,1 1,-1 0,1-1,-1 1,1-1,-1 1,0-1,1 1,-1-1,0 1,1-1,-1 1,0-1,1 0,1-3</inkml:trace>
  <inkml:trace contextRef="#ctx0" brushRef="#br0" timeOffset="19527.42">715 21,'-1'1,"1"-1,-1 1,0-1,0 1,0 0,1 0,-1-1,1 1,-1 0,0 0,1 0,-1 0,1 0,0 0,-1 0,1 0,0 0,0 0,-1 0,1 0,0 0,0 0,0 0,0 0,1 1,-2 34,1-32,-1 38,-1-37</inkml:trace>
  <inkml:trace contextRef="#ctx0" brushRef="#br0" timeOffset="19528.42">689 95,'0'-1,"1"0,1 0,1 0,1 0,1 1,0-1,1-1,-1 0,0-1,-1 0,0 1,0 0</inkml:trace>
  <inkml:trace contextRef="#ctx0" brushRef="#br0" timeOffset="19920.74">763 79,'-1'0,"-1"0,-1 1,1 1,1 1,0 2,0-1,1 2,0-1,0 1,1-2,0 0</inkml:trace>
  <inkml:trace contextRef="#ctx0" brushRef="#br0" timeOffset="20289.45">768 54,'-1'0,"-1"-3,-1-1,-1 1,0 1,2 1,1 2,0 2,2-1,2 1,1 0,-1-1</inkml:trace>
  <inkml:trace contextRef="#ctx0" brushRef="#br0" timeOffset="20667.02">837 70,'0'-1,"0"1,0 0,0 0,-1 0,1 0,0 0,0 0,0-1,0 1,-1 0,1 0,0 0,0 0,0 0,0 0,-1 0,1 0,0 0,0 0,0 0,0 0,-1 0,1 0,0 0,0 0,0 0,-1 0,1 0,0 0,0 0,0 0,-1 0,1 0,0 0,0 0,0 0,0 1,0-1,-1 0,1 0,0 0,0 0,0 0,0 1,-1-1,-3 13,2 14,2-26,0-1,0 1,0 0,0-1,1 1,-1 0,0 0,1-1,-1 1,0 0,1-1,-1 1,1-1,-1 1,1 0,-1-1,1 1,-1-1,1 1,-1-1,1 0,0 1,-1-1,1 1,0-1,-1 0,1 0,0 0,0 1,-1-1,1 0,0 0,0 0,-1 0,1 0,0 0,1 0,0-1,0 0,0 0,0 0,0 0,0-1,-1 1,1 0,0-1,-1 1,1-1,0 0,1-2,-1 2,-1-1,0 1,1 0,-1 0,0 0,0-1,0 1,0 0,-1-1,1 1,0-4,-1 5,0 0,0 1,0-1,0 0,-1 1,1-1,0 0,0 1,0-1,-1 1,1-1,0 0,-1 1,1-1,0 1,-1-1,1 1,-1-1,1 1,-1-1,1 1,-1-1,1 1,-1 0,1-1,-1 1,1 0,-1-1,0 1,1 0,-1 0,0 0,1 0,-1 0,0-1,1 1,-1 0,0 0,0 1,0-1,1-1,-1 1,1 0,0 0,-1 0,1 0,-1 0,1 0,-1 0,1 1,0-1,-1 0,1 0,-1 0,1 0,0 0,-1 1,1-1,0 0,-1 0,1 1,0-1,-1 0,1 0,0 1,-1-1,1 0,0 1,0-1,0 0,-1 1,1-1,0 1,0-1,0 0,0 1,0-1,0 1,-1-1,1 1,0-1,0 0,0 1,1-1,-1 1,0-1,0 0,0 1,0 0,1 0,-1 0,0 0,1-1,-1 1,1 0,-1 0,1-1,-1 1,1 0,0-1,-1 1,1 0,0-1,0 1,-1-1,1 1,0-1,0 0,0 1,0-1,1 1,2-1</inkml:trace>
  <inkml:trace contextRef="#ctx0" brushRef="#br0" timeOffset="21063.17">900 75,'0'1,"-1"1,1-1,0 1,0-1,-1 1,1 0,0-1,0 1,1-1,-1 1,0-1,0 1,1-1,-1 1,1-1,-1 1,2 1,6 7,-8-11,1 1,0-1,-1 1,1-1,-1 1,1-1,-1 1,1-1,-1 1,1-1,-1 0,1 1,-1-1,0 0,1 0,-1 1,0-1,0 0,1 0,-1 1,0-1,0-1,15-38,-15 40,0-1,0 1,0 0,0 0,1-1,-1 1,0 0,0 0,0 0,0-1,1 1,-1 0,0 0,0 0,0 0,1-1,-1 1,0 0,0 0,1 0,-1 0,0 0,0 0,1 0,-1 0,0-1,1 1,-1 0,0 0,0 0,1 0,-1 1,0-1,0 0,1 0,-1 0,0 0,1 0,-1 0,0 0,9 23,-3 1,-4-21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10:18:49.97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14 0,'-5'5,"-1"11,5-2,1-10,-1 1,0-1,1 1,0-1,0 1,0-1,1 1,0-1,-1 1,2-1,-1 0,0 1,1-1,3 6,-3-9,1-1,-1 0,0 1,1-1,-1-1,0 1,1 0,-1 0,0-1,1 0,-1 1,0-1,0 0,5-2,20-5,-7 16,-18-6</inkml:trace>
  <inkml:trace contextRef="#ctx0" brushRef="#br0" timeOffset="440.48">67 43,'-1'0,"0"1,0 1,0 1,-1 1,1 1,-1 0,1 1,1 0,-1 1,1-1,0 1,0-1,0 0,0-1,1 0,-1 1,0-2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10:18:49.1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 9,'0'-1,"1"0,1 0,1-1,-1 0,1 1</inkml:trace>
  <inkml:trace contextRef="#ctx0" brushRef="#br0" timeOffset="356.79">0 57,'1'0,"1"0,0-1,1 0,1-1,0 2,0-1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10:18:0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54 21,'-1'1,"1"-1,-1 0,0 1,1-1,-1 1,1-1,-1 0,1 1,0-1,-1 1,1 0,-1-1,1 1,0-1,-1 1,1-1,0 1,0 0,-1-1,1 1,0 0,0-1,0 1,0 0,0-1,0 1,0 0,0-1,0 1,1 1,1 29,-1-22,-3 21,2-27</inkml:trace>
  <inkml:trace contextRef="#ctx0" brushRef="#br0" timeOffset="388.46">0 21,'6'0,"0"-1,0 0,-1 0,1 0,11-5,22-4,-35 9</inkml:trace>
  <inkml:trace contextRef="#ctx0" brushRef="#br0" timeOffset="936.96">101 74,'1'1,"-1"-1,0 1,0-1,1 1,-1-1,0 0,1 1,-1-1,1 0,-1 1,0-1,1 0,-1 1,1-1,-1 0,1 0,-1 0,1 1,-1-1,1 0,-1 0,1 0,-1 0,1 0,-1 0,1 0,-1 0,1 0,-1 0,1 0,-1 0,1-1,-1 1,0 0,1 0,-1 0,1-1,-1 1,1 0,-1-1,0 1,1 0,0-1,21-12,-21 13,-1-1,1 1,0 0,-1-1,1 1,-1-1,1 1,-1-1,1 0,-1 1,1-1,-1 1,1-1,-1 0,0 0,1 1,-1-1,0 0,0 1,1-1,-1 0,0 0,0 0,0 1,0-1,0 0,0 0,0 1,0-1,-1 0,1 0,0 1,0-1,-1 0,1 0,0 1,-1-2,0 2,0 0,-1 0,1 0,0 0,0 0,0 0,0 0,0 0,0 1,0-1,0 0,0 1,0-1,0 1,0-1,0 1,0-1,1 1,-1 0,0-1,0 1,0 0,1 0,-1 0,0-1,1 1,-1 0,0 1,-1 2,0 0,0 0,0 0,1 1,0-1,0 0,0 0,0 1,0 5,1-9,-1-1,1 1,0 0,0 0,0-1,0 1,0 0,0 0,0 0,0-1,0 1,0 0,1 0,-1-1,0 1,0 0,1 0,-1-1,1 1,-1 0,0-1,1 1,-1 0,1-1,0 1,-1-1,1 1,-1-1,1 1,0-1,-1 0,1 1,0-1,-1 0,1 1,0-1,0 0,-1 0,1 0,0 1,0-1,0 0,-1 0,1 0,0 0,0-1,-1 1,1 0,0 0,0 0,-1-1,1 1,0 0,0-1,-1 1,1 0,0-1,0 0,21-18,-19 15</inkml:trace>
  <inkml:trace contextRef="#ctx0" brushRef="#br0" timeOffset="1308.65">213 32,'-13'11,"-9"10,22-20,0 0,-1 0,1-1,0 1,0 0,0-1,0 1,0 0,0 0,0-1,0 1,0 0,0 0,0-1,1 1,-1 0,0-1,1 1,-1 0,0-1,1 1,-1 0,0-1,1 1,-1-1,1 1,0-1,-1 1,1-1,-1 1,1-1,0 1,-1-1,1 0,0 1,-1-1,1 0,1 0,-2 0,0 1,1-1,-1 0,1 0,-1 0,1 0,-1 0,0 0,1 0,-1 1,0-1,1 0,-1 0,0 1,1-1,-1 0,0 0,1 1,-1-1,0 0,0 1,1-1,-1 0,0 1,0-1,0 1,1-1,-1 0,0 1,0-1,0 1,0-1,0 0,0 1,0-1,0 1,0-1,0 1,0-1,0 0,0 1,0-1,-1 1,1-1,0 0,0 1,0-1,0 1,-1-1,1 0,0 1,-1-1,1 0,0 0,0 1,-1-1,1 0,0 0,-1 1,-14 4,16-7</inkml:trace>
  <inkml:trace contextRef="#ctx0" brushRef="#br0" timeOffset="1655.04">250 17,'0'-1,"0"1,0 1,0 1,0 2,0 1,0 1,0 1,0-1,0 1,0 1,0-2,-1 1,0-1,-1-1,2 1,0-1,1 0</inkml:trace>
  <inkml:trace contextRef="#ctx0" brushRef="#br0" timeOffset="1656.04">228 70,'0'-1,"1"0,1-1,0 0,1 0,1 1,-1-1,1 0,-1 0,1 0,-2-1,1 1,0-1,0 0,0-1,1 2,0 0</inkml:trace>
  <inkml:trace contextRef="#ctx0" brushRef="#br0" timeOffset="2740.25">492 6,'-8'-5,"10"17,2 1,-2-4,-1-4,1 0,-1 1,-1-1,1 0,-1 1,0-1,0 0,0 1,-2 5,3-12,0-1,-1 1,1 0,0 0,0 0,0-1,0 1,0 0,0 0,0 0,0 1,0-1,1 0,-1 0,0 1,0-1,1 0,-1 1,1 0,-1-1,0 1,1 0,-1-1,1 1,-1 0,1 0,-1 0,0 0,1 1,-1-1,1 0,-1 1,0-1,1 0,-1 1,0 0,1-1,-1 1,0 0,0 0,1 0,-1-1,0 1,0 0,0 1,0-1,-1 0,1 0,0 0,0 0,0 2,-1-2,1 0,-1 0,0 0,0 0,0 0,0 0,0 0,0 0,-1 0,1 0,0 0,0 0,-1 0,1 0,-1 0,1 0,0 0,-1-1,0 1,1 0,-1 0,1-1,-1 1,0 0,0 0,1-1,-1 1,0-1,0 1,0-1,0 1,0-1,0 0,0 1,0-1,0 0,0 0,0 0,0 1,0-1,0 0,0 0,0 0,0-1,0 1,1 0,-1 0,0-1,0 1,0 0,0-1,0 1,0-1,0 1,0-1,1 1,-3-2,47-29,-40 27</inkml:trace>
  <inkml:trace contextRef="#ctx0" brushRef="#br0" timeOffset="3149.08">615 43,'-4'3,"1"0,0 0,0 1,0-1,1 1,-1 0,1 0,0 0,0 0,-2 8,3-11,1 0,0 0,-1 0,1 0,0 0,0 0,0 0,0 0,0 0,0 0,0 0,1 0,-1 0,0 0,1 0,-1 0,0 0,1 0,0 1,0-2,-1 0,1 1,-1-1,1 0,-1 0,1 0,-1 0,1 0,-1 0,1 0,-1 0,1 0,-1 0,1 0,-1-1,1 1,-1 0,1 0,-1 0,1-1,-1 1,1 0,-1-1,1 1,0-1,2-2,0 0,1 0,-1 0,0 0,0-1,-1 1,5-7,4-23,-10 30,-1 8,3 17,-2-20,6 24,-7-25,0-1,0 1,1-1,-1 1,0-1,0 0,1 1,-1-1,1 0,-1 1,0-1,1 0,-1 0,1 1,-1-1,1 0,-1 0,0 0,1 1,-1-1,1 0,-1 0,1 0,-1 0,1 0,-1 0,1 0,-1 0,1 0,-1 0,1 0,-1-1,1 1,-1 0,1 0,-1 0,1-1,-1 1,0 0,1 0,-1-1,1 1,-1 0,0-1,1 1,-1-1,0 1,1-1,2-2</inkml:trace>
  <inkml:trace contextRef="#ctx0" brushRef="#br0" timeOffset="3591.87">732 27,'0'0,"-1"0,1 0,-1 0,1 0,-1 0,1 0,-1 0,1 0,-1 0,1 0,-1 0,1 0,-1 0,1 1,0-1,-1 0,1 0,-1 1,1-1,0 0,-1 0,1 1,0-1,-1 1,1-1,0 0,-1 1,1-1,0 1,0-1,-1 0,1 1,0-1,0 1,0-1,0 1,0-1,0 1,0-1,0 1,-1 1,0 0,0-1,1 1,-1 0,1-1,0 1,-1 0,1 0,0 0,0-1,0 1,1 3,7 9,1 7,-9-21,0 1,0 0,-1 0,1 0,0 0,-1 0,1 0,-1-1,1 1,-1 0,1 0,-1-1,0 1,1-1,-1 1,0 0,0-1,1 1,-1-1,0 1,0-1,0 0,0 1,0-1,1 0,-3 1,7-6,-1 3</inkml:trace>
  <inkml:trace contextRef="#ctx0" brushRef="#br0" timeOffset="3979.29">778 80,'-1'1,"0"1,0 1,0 1,-1 1,1 0,-1 1,2-2,1 0</inkml:trace>
  <inkml:trace contextRef="#ctx0" brushRef="#br0" timeOffset="3980.29">773 53,'0'-2,"-2"-3,-1-1,0-1,1 3,2 2,1 3,2 1,1 0,1 1,-2 0</inkml:trace>
  <inkml:trace contextRef="#ctx0" brushRef="#br0" timeOffset="3981.29">841 27,'-1'1,"-1"-1,0 1,0 0,0 0,1 0,-1 0,0 1,1-1,-1 0,1 1,0-1,-1 1,1 0,0-1,0 1,0 0,0-1,0 1,1 0,-1 0,0 0,1 0,-1 4,0 20,1-25,0 0,0-1,0 1,1-1,-1 1,0 0,1-1,-1 1,0-1,1 1,-1-1,0 1,1-1,-1 1,1-1,-1 1,1-1,-1 0,1 1,0-1,-1 0,1 0,-1 1,1-1,0 0,-1 0,1 0,-1 1,1-1,0 0,13-8,-11 4</inkml:trace>
  <inkml:trace contextRef="#ctx0" brushRef="#br0" timeOffset="32050.22">21 287,'1'-6,"1"8,3 17,7 13,-16-80,4 46,0 1,0-1,0 1,0-1,0 1,0-1,0 1,1-1,-1 0,0 1,1-1,-1 1,1 0,0-1,0 1,-1 0,1-1,0 1,0 0,0 0,0-1,0 1,1 0,-1 0,0 1,0-1,1 0,-1 0,3-1,0 1,0 0,1 1,-1-1,0 1,0 0,0 0,0 0,0 0,0 1,6 1,-5-1</inkml:trace>
  <inkml:trace contextRef="#ctx0" brushRef="#br0" timeOffset="32420.41">123 299,'4'-3,"10"-7,-14 10,1-1,-1 1,0 0,0 0,0 0,0 0,1-1,-1 1,0 0,0 0,0 0,0-1,0 1,0 0,0 0,0-1,0 1,0 0,0 0,0-1,0 1,0 0,0 0,0 0,0-1,0 1,0 0,0 0,0-1,0 1,0 0,-1 0,1 0,0-1,0 1,0 0,0 0,0 0,-1 0,1-1,0 1,0 0,0 0,-1 0,1 0,0 0,0 0,0-1,-1 1,1 0,0 0,0 0,-1 0,1 0,0 0,0 0,-1 0,1 0,0 0,0 0,-1 1,0-2,0 1,0 0,0 0,0 0,0 0,0 0,1 0,-1 0,0 1,0-1,0 0,0 1,0-1,0 0,0 1,1-1,-1 1,0-1,0 1,1-1,-1 1,0 0,1-1,-1 1,0 0,1 0,-1-1,0 2,0 1,0-1,0 1,-1-1,2 1,-1-1,0 1,0 0,1-1,-1 1,1 3,0-5,0 0,0 1,0-1,0 0,0 0,0 0,0 1,1-1,-1 0,0 0,1 0,-1 0,1 0,-1 1,1-1,0 0,-1 0,1 0,0-1,1 3,-1-3,0 0,1 1,-1-1,0 0,0 0,0 0,1 0,-1 0,0 0,0 0,0 0,1-1,-1 1,0 0,0-1,0 1,0-1,0 1,0-1,0 0,0 1,0-1,0 0,0 0,0 0,1-1,1-1,1 0</inkml:trace>
  <inkml:trace contextRef="#ctx0" brushRef="#br0" timeOffset="32771.14">197 266,'-1'0,"1"0,0 0,-1-1,1 1,-1 0,1 0,-1 0,1 0,0 0,-1 0,1 0,-1 0,1 0,-1 0,1 1,0-1,-1 0,1 0,-1 0,1 0,0 1,-1-1,1 0,-1 0,1 1,0-1,-1 0,1 1,0-1,0 0,-1 1,1-1,0 0,0 1,-1-1,1 0,0 1,0-1,0 1,0-1,0 1,9 18,2 1,-11-19,0-1,0 1,0-1,0 1,0-1,0 1,0-1,0 0,0 1,0-1,0 1,0-1,0 1,0-1,-1 0,1 1,0-1,0 1,0-1,-1 0,1 1,0-1,0 0,-1 1,1-1,0 0,-1 1,1-1,-1 0,1 0,0 1,-1-1,1 0,-1 0,1 0,0 0,-1 1,1-1,-1 0,-1 0,0 0</inkml:trace>
  <inkml:trace contextRef="#ctx0" brushRef="#br0" timeOffset="33154.92">219 298,'3'23,"5"-13,-7-10,0-1,-1 1,1 0,0 0,0 0,-1-1,1 1,0 0,-1-1,1 1,-1-1,1 1,-1-1,1 1,0-1,-1 1,0-1,1 1,-1-1,1 0,-1 1,0-1,1 0,5-9,3-1,-1 30,-6-14</inkml:trace>
  <inkml:trace contextRef="#ctx0" brushRef="#br0" timeOffset="33621.54">303 229,'-1'18,"0"-3,0 0,1 0,4 22,-3-33</inkml:trace>
  <inkml:trace contextRef="#ctx0" brushRef="#br0" timeOffset="33622.54">334 239,'0'1,"0"1,0 2,0 0,0 1,0 0,0 1,0 1,0 0,0 0,0 0,0 0,0 0,0-1,0-1</inkml:trace>
  <inkml:trace contextRef="#ctx0" brushRef="#br0" timeOffset="33987.36">317 282,'1'0,"1"0,1-1,0 0,0-1,2 0,0 0,-1 0</inkml:trace>
  <inkml:trace contextRef="#ctx0" brushRef="#br0" timeOffset="34347.42">392 308,'0'-1,"0"-1,3 0,0 0,0-1,1 1,0 1,-1 1</inkml:trace>
  <inkml:trace contextRef="#ctx0" brushRef="#br0" timeOffset="34721.28">398 329,'1'0,"0"0,1-2,1 1,1 0,0 1,1-2,-1 1,-1 0</inkml:trace>
  <inkml:trace contextRef="#ctx0" brushRef="#br0" timeOffset="37247.21">504 270,'0'-4,"1"0,0-1,0 1,0 0,1 0,-1 0,1 0,4-6,-6 10,0-1,1 0,-1 1,1-1,-1 0,1 1,-1-1,1 1,-1-1,1 1,-1-1,1 1,0-1,-1 1,1 0,0-1,-1 1,1 0,0 0,1-1,-1 2,0-1,-1 0,1 1,0-1,0 1,-1-1,1 1,0 0,-1-1,1 1,-1-1,1 1,-1 0,1 0,-1-1,1 1,-1 0,0 0,1 0,-1-1,0 1,0 0,0 2,1 0,-1 0,0 0,0 0,0 0,0 0,0 0,-1 0,0-1,1 1,-1 0,0 0,0 0,-1 0,1-1,-1 1,-2 3,2-3,1 0,-1 0,0 0,1 1,0-1,0 1,0-1,0 1,0-1,0 5,1-7,0 0,1-1,-1 1,0-1,0 1,0-1,1 1,-1-1,0 1,1-1,-1 1,0-1,1 1,-1-1,1 1,-1-1,1 0,-1 1,1-1,-1 0,1 0,-1 1,1-1,-1 0,1 0,-1 0,1 1,-1-1,1 0,0 0,-1 0,1 0,-1 0,1 0,0 0,-1 0,1-1,0 1,24-5,-23 4,3 0</inkml:trace>
  <inkml:trace contextRef="#ctx0" brushRef="#br0" timeOffset="39535.52">594 249,'3'1,"0"0,0 0,0 0,0 1,0-1,0 1,-1 0,1 0,-1 0,1 0,2 3,-3-4,33 30,-33-29</inkml:trace>
  <inkml:trace contextRef="#ctx0" brushRef="#br0" timeOffset="39911.03">662 254,'-1'0,"-2"1,0 1,0 0,0 1,-1 0,0 0,0 1,0 0,1 1,-1 0,2 0,-1 1,-1-1,1 0</inkml:trace>
  <inkml:trace contextRef="#ctx0" brushRef="#br0" timeOffset="40410.77">730 250,'0'0,"0"0,-1 0,1 0,0 0,0 0,-1 0,1 0,0 0,-1 0,1 0,0 0,-1 0,1 0,0 0,0 0,-1 0,1 0,0 0,0 0,-1 0,1-1,0 1,0 0,-1 0,1 0,0-1,0 1,0 0,-1 0,1 0,0-1,0 1,0 0,0 0,0-1,-1 1,1 0,0-1,0 1,0 0,0-1,7-12,15-8,-22 20,1 1,-1-1,0 1,1-1,-1 1,0 0,1-1,-1 1,0 0,1-1,-1 1,1 0,-1 0,1-1,-1 1,0 0,1 0,-1 0,1 0,-1 0,1-1,-1 1,1 0,-1 0,1 0,-1 0,1 0,-1 1,1-1,-1 0,1 0,-1 0,1 0,-1 0,1 1,-1-1,1 0,-1 0,0 1,1-1,-1 24,-15 26,14-48,0 0,0-1,0 1,0 0,0 0,1 0,-1 0,1 0,-1 0,1 0,0 0,0 0,0 0,0 0,0 0,0 0,1 0,0 4,1-5,-1 0,1 0,-1 0,1 0,0 0,0-1,0 1,-1 0,1-1,0 1,0-1,0 0,0 0,0 0,0 0,0 0,0 0,-1 0,4-1,-1 0</inkml:trace>
  <inkml:trace contextRef="#ctx0" brushRef="#br0" timeOffset="40848.06">476 466,'0'-1,"1"0,1 0,1-1,-1 0,1 1</inkml:trace>
  <inkml:trace contextRef="#ctx0" brushRef="#br0" timeOffset="41204.85">473 514,'1'0,"1"0,0-1,1 0,1-1,0 2,0-1</inkml:trace>
  <inkml:trace contextRef="#ctx0" brushRef="#br0" timeOffset="41633.44">640 418,'-5'5,"-1"11,5-2,1-10,-1 1,0-1,1 1,0-1,0 1,0-1,1 1,0-1,-1 1,2-1,-1 0,0 1,1-1,3 6,-3-9,1-1,-1 0,0 1,1-1,-1-1,0 1,1 0,-1 0,0-1,1 0,-1 1,0-1,0 0,5-2,20-5,-7 16,-18-6</inkml:trace>
  <inkml:trace contextRef="#ctx0" brushRef="#br0" timeOffset="42073.93">694 461,'-1'0,"0"1,0 1,0 1,-1 1,1 1,-1 0,1 1,1 0,-1 1,1-1,0 1,0-1,0 0,0-1,1 0,-1 1,0-2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10:18:56.94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70,'1'-1,"1"0,1 0,2-1,-1 0,2 1,-2-1,0 0,1 0,-1 1</inkml:trace>
  <inkml:trace contextRef="#ctx0" brushRef="#br0" timeOffset="382.25">16 102,'0'-1,"1"0,1 0,1 0,1 0,1 1,0-1,-1-1,0 1,0 0</inkml:trace>
  <inkml:trace contextRef="#ctx0" brushRef="#br0" timeOffset="1015.27">181 0,'-8'39,"7"-34,-1 0,1 1,-1-1,1 0,1 1,-1-1,1 0,0 1,1 8,0-13,-1-1,0 1,1-1,-1 1,1-1,-1 0,1 1,-1-1,1 0,0 1,-1-1,1 0,-1 0,1 0,0 1,-1-1,1 0,-1 0,1 0,0 0,-1 0,1 0,0 0,-1 0,1-1,-1 1,1 0,0 0,0-1,30-8,-12 3,-18 6,1 0,0 0,-1 0,1-1,0 1,0-1,0 1,-1-1,1 1,0-1,0 0,-1 0,4-2,-4 1</inkml:trace>
  <inkml:trace contextRef="#ctx0" brushRef="#br0" timeOffset="1371.39">217 16,'-1'2,"-1"1,0 3,0 0,0 1,1 1,1 0,-1 2,1-1,0 0,0 0,0-1,0 0,1-1,-1-2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3T16:21:49.93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171 59,'-3'-2,"0"0,0 0,-1 0,1 1,-1 0,1-1,-1 1,0 0,1 1,-1-1,0 1,1 0,-1-1,0 2,-5-1,-56 10,63-10,-1 1,1-1,-1 1,1 0,0 0,0-1,-1 1,1 1,0-1,0 0,0 0,0 1,0 0,0-1,1 1,-1 0,0 0,1-1,-3 6,4-6,0 1,0-1,0 1,0 0,0-1,1 1,-1 0,0-1,1 1,0-1,-1 1,1-1,0 1,-1-1,1 0,0 1,0-1,0 0,0 1,1-1,-1 0,0 0,0 0,1 0,-1 0,1-1,-1 1,1 0,2 0,0 2,5 2,1 1,-1 0,0 0,0 1,9 10,-17-16,0 0,0 0,0 0,0 1,-1-1,1 0,0 1,-1-1,1 1,-1-1,1 1,-1-1,1 1,-1-1,0 1,0-1,0 1,0 2,-1-2,0 0,0-1,1 1,-1 0,-1 0,1-1,0 1,0 0,-1-1,1 1,-1-1,1 0,-1 1,0-1,1 0,-1 0,0 0,-2 1,1-1,1 0,-1 0,0 0,0 0,0 0,0-1,0 1,0-1,0 0,-1 0,1 0,0 0,0-1,0 1,0-1,0 0,0 1,-4-4,6 3</inkml:trace>
  <inkml:trace contextRef="#ctx0" brushRef="#br0" timeOffset="668.06">197 119,'2'-9,"2"11,2 16,-6-10,4 55,-4-58,1-1,0 1,0 0,0-1,0 1,1-1,-1 0,1 1,0-1,3 4,-4-7,0-1,0 1,0-1,0 0,0 1,0-1,0 0,-1 0,1 1,0-1,0 0,0 0,0 0,0 0,0-1,0 1,0 0,0 0,0 0,0-1,0 1,0 0,-1-1,1 1,0-1,0 1,0-1,-1 0,1 1,0-1,-1 0,1 1,0-1,0-1,29-31,-25 26,-4 7,-1-1,0 1,0-1,1 1,-1-1,0 1,0 0,1-1,-1 1,0 0,1-1,-1 1,1 0,-1-1,0 1,1 0,-1 0,1-1,-1 1,1 0,-1 0,1 0,-1 0,1 0,-1-1,1 1,-1 0,1 0,-1 0,1 1,-1-1,1 0,-1 0,1 0,-1 0,1 0,-1 1,1-1,-1 0,1 0,-1 1,0-1,1 1,11 23,-12-22,1 0,-1 0,1-1,-1 1,1 0,0 0,0 0,0-1,0 1,0 0,0-1,1 1,-1-1,0 0,3 3,-2-4,-1-1,0 1,1 0,-1-1,0 1,0 0,0-1,0 0,1 1,-1-1,0 0,0 1,0-1,0 0,0 0,-1 0,1 0,0 0,0 0,-1 0,1 0,0 0,-1-1,1 1,-1 0,1 0,-1 0,1-3,11-36,-7 17,-2 15,0 0,-1 0,-1-1,0 1,0-1,0 1,-2-16,-1 18,0 4</inkml:trace>
  <inkml:trace contextRef="#ctx0" brushRef="#br0" timeOffset="2002.66">520 35,'-2'0,"0"0,0 1,0-1,-1 0,1 1,0 0,0-1,0 1,0 0,0 0,0 0,0 1,0-1,1 0,-1 1,0-1,1 1,-1-1,1 1,-1 0,1 0,0 0,0 0,0 0,0 0,0 0,0 0,0 0,1 0,-1 0,1 0,0 1,-1 2,0 12,0 0,1 0,3 28,-1-11,-2-24,-1-3,1 1,0-1,1 0,0 1,0-1,3 8,-4-14,1 1,-1-1,1 0,0 0,-1 0,1 0,0 0,0 0,0 0,0 0,0 0,0 0,0-1,0 1,0 0,0-1,0 1,0-1,1 1,-1-1,0 1,0-1,1 0,-1 0,0 0,0 0,1 0,-1 0,0 0,1 0,-1 0,0 0,0-1,1 1,-1 0,0-1,0 1,0-1,1 0,-1 1,0-1,1-1,14-10,-9 4</inkml:trace>
  <inkml:trace contextRef="#ctx0" brushRef="#br0" timeOffset="3050.15">628 107,'0'0,"0"-1,0 0,0 1,0-1,0 0,0 1,0-1,0 0,0 1,0-1,0 1,-1-1,1 0,0 1,-1-1,1 1,0-1,-1 1,1-1,0 1,-1-1,1 1,-1-1,1 1,-1 0,1-1,-1 1,1 0,-1-1,-1 1,-19 3,17-1,1 0,0-1,0 1,0 0,0 1,0-1,0 0,0 1,1 0,-5 5,7-7,-1-1,1 1,0 0,0 0,-1 0,1 0,0 0,0 1,0-1,0 0,0 0,0 0,0 0,0 0,0 0,1 0,-1 0,0 0,1 0,-1 0,1 0,-1-1,1 1,-1 0,1 0,-1 0,1 0,0-1,0 1,-1 0,1-1,0 1,0 0,0-1,0 1,0-1,0 0,0 1,0-1,0 0,0 1,0-1,0 0,0 0,2 0,-2 0,1 1,-1-1,0 0,1 1,-1-1,0 1,1-1,-1 1,0 0,0 0,1 0,-1-1,0 1,0 0,0 0,0 0,0 1,0-1,0 0,-1 0,1 0,0 1,0 1,-2-3,1 1,-1 0,0 0,1 0,-1-1,0 1,0 0,1-1,-1 1,0-1,0 1,0-1,0 1,0-1,0 1,0-1,0 0,0 0,0 1,0-1,0 0,0 0,0 0,0 0,0 0,0-1,0 1,-1 0,1 0,0 0,0 0,1 0,-1 0,0 0,1 0,-1 0,0-1,1 1,-1 0,0 0,1 0,-1-1,1 1,-1 0,0-1,1 1,-1 0,1-1,-1 1,1-1,-1 1,1-1,-1 1,1-1,0 1,-1-1,1 0,0 1,-1-1,1 0,0 1,0-1,-1 0,1 1,0-1,0 0,0 1,0-1,0 0,0 1,0-1,0 0,0 1,1-1,-1 0,0 1,0-1,1 0,-1 1,0-1,1 1,0-2,21-21,5-5,-26 27,-1 1,1-1,-1 0,1 0,-1 0,1 0,-1 0,0 0,1 1,-1-1,0 0,0 0,0 0,0 0,0 0,0 0,0 0,0 0,0 0,0 0,0 0,0 0,-1 0,1 0,-1 0,1 0,0 0,-1 0,0-1,0 2,1-1,0 1,0 0,0-1,0 1,0 0,0 0,-1-1,1 1,0 0,0 0,0-1,0 1,-1 0,1 0,0 0,0-1,-1 1,1 0,0 0,0 0,-1 0,1 0,0 0,-1-1,1 1,0 0,-1 0,1 0,0 0,0 0,-1 0,1 0,0 0,-1 0,1 0,0 1,-1-1,1 0,0 0,0 0,-1 0,1 0,0 0,0 1,-1-1,1 0,0 0,0 0,0 1,-1-1,1 0,0 0,0 1,0-1,-1 0,1 0,0 1,0-1,0 0,0 1,0-1,0 0,0 0,0 1,0-1,2 4</inkml:trace>
  <inkml:trace contextRef="#ctx0" brushRef="#br0" timeOffset="3392.32">702 106,'-2'0,"-3"0,0 2,0 3,4 0,1 0</inkml:trace>
  <inkml:trace contextRef="#ctx0" brushRef="#br0" timeOffset="3765.67">677 191,'-2'0,"1"0,1 0</inkml:trace>
  <inkml:trace contextRef="#ctx0" brushRef="#br0" timeOffset="5226.61">606 9,'0'-1,"1"1,-1-1,1 1,-1-1,1 0,-1 1,1-1,0 1,-1 0,1-1,0 1,-1-1,1 1,0 0,0 0,-1-1,1 1,0 0,0 0,-1 0,1 0,0 0,0 0,0 0,-1 0,1 0,0 0,0 1,1-1,31 5,-29-4,-3-1,0 0,1 0,-1 1,0-1,1 1,-1-1,0 1,0 0,0-1,1 1,-1 0,0 0,0-1,0 1,0 0,0 0,0 0,-1 1,1-1,0 0,0 0,-1 0,1 0,-1 1,1-1,-1 0,0 1,1-1,-1 0,0 1,0-1,0 0,0 1,0-1,0 2,-2 8,1 0,-2 0,-6 20,-2 15,16 38,-3-72,-2-11,0-1,0 1,1-1,-1 1,0 0,0-1,0 1,0-1,0 1,0 0,0-1,0 1,0 0,-1-1,1 1,0-1,0 1,0-1,-1 1,1 0,0-1,-1 1,1-1,0 1,-1-1,1 1,-1-1,1 0,-1 1,1-1,-1 1,1-1,-2 1,-19-3,19 1,0 1,1 0,-1-1,0 1,1 0,-1 0,0 0,0 0,1 0,-1 0,0 0,0 1,-3 0,9 3,2-3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10:18:51.29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97,'11'11,"1"8,-8-13,-2-8,-2-20,0 19,-1-1,1 1,0-1,0 1,1 0,-1-1,1 1,-1-1,3-4,1 6,-1 0,1 0,0 0,0 1,0 0,0 0,0 0,0 0,0 1,0-1,5 1,-4 1</inkml:trace>
  <inkml:trace contextRef="#ctx0" brushRef="#br0" timeOffset="362.63">113 103,'0'0,"-1"0,1 0,0 0,0 0,0 1,0-1,0 0,0 0,0 0,0 0,0 0,0 1,0-1,0 0,0 0,0 0,1 0,-1 0,0 1,0-1,0 0,0 0,0 0,0 0,0 0,0 0,0 1,0-1,1 0,-1 0,0 0,0 0,0 0,0 0,0 0,1 0,-1 0,0 0,0 0,0 0,0 1,0-1,1 0,-1 0,0 0,0 0,0 0,0 0,0-1,1 1,-1 0,0 0,0 0,0 0,0 0,0 0,1 0,-1 0,0 0,0 0,0 0,0 0,0-1,1 1,9-11,-4-3,-6 14,-1 0,1-1,0 1,0 0,0 0,0-1,0 1,-1 0,1 0,0 0,0-1,0 1,-1 0,1 0,0 0,0 0,-1 0,1-1,0 1,0 0,-1 0,1 0,0 0,0 0,-1 0,1 0,0 0,-1 0,1 0,0 0,0 0,-1 0,1 0,0 0,0 0,-1 0,1 1,0-1,0 0,-1 0,1 0,0 0,0 0,0 1,-1-1,1 0,-1 1,-1 0,1 0,0 1,0-1,-1 0,1 0,0 1,0-1,0 0,1 1,-1-1,0 1,1-1,-1 1,0 0,1-1,0 1,-1-1,1 1,0 0,0-1,0 1,0 0,0-1,1 4,-1-4,0 0,0-1,0 1,1 0,-1 0,0 0,1-1,-1 1,0 0,1 0,-1-1,1 1,-1 0,1-1,-1 1,1-1,-1 1,1-1,0 1,-1-1,3 2,-2-2,0 0,0 0,0 0,0 0,1 0,-1 0,0 0,0 0,0-1,0 1,0 0,0-1,1 1,-1-1,0 1,0-1,0 0,0 1,-1-1,1 0,1-1,7-4,-6 3</inkml:trace>
  <inkml:trace contextRef="#ctx0" brushRef="#br0" timeOffset="738.06">191 70,'-2'4,"1"-4,1 0,-1 1,1-1,-1 1,1-1,0 1,-1 0,1-1,0 1,-1-1,1 1,0 0,0-1,0 1,0-1,-1 1,1 0,0-1,0 1,0 0,0-1,0 1,1 0,-1-1,0 1,0 0,0-1,0 1,1 0,-1-1,0 1,1-1,-1 1,0-1,1 1,0 0,8 24,-9-25,0 1,1 0,-1-1,0 1,0-1,0 1,0-1,0 1,0 0,0-1,0 1,0-1,0 1,0-1,0 1,0 0,-1-1,1 1,0-1,0 1,-1-1,1 1,0-1,0 1,-1-1,1 1,-1-1,1 0,0 1,-1-1,1 1,-1-1,1 0,-1 0,1 1,-1-1,1 0,-1 0,0 1,1-1,-1 0,0 0,0-1,0 0</inkml:trace>
  <inkml:trace contextRef="#ctx0" brushRef="#br0" timeOffset="1128.93">223 103,'8'13,"3"7,-11-20,1 0,0 0,-1 0,1 0,0 0,0 0,-1 0,1 0,0 0,-1 0,1 0,0-1,-1 1,1 0,0-1,-1 1,1 0,-1-1,1 1,-1-1,1 1,0 0,-1-1,0 0,1 1,-1-1,1 1,-1-1,0 0,1 1,-1-1,0 1,0-1,1 0,-1 0,0 0,12-12,-6 24,4 6,-7-15</inkml:trace>
  <inkml:trace contextRef="#ctx0" brushRef="#br0" timeOffset="1534.05">334 29,'0'77,"1"-45,0-30</inkml:trace>
  <inkml:trace contextRef="#ctx0" brushRef="#br0" timeOffset="1897.32">392 23,'3'30,"-1"0,-2 32,0-57</inkml:trace>
  <inkml:trace contextRef="#ctx0" brushRef="#br0" timeOffset="1898.32">376 97,'0'0,"1"-2,1 1,1 0,1 0,-1-1,0 0,1 0,-1-1,1 0,-1-1,0 2</inkml:trace>
  <inkml:trace contextRef="#ctx0" brushRef="#br0" timeOffset="2260.55">519 50,'0'-1,"0"1,1 1,1 0,1 1,1 1,0-2,0-1,1 0,-1-1,0 0,-1 0,-2 1,-1 0</inkml:trace>
  <inkml:trace contextRef="#ctx0" brushRef="#br0" timeOffset="2625.16">524 92,'1'0,"1"0,1-1,0 0,0 0,2-1,-1 0,1 0,-1-1,-2 2,-1 0,0 1</inkml:trace>
  <inkml:trace contextRef="#ctx0" brushRef="#br0" timeOffset="3712.52">646 55,'0'-4,"0"0,1 0,-1 0,1 1,0-1,0 0,1 0,1-3,-3 6,1 0,-1 0,1 0,-1 0,1 0,-1 0,1 1,0-1,-1 0,1 0,0 0,0 1,0-1,0 1,0-1,-1 1,1-1,0 1,0-1,0 1,0 0,0-1,1 1,-1 0,0 0,0 0,0 0,0 0,0 0,0 0,0 0,0 0,0 1,0-1,1 1,-1-1,0 1,-1 0,1-1,0 1,-1-1,1 1,-1 0,1 0,-1-1,0 1,1 0,-1 0,0 0,0-1,1 1,-1 0,0 0,0 0,0 0,0 0,0-1,0 1,0 0,0 0,0 0,-1 0,1 0,0-1,0 1,-1 0,0 1,-14 34,10-25,-3 8,7-16,0-1,-1 0,1 1,0-1,1 1,-1 0,0-1,1 1,-1 5,10-3,15-12,-1-8,-21 13</inkml:trace>
  <inkml:trace contextRef="#ctx0" brushRef="#br0" timeOffset="4083.34">736 50,'44'66,"-41"-62</inkml:trace>
  <inkml:trace contextRef="#ctx0" brushRef="#br0" timeOffset="4450.45">806 60,'-2'1,"0"-1,0 1,0-1,0 1,0 0,1 0,-1 0,0 0,0 0,1 0,-1 0,1 0,-1 1,1-1,0 0,-1 1,0 2,-24 33,16-20,14-21,-2 2</inkml:trace>
  <inkml:trace contextRef="#ctx0" brushRef="#br0" timeOffset="4807.25">853 76,'-1'0,"0"1,0 1,1 1,2-1,-1-2,2 0,1 0,0-1,1 0,-1 0,0 0,1-1,-1 1,0 1</inkml:trace>
  <inkml:trace contextRef="#ctx0" brushRef="#br0" timeOffset="5226.74">959 40,'0'0,"0"0,-1-1,1 1,0-1,-1 1,1-1,0 1,0 0,-1-1,1 1,0-1,0 1,0-1,0 1,0-1,0 1,0-1,0 1,0-1,0 1,0-1,0 1,0-1,0 1,0-1,0 1,1-1,-1 1,0-1,0 1,1-1,-1 1,0 0,1-1,-1 1,1-1,20-11,-21 12,1 0,0-1,0 1,0 0,0 0,-1 0,1 0,0 0,0 0,0 0,0 0,0 0,-1 0,1 0,0 1,0-1,0 0,0 1,-1-1,1 0,1 1,-2 0,0 0,1 0,-1 0,0 0,0 0,0 0,1-1,-1 1,0 0,0 0,0 0,-1 0,1 0,0 0,0 0,0 0,-1 0,1-1,0 1,-1 0,1 0,-1 0,1-1,-1 1,1 0,-2 1,-9 14,7-12,0 0,1 0,0 1,0-1,0 1,1 0,-1 0,1 0,0 0,1 0,-1 1,0 7,2-12,0 0,1-1,-1 1,0-1,1 1,-1-1,1 1,-1-1,1 0,-1 1,1-1,-1 0,1 1,-1-1,1 0,0 1,-1-1,1 0,-1 0,1 0,0 0,-1 0,1 1,0-1,-1 0,1 0,0-1,-1 1,1 0,0 0,-1 0,2-1,24-6,-19 5,-3 1</inkml:trace>
  <inkml:trace contextRef="#ctx0" brushRef="#br0" timeOffset="5647.26">577 294,'1'-1,"1"0,1 0,2-1,-1 0,2 1,-2-1,0 0,1 0,-1 1</inkml:trace>
  <inkml:trace contextRef="#ctx0" brushRef="#br0" timeOffset="6029.51">593 326,'0'-1,"1"0,1 0,1 0,1 0,1 1,0-1,-1-1,0 1,0 0</inkml:trace>
  <inkml:trace contextRef="#ctx0" brushRef="#br0" timeOffset="6662.53">758 224,'-8'39,"7"-34,-1 0,1 1,-1-1,1 0,1 1,-1-1,1 0,0 1,1 8,0-13,-1-1,0 1,1-1,-1 1,1-1,-1 0,1 1,-1-1,1 0,0 1,-1-1,1 0,-1 0,1 0,0 1,-1-1,1 0,-1 0,1 0,0 0,-1 0,1 0,0 0,-1 0,1-1,-1 1,1 0,0 0,0-1,30-8,-12 3,-18 6,1 0,0 0,-1 0,1-1,0 1,0-1,0 1,-1-1,1 1,0-1,0 0,-1 0,4-2,-4 1</inkml:trace>
  <inkml:trace contextRef="#ctx0" brushRef="#br0" timeOffset="7018.65">794 240,'-1'2,"-1"1,0 3,0 0,0 1,1 1,1 0,-1 2,1-1,0 0,0 0,0-1,0 0,1-1,-1-2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10:18:59.72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66 27,'-4'1,"0"0,1 0,-1 0,1 0,-1 1,1 0,-1 0,1 0,0 0,0 0,0 0,0 1,1 0,-5 3,6-5,0 0,0 0,1 0,-1-1,0 1,0 0,0 0,1 0,-1 0,0 0,1 1,-1-1,1 0,-1 0,1 0,0 0,-1 1,1-1,0 0,0 0,0 1,0-1,0 0,0 0,0 1,0-1,1 0,-1 0,0 1,1-1,-1 0,1 0,-1 0,1 0,0 0,-1 0,1 0,0 0,0 0,0 0,0 0,-1 0,1 0,1-1,0 2,-1-2,0 0,0 0,1 0,-1 0,0 0,0 0,1 0,-1 0,0 0,0-1,0 1,1 0,-1-1,0 1,0-1,0 1,0-1,0 0,0 1,0-1,0 0,2-1,0-1</inkml:trace>
  <inkml:trace contextRef="#ctx0" brushRef="#br0" timeOffset="705.8">76 11,'4'2,"-3"10,-4 23,1-25,3 12,7-32,10-15,-18 25,1-1,-1 1,1 0,0 0,-1 0,1 0,0-1,0 1,-1 0,1 0,0 0,-1 0,1 1,0-1,-1 0,1 0,0 0,-1 0,1 1,0-1,-1 0,1 1,-1-1,1 0,0 1,-1-1,1 1,-1-1,1 1,-1-1,0 1,1-1,-1 1,1 0,-1-1,0 1,0-1,1 1,-1 0,0-1,0 1,0 0,0 0,1 0,0 3,9 9,-7-13</inkml:trace>
  <inkml:trace contextRef="#ctx0" brushRef="#br0" timeOffset="1066.78">165 75,'2'-1,"-1"0,1 1,-1-1,1 0,-1 0,1 0,-1 0,0 0,0 0,1 0,-1-1,0 1,0 0,0-1,-1 1,1-1,0 1,0-1,0-1,3-13,-4 16,0-1,0 1,0 0,0 0,0 0,0-1,0 1,0 0,0 0,0 0,0-1,0 1,0 0,0 0,0-1,0 1,0 0,0 0,0 0,-1 0,1-1,0 1,0 0,0 0,0 0,0 0,-1-1,1 1,0 0,0 0,0 0,-1 0,1 0,0 0,0 0,0 0,-1 0,1 0,0 0,0 0,-1 0,1 0,0 0,-1 0,-1 1,0 1,0-1,0 1,0 0,0 0,0 0,0 0,1 0,-1 0,1 0,0 1,-1-1,1 0,0 1,0-1,0 1,0 2,0-4,1 1,-1-1,0 0,1 0,-1 1,1-1,0 0,-1 1,1-1,0 1,0-1,0 0,0 1,0-1,0 0,0 1,0-1,0 1,1-1,-1 0,1 1,-1-1,1 0,-1 0,1 1,0-1,0 0,-1 0,1 0,0 0,0 0,2 1,-2-2,1 0,0-1,0 1,0 0,-1-1,1 0,0 1,0-1,-1 0,1 0,-1 0,1 0,-1 0,1 0,1-3,0 2,2-2</inkml:trace>
  <inkml:trace contextRef="#ctx0" brushRef="#br0" timeOffset="1414.83">252 37,'-3'1,"0"0,1 1,-1-1,1 0,-1 1,1 0,-1-1,1 1,0 0,0 0,0 0,0 1,0-1,0 0,-1 3,-5 17,8-21,0-1,0 1,0-1,0 1,0-1,0 1,1-1,-1 1,0-1,0 0,1 1,-1-1,0 1,0-1,1 1,-1-1,1 0,-1 1,0-1,1 0,-1 1,1-1,-1 0,0 0,1 0,-1 1,1-1,-1 0,1 0,-1 0,1 0,-1 0,1 0,-1 0,2 0,0 0,0 0,0-1,0 1,0-1,0 0,0 0,0 0,0 0,0 0,0 0,0 0,-1 0,4-4,-2 3,2-2</inkml:trace>
  <inkml:trace contextRef="#ctx0" brushRef="#br0" timeOffset="2232.23">309 0,'-2'5,"0"0,1-1,-1 1,1 0,0 0,0-1,0 7,-1-1,-3 23,10-33,7-16,25-39,-38 57,0 0</inkml:trace>
  <inkml:trace contextRef="#ctx0" brushRef="#br0" timeOffset="2617.4">320 59,'0'1,"1"1,0 1,1 1,0 1,0 0,0 0,0-1,0 0,0 0,0-1</inkml:trace>
  <inkml:trace contextRef="#ctx0" brushRef="#br0" timeOffset="3597.75">458 43,'0'0,"-1"0,0 0,1 0,-1 0,0 0,1 0,-1 0,1 0,-1 1,0-1,1 0,-1 0,1 1,-1-1,0 0,1 1,-1-1,1 1,-1-1,1 1,0-1,-1 1,1-1,-1 1,1-1,0 1,-1-1,1 1,0 0,0-1,0 1,-1 0,1-1,0 1,0 0,0 1,0 0,0 0,0 0,0 0,1 0,-1 0,1-1,-1 1,1 0,0 0,-1 0,3 2,-3-3,1-1,-1 1,1 0,-1 0,1 0,0 0,-1-1,1 1,0 0,0-1,0 1,-1 0,1-1,0 1,0-1,0 1,0-1,0 0,0 1,0-1,2 0,-2 0,0-1,0 1,1-1,-1 1,0-1,0 1,0-1,0 0,0 0,0 0,0 1,0-1,-1 0,1 0,0 0,0 0,-1 0,1-1,-1 1,1 0,-1 0,1 0,-1 0,1-3,-1 4,0-1,0 0,1 1,-1-1,0 1,0-1,0 0,0 1,0-1,0 0,0 1,0-1,0 0,0 1,0-1,0 1,-1-1,1 0,0 1,0-1,0 1,-1-1,1 1,0-1,-1 1,1-1,-1 1,1-1,-1 1,1-1,-1 1,1-1,-1 1,0-1,1 1,0 0,0 0,0 0,-1 0,1-1,0 1,0 0,0 0,-1 0,1 0,0 0,0 0,0-1,-1 1,1 0,0 0,0 0,-1 0,1 0,0 0,0 0,-1 0,1 0,0 0,0 0,-1 0,1 0,0 0,0 0,0 1,-1-1,1 0,0 0,0 0,0 0,-1 0,1 0,0 1,0-1,0 0,-1 0,1 0,0 0,0 1,0-1,0 0,0 0,0 1,0-1,-1 0,1 0,2 3</inkml:trace>
  <inkml:trace contextRef="#ctx0" brushRef="#br0" timeOffset="4018.77">517 53,'-1'21,"1"-10,12-33,5 1,-17 21,0 0,1 0,-1 0,0 0,1 0,-1 0,0 0,1 0,-1 0,1 0,-1 0,0 0,1 0,-1 0,0 0,1 0,-1 0,0 1,1-1,-1 0,0 0,0 0,1 1,-1-1,0 0,0 1,1-1,-1 0,0 0,0 1,0-1,0 0,1 1,-1-1,0 0,0 1,10 47,-8-41,1-4</inkml:trace>
  <inkml:trace contextRef="#ctx0" brushRef="#br0" timeOffset="4896.83">612 16,'-1'6,"-3"37,8-26,-4-17,1 0,-1 0,0 1,1-1,-1 0,0 0,0 0,1 1,-1-1,0 0,1 0,-1 0,0 0,1 0,-1 0,1 1,-1-1,0 0,1 0,-1 0,0 0,1-1,-1 1,0 0,1 0,-1 0,0 0,1 0,-1 0,0 0,1-1,-1 1,0 0,1 0,-1 0,0-1,1 1,0-1,0 0,0-1,0 1,0 0,0 0,0-1,0 1,0 0,-1-1,1 1,-1-1,1 1,-1-1,1-2,1 0,0 10,-2-6,19-10,-18 10,0 0,-1 0,1 0,-1 0,1 0,0 0,-1 0,1 0,-1 0,1 0,0 1,-1-1,1 0,-1 0,1 0,-1 1,1-1,-1 0,1 1,-1-1,1 0,-1 1,1-1,-1 1,0-1,1 0,-1 1,1-1,-1 1,0 0,0-1,1 1,-1-1,0 1,0-1,0 1,0-1,0 1,1 0,-1-1,0 1,0-1,0 1,-1 0,1-1,0 2,0 5,-1 1,0 0,0 0,-1 0,-3 12,5-19,-1 0,1 1,0-1,-1 1,1-1,-1 0,1 1,-1-1,1 0,-1 1,0-1,0 0,0 0,0 0,0 0,0 1,0-1,0-1,0 1,0 0,-1 0,1 0,0-1,0 1,-1-1,1 1,-1-1,1 1,0-1,-1 0,1 1,-1-1,1 0,-1 0,1 0,-1-1,-1 1,2 0,0-1,1 1,-1 0,1-1,-1 1,1-1,-1 1,1-1,-1 1,1-1,-1 1,1-1,-1 1,1-1,0 0,-1 1,1-1,0 0,0 1,0-1,-1 0,1 1,0-1,0 0,0 1,0-1,0 0,0 1,0-1,0 0,1 1,-1-1,0 0,0 1,0-1,1 0,-1 1,0-1,1 1,-1-1,1 0,-1 1,0-1,1 1,-1-1,1 1,-1 0,2-1,31-31,-24 24,4-7,-10 10</inkml:trace>
  <inkml:trace contextRef="#ctx0" brushRef="#br0" timeOffset="6348.38">72 180,'-2'4,"-1"-1,1 0,0 1,1-1,-1 1,0 0,1-1,0 1,0 0,-1 5,0 0,1-6,0 0,0 0,0 0,0 0,1 1,-1-1,1 0,0 1,0 4,0-7,0-1,0 0,1 0,-1 1,0-1,0 0,0 0,0 1,0-1,0 0,1 0,-1 1,0-1,0 0,0 0,0 0,1 1,-1-1,0 0,0 0,1 0,-1 0,0 0,0 0,1 1,-1-1,0 0,0 0,1 0,-1 0,0 0,1 0,-1 0,0 0,0 0,1 0,-1 0,19-13,-8 1,-7 8,-3 7,4 15,-4-18,-1 1,0-1,0 1,1-1,-1 1,0-1,1 1,-1-1,1 1,-1-1,1 1,-1-1,1 0,-1 1,1-1,-1 0,1 1,-1-1,1 0,-1 0,1 1,0-1,-1 0,1 0,-1 0,1 0,0 0,-1 0,1 0,0 0,-1 0,1 0,-1-1,1 1,0 0,-1 0,1 0,-1-1,1 1,-1 0,1-1,-1 1,1 0,-1-1,1 1,-1-1,1 1,-1-1,0 1,1-1,-1 1,0-1,1 1,-1-1,0 1,0-2,1 1,0 0,0 0,-1 1,1-1,-1 0,1 0,-1 0,1 0,-1 0,0-1,1 1,-1 0,0 0,0 0,0 0,0 0,0 0,0 0,0 0,0-1,0 1,0 0,-1 0,1 0,-1 0,1 0,0 0,-1 0,0 0,1 0,-2-1,2 2,0 0,0 0,-1 0,1 0,0 0,0 0,0 0,-1 0,1 0,0 0,0 1,0-1,0 0,-1 0,1 0,0 0,0 0,0 0,0 0,-1 1,1-1,0 0,0 0,0 0,0 0,0 1,0-1,0 0,-1 0,1 0,0 1,0-1,0 0,0 0,0 0,0 1,0-1,0 0,0 0,0 0,0 1,0-1,0 0,0 0,0 0,1 1,-1-1,0 0,0 3</inkml:trace>
  <inkml:trace contextRef="#ctx0" brushRef="#br0" timeOffset="6887.65">150 227,'0'1,"-1"0,1 0,0-1,-1 1,1 0,0 0,-1 0,1 0,0 0,0 0,0 0,0 0,0 0,0 0,0 0,0 0,0 0,1 0,-1 0,0-1,1 3,7 5,-7-8,-1 0,1 0,0 0,0-1,-1 1,1 0,0-1,-1 1,1 0,0-1,-1 1,1-1,-1 1,1-1,0 0,-1 1,1-1,-1 1,0-1,1-1,0 2,-1 0,0-1,1 1,-1 0,0 0,0 0,1 0,-1 0,0 0,1 0,-1 0,0 0,1 0,-1 0,0 0,1 0,-1 0,0 0,0 0,1 0,-1 0,0 0,1 0,-1 1,0-1,0 0,1 0,-1 0,0 0,0 1,1-1,-1 0,0 0,0 1,0-1,1 0,-1 0,0 1,0-1,0 0,0 1,0-1,12 9,-11-10,-1 1,1 0,0-1,0 1,-1 0,1-1,-1 1,1-1,0 1,-1-1,1 0,-1 1,1-1,-1 1,1-1,-1 0,1 1,-1-1,0 0,0 0,1 1,-1-1,0 0,0 0,1-1,0-3,6-13,-8 17,1 1,0 0,0 0,0 0,0-1,0 1,0 0,0 0,0 0,0 0,0-1,0 1,0 0,0 0,0 0,1-1,-1 1,0 0,0 0,0 0,0 0,0-1,0 1,0 0,0 0,1 0,-1 0,0 0,0 0,0-1,0 1,1 0,-1 0,0 0,0 0,0 0,0 0,1 0,-1 0,0 0,0 0,0 0,1 0,-1 0,0 0,0 0,0 0,0 0,1 0,-1 0,0 0,0 0,0 0,1 0,-1 0,0 0,0 0,0 1,2 1</inkml:trace>
  <inkml:trace contextRef="#ctx0" brushRef="#br0" timeOffset="7573.71">236 239,'1'0,"0"0,-1 0,1 0,0 0,0 0,0 0,-1 0,1-1,0 1,0 0,-1 0,1 0,0-1,-1 1,1 0,0-1,-1 1,1-1,0 1,-1-1,1 1,-1-1,1 1,-1-1,1 0,-1 1,0-1,1 0,-1 1,0-1,1 0,-1 1,0-1,0 0,1 0,-1 1,0-1,0 0,0 0,0 0,0 1,0-1,0 0,-1 0,1 1,0-2,-1 1,1 1,0 0,0 0,0 0,0-1,0 1,0 0,0 0,0 0,-1 0,1-1,0 1,0 0,0 0,0 0,-1 0,1 0,0 0,0-1,0 1,0 0,-1 0,1 0,0 0,0 0,0 0,-1 0,1 0,0 0,0 0,-1 0,1 0,0 0,0 0,0 0,-1 0,1 0,0 0,0 0,0 0,-1 1,1-1,0 0,-10 11,0 16,10-26,0 0,0-1,0 1,0-1,0 1,1 0,-1-1,0 1,0-1,0 1,1-1,-1 1,0-1,0 1,1-1,-1 1,0-1,1 1,-1-1,1 1,-1-1,1 0,-1 1,1-1,-1 0,1 1,-1-1,1 0,-1 0,1 1,-1-1,1 0,0 0,-1 0,1 0,-1 0,1 0,0 0,-1 0,1 0,-1 0,1 0,-1 0,1-1,0 1,-1 0,1 0,-1-1,1 1,-1 0,1 0,-1-1,1 0,24-22,-25 24,0-1,0 0,1 0,-1 1,0-1,1 0,-1 0,0 0,1 1,-1-1,0 0,1 0,-1 0,0 0,1 0,-1 0,0 0,1 1,-1-1,0 0,1 0,-1 0,0-1,1 1,-1 0,0 0,1 0,-1 0,0 0,1 0,-1 0,0-1,1 1,-1 0,0 0,1 0,-1-1,0 1,0 0,1 0,-1-1,0 1,0 0,0-1,1 1,-1 0,0-1,0 1,0 0,0-1,0 1,0 0,0-1,0 1,0 0,0-1,0 1,0 0,0-1,0 1,0-1,0 1,0 0,0-1,0 1,0 0,-1-1,1-1,1-1,-1 1,0 0,1 0,0-1,-1 1,1 0,0 0,0 0,0 0,1 0,-1 0,0 0,1 0,-1 1,1-1,-1 1,1-1,0 1,0-1,0 1,0 0,0 0,0 0,4-2,-2 1</inkml:trace>
  <inkml:trace contextRef="#ctx0" brushRef="#br0" timeOffset="8686.33">404 170,'2'2,"-1"0,0 1,1-1,-1 0,0 1,-1-1,1 1,0-1,-1 1,1-1,-1 1,0 0,0-1,0 1,0-1,0 1,-2 4,2-5,-1 1,1 0,0-1,0 1,0-1,0 1,0-1,0 1,1 0,-1-1,1 1,0-1,0 0,1 4,0-10,-1 0,1 0,0 0,0 0,0 1,1-1,-1 0,1 1,0 0,6-6,-8 9,0 0,0 0,-1 0,1 0,0 0,0 1,-1-1,1 0,0 0,0 1,-1-1,1 0,0 1,-1-1,1 1,0-1,-1 1,1-1,0 1,-1-1,1 1,-1-1,1 1,-1 0,0-1,1 1,-1 0,0 0,1 1,9 26,-8-24,-1 1</inkml:trace>
  <inkml:trace contextRef="#ctx0" brushRef="#br0" timeOffset="9075.35">527 223,'-2'0,"1"0,-1 1,0-1,1 1,-1 0,0 0,1 0,-1-1,1 1,-1 0,1 1,-1-1,1 0,0 0,0 1,0-1,-2 2,3-2,0-1,-1 0,1 1,-1-1,1 0,0 1,-1-1,1 1,0-1,0 1,-1-1,1 1,0-1,0 1,0-1,0 1,0-1,-1 1,1-1,0 1,0-1,0 1,0-1,1 1,-1-1,0 1,0-1,0 1,0-1,0 1,1-1,-1 1,0-1,0 1,1-1,-1 1,0-1,1 0,-1 1,0-1,1 0,-1 1,1-1,-1 0,1 1,-1-1,0 0,1 0,-1 0,1 1,-1-1,1 0,-1 0,2 0,-1 0,0 0,0 0,0-1,0 1,1 0,-1-1,0 1,0-1,0 1,0-1,0 1,-1-1,1 0,0 1,0-1,0 0,0 0,-1 1,1-1,0 0,0-2,6-4,-1 13,-2 0,-3-4</inkml:trace>
  <inkml:trace contextRef="#ctx0" brushRef="#br0" timeOffset="9436.82">579 186,'-3'16,"1"-10,1 0,-1 0,1 0,1 0,-1 0,1 0,0 0,2 11,-1-16</inkml:trace>
  <inkml:trace contextRef="#ctx0" brushRef="#br0" timeOffset="9811.28">632 196,'0'0,"0"1,-1-1,1 0,0 0,0 0,0 0,-1 0,1 1,0-1,0 0,0 0,-1 0,1 0,0 0,0 0,-1 0,1 0,0 0,0 0,-1 0,1 0,0 0,0 0,0 0,-1 0,1 0,0 0,0 0,-1-1,1 1,0 0,0 0,0 0,-1 0,1 0,0-1,0 1,0 0,0 0,-1 0,1-1,0 1,0 0,0 0,0 0,0-1,-11 25,9 51,3-45,-1-25</inkml:trace>
  <inkml:trace contextRef="#ctx0" brushRef="#br0" timeOffset="10331.46">590 271,'0'0,"0"-3,1 1,1 0,0 0,1-1,1 1,0 1,0 0,0-1,-1 0,0 0,0 0</inkml:trace>
  <inkml:trace contextRef="#ctx0" brushRef="#br0" timeOffset="10689.83">86 366,'1'0,"0"1,0 1,0 1,0 1,-1 1,1-1,1 0,-1 1,0-1,-1 1,0-1,-1 0,0-1,0-2</inkml:trace>
  <inkml:trace contextRef="#ctx0" brushRef="#br0" timeOffset="11063.88">113 307,'0'0,"-3"0,0 0,-1 0,0 1,2 1,1 1</inkml:trace>
  <inkml:trace contextRef="#ctx0" brushRef="#br0" timeOffset="11460.46">182 355,'-16'6,"-4"4,20-9,0 0,1 0,-1 0,0-1,0 1,0 0,1 0,-1-1,0 1,1 0,-1 0,1-1,-1 1,1 0,-1-1,1 1,-1-1,1 1,0-1,-1 1,1-1,0 1,0-1,-1 1,1-1,0 0,0 1,-1-1,1 0,1 0,-2 0,1 1,-1-1,1 0,-1 0,0 0,1 1,-1-1,0 0,1 1,-1-1,0 0,1 1,-1-1,0 0,0 1,1-1,-1 0,0 1,0-1,0 1,0-1,1 1,-1-1,0 0,0 1,0-1,0 1,0-1,0 1,0-1,0 1,0-1,0 0,-1 1,1-1,0 1,0-1,0 1,0-1,-1 0,1 1,0-1,0 0,-1 1,1-1,-1 1,-18 11,17-12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10:19:16.8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66,'0'77,"-1"-88,2 0,-1 0,2 0,-1 0,5-14,-5 25,0-1,0 0,0 0,0 1,0-1,1 0,-1 1,0-1,0 1,0 0,1-1,-1 1,0 0,0 0,1-1,-1 1,0 0,1 1,-1-1,0 0,0 0,1 0,-1 1,0-1,2 1,7 1,-5-1</inkml:trace>
  <inkml:trace contextRef="#ctx0" brushRef="#br0" timeOffset="379.7">43 108,'0'0,"0"1,0-1,0 0,0 0,0 0,0 1,-1-1,1 0,0 0,0 0,0 1,0-1,0 0,0 0,1 0,-1 1,0-1,0 0,0 0,0 0,0 1,0-1,0 0,0 0,0 0,0 0,1 1,-1-1,0 0,0 0,0 0,0 0,0 0,1 0,-1 1,0-1,0 0,0 0,1 0,-1 0,0 0,0 0,0 0,1 0,-1 0,0 0,0 0,0 0,1 0,-1 0,0 0,0 0,0 0,1 0,-1 0,0 0,0 0,0 0,0-1,1 1,-1 0,0 0,13-14,-7-4,-6 18,0 0,0-1,0 1,0 0,0-1,-1 1,1 0,0-1,0 1,0 0,-1 0,1-1,0 1,0 0,-1 0,1 0,0-1,-1 1,1 0,0 0,-1 0,1 0,0 0,-1-1,1 1,0 0,-1 0,1 0,0 0,-1 0,1 0,0 0,-1 0,1 0,0 0,-1 1,1-1,0 0,-1 0,1 0,0 0,-1 0,1 1,0-1,-1 0,0 1,-1 0,1 1,0-1,-1 0,1 0,0 1,0-1,0 1,0-1,0 1,0-1,0 1,0-1,1 1,-1 0,1 0,-1-1,1 1,0 0,-1 0,1-1,0 1,0 0,0 0,1 0,-1-1,0 1,1 2,10 20,-11-24,0 1,1-1,-1 0,1 1,-1-1,1 0,-1 0,1 1,-1-1,1 0,-1 0,1 1,-1-1,1 0,-1 0,1 0,-1 0,1 0,-1 0,1 0,-1 0,1 0,0 0,-1 0,1 0,-1-1,1 1,-1 0,1 0,-1 0,1-1,-1 1,1 0,-1-1,1 1,2-4</inkml:trace>
  <inkml:trace contextRef="#ctx0" brushRef="#br0" timeOffset="739.53">117 55,'-11'96,"11"-92</inkml:trace>
  <inkml:trace contextRef="#ctx0" brushRef="#br0" timeOffset="1160.42">91 129,'0'0,"0"-3,0 1,2-1,0 0,1 1,1 1,0 0,1-1,0 1,1 0,-1-1,0 0</inkml:trace>
  <inkml:trace contextRef="#ctx0" brushRef="#br0" timeOffset="2108.79">149 109,'0'0,"0"0,1 0,-1 0,0 0,1 0,-1 0,1 0,-1 0,0 0,1 0,-1 0,0 0,0 0,1 0,-1-1,0 1,1 0,-1 0,0 0,0-1,1 1,-1 0,0 0,0-1,1 1,-1 0,0 0,0-1,0 1,0 0,1-1,-1 1,0 0,0-1,0 1,0 0,0-1,0 1,0 0,0-1,-4 19,4-16,0 0,0 0,0 0,0 0,0 0,0 0,1 0,-1 0,1 0,-1 0,1 0,1 3,-1-5,-1 1,0-1,1 0,-1 1,1-1,-1 0,1 1,-1-1,0 0,1 0,-1 1,1-1,-1 0,1 0,-1 0,1 0,0 1,-1-1,1 0,-1 0,1 0,-1 0,1 0,-1-1,1 1,-1 0,1 0,0 0,2-2,0 1,-1-1,1 0,-1 0,0 1,0-1,0-1,0 1,0 0,0 0,0-1,-1 1,1-1,1-4,4-7,-7 19,0 12,1-17,-1 1,1-1,-1 0,0 0,1 1,-1-1,1 0,-1 0,1 0,-1 0,1 1,-1-1,1 0,-1 0,1 0,-1 0,1 0,-1 0,1 0,-1 0,1-1,-1 1,1 0,-1 0,1 0,-1 0,1-1,-1 1,1 0,-1-1,0 1,1 0,-1-1,1 1,-1 0,0-1,1 1,-1-1,0 1,0 0,1-1,-1 0,11-6,-10 15,-1-7,0-1,0 1,-1-1,1 1,0 0,0-1,0 1,0-1,0 1,0 0,0-1,0 1,1-1,-1 1,0 0,0-1,0 1,1-1,-1 1,0-1,0 1,1-1,-1 1,1-1,-1 1,0-1,1 1,-1-1,1 0,-1 1,1-1,-1 0,1 1,-1-1,2 1,0-4,-1 1,0 0,0 0,0-1,0 1,0 0,0-1,-1 1,1-1,-1 1,1-1,-1 0,0 1,0-4,2-9,-2 14,1 0,0 0,-1 1,1-1,0 0,0 1,0-1,0 1,0-1,0 1,0-1,0 1,0 0,0 0,0-1,0 1,0 0,0 0,0 0,0 0,0 0,1 0,5 0,-2-1</inkml:trace>
  <inkml:trace contextRef="#ctx0" brushRef="#br0" timeOffset="2551.88">313 83,'-3'16,"2"-14,0 0,1 1,-1-1,1 0,-1 0,1 0,0 0,0 0,0 0,0 1,0-1,1 0,-1 0,0 0,2 4,19-50,-11 31,-3 16,1 25,-3-9,-3-16</inkml:trace>
  <inkml:trace contextRef="#ctx0" brushRef="#br0" timeOffset="2928.99">376 109,'5'3,"6"-10,5-11,-12 1,-10 13,4 5,1-1,-1 1,1-1,0 1,0 0,-1 0,1-1,0 1,0 0,0 0,0 0,0 0,0 0,0 1,0-1,0 0,1 0,-1 1,-1 1,2-1,-1-1,1 1,-1 0,1-1,-1 1,1 0,0-1,0 1,0 0,0-1,0 1,0 0,0 0,1-1,-1 1,0 0,1-1,1 3,-2-3,1-1,-1 1,1-1,-1 1,1-1,0 1,-1-1,1 0,0 1,-1-1,1 0,0 1,0-1,-1 0,1 0,0 0,0 0,-1 0,1 0,0 0,0 0,-1 0,1 0,0 0,-1 0,1-1,0 1,0 0,-1-1,1 1,0 0,-1-1,1 1,-1-1,1 1,0-1,-1 1,1-1,-1 1,1-1,-1 1,1-2,3-1</inkml:trace>
  <inkml:trace contextRef="#ctx0" brushRef="#br0" timeOffset="3353.99">435 87,'-1'7,"-5"27,9-26,11-16,-9 1,0-1,0 1,-1-1,0-1,0 1,-1 0,0-1,0 0,-1 0,0 1,-1-1,0 0,0-10,-15 65,13-37,1 0,0 0,0-1,1 1,0 0,1 0,0-1,1 1,-1-1,1 1,5 8,-4-11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10:19:21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 43,'1'1,"0"0,-1-1,1 1,0 0,0-1,-1 1,1 0,0 0,-1-1,1 1,-1 0,1 0,-1 0,1 0,-1 0,0 0,1 0,-1 0,0 0,0 0,0 1,6 30,-5-26,-1-3,2 2,-1 0,0 0,-1 0,1 0,-1 0,0 0,0 0,0 0,-1 0,-2 8,2-12</inkml:trace>
  <inkml:trace contextRef="#ctx0" brushRef="#br0" timeOffset="357.92">1 96,'0'-5,"0"0,0 0,1 0,-1 0,1 0,0 0,1 1,-1-1,1 0,3-6,-4 10,0-1,0 1,1 0,-1 0,0 0,0 0,1 0,-1 0,0 0,1 1,-1-1,1 0,-1 1,1-1,-1 1,1-1,-1 1,1 0,-1 0,1 0,0 0,-1 0,1 0,-1 0,1 0,0 1,-1-1,1 1,-1-1,1 1,-1-1,0 1,1 0,-1 0,1 0,-1 0,2 1,-2-1,0 0,0-1,0 1,-1-1,1 1,0 0,0 0,0 0,-1-1,1 1,-1 0,1 0,0 0,-1 0,1 0,-1 0,0 0,1 0,-1 0,0 0,0 0,0 1,0-1,0 0,0 0,0 0,0 0,0 0,0 1,-16 36,14-36,1 0,-1 0,1 0,0 0,-1 1,1-1,0 1,0-1,1 0,-1 1,0 0,1-1,0 1,-1-1,1 1,0 0,0-1,1 1,-1-1,0 1,2 3,-1-4,1-1,-1 1,1 0,0-1,0 1,-1-1,1 0,0 0,0 1,0-1,4 1,-1-1</inkml:trace>
  <inkml:trace contextRef="#ctx0" brushRef="#br0" timeOffset="1291.98">122 165,'1'-67,"1"43,-2 19,0 0,0 0,1-1,-1 1,1 0,3-9,0 21,-1 1,-1-1,1 0,1 15,-2-15,-2-3,0 1,1-1,0 0,0 1,0-1,1 0,-1 0,1 1,0-1,5 7,2-61,4 15,-13 35,0 0,0-1,0 1,0 0,0 0,0 0,0 0,0 0,0 0,1 0,-1 0,0-1,0 1,0 0,0 0,0 0,0 0,1 0,-1 0,0 0,0 0,0 0,0 0,0 0,1 0,-1 0,0 0,0 0,0 0,0 0,0 0,1 0,-1 0,0 0,0 0,0 0,0 0,0 0,0 0,1 1,-1-1,0 0,0 0,0 0,0 0,0 0,0 0,0 0,0 1,1-1,-1 0,0 0,0 0,0 0,0 1,5 21,-3-2,0-6,-1 0,2-1,0 1,6 17,-7-29,-1-3</inkml:trace>
  <inkml:trace contextRef="#ctx0" brushRef="#br0" timeOffset="1972.37">243 76,'4'37,"-4"-36,0 0,0 1,0-1,0 0,0 0,1 1,-1-1,0 0,1 1,-1-1,1 0,0 0,-1 0,1 0,0 0,0 0,-1 0,1 0,0 0,0 0,0 0,0 0,0 0,1-1,-1 1,0 0,0-1,0 1,1-1,-1 0,0 1,0-1,1 0,-1 0,0 0,3 0,-2-1,0 0,-1 0,1 0,0-1,-1 1,1-1,-1 0,0 1,1-1,-1 0,0 0,0 1,0-1,0 0,0 0,-1 0,1 0,-1 0,1-1,-1 1,0 0,1 0,-1 0,-1-4,2-2,-1 0,-1-1,1 1,-1 0,-3-10,4 18,0 0,0 0,0 0,0 0,0 0,0 0,0 0,0 0,0 0,0 0,0 0,0 1,0-1,0 0,0 0,0 0,-1 0,1 0,0 0,0 0,0 0,0 0,0 0,0 0,0 0,0 0,0 0,0 0,0 0,0 0,0 0,-1 0,1 0,0 0,1 9,0-5</inkml:trace>
  <inkml:trace contextRef="#ctx0" brushRef="#br0" timeOffset="2663.62">381 16,'1'3,"1"0,-1-1,1 1,-1 0,0 0,0 1,-1-1,2 5,-9 30,5-33,1 1,-1 0,1 0,1 0,-1 0,1 0,0 0,0 0,1 0,-1 0,3 7,-3-13,0 1,1-1,-1 1,0-1,1 1,-1-1,1 1,-1-1,1 0,-1 1,1-1,-1 0,1 1,-1-1,1 0,-1 0,1 1,-1-1,1 0,-1 0,1 0,0 0,-1 0,1 0,-1 0,1 0,0 0,-1 0,1 0,0 0,22-8,-10 4,-9 4</inkml:trace>
  <inkml:trace contextRef="#ctx0" brushRef="#br0" timeOffset="4044.38">456 0,'-1'20,"0"-10,0 1,0-1,1 1,1-1,0 1,0-1,1 1,1-1,5 18,-7-27,0 1,0-1,1 0,-1 0,0 0,0 0,1 0,-1 0,1 0,-1 0,1 0,-1 0,1-1,-1 1,1-1,0 1,-1-1,1 0,0 0,0 1,2-2,36-7,-37 7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10:19:4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22 33,'0'8,"0"0,-1 0,0 0,-1 0,-3 12,2-13,1-1,0 1,0 0,1 0,0 0,0 0,0 0,1 1,0-1,2 10,0-16,1-1,-1 0,0 0,0-1,0 1,1 0,-1-1,0 1,0-1,0 0,0 0,0 0,0 0,4-2,6-2,-8 4</inkml:trace>
  <inkml:trace contextRef="#ctx0" brushRef="#br0" timeOffset="403.24">96 111,'-1'1,"0"-1,0 0,0 1,0-1,0 1,0 0,1-1,-1 1,0 0,0-1,0 1,1 0,-1 0,0 0,1 0,-1-1,0 1,1 0,-1 0,1 0,0 0,-1 1,1-1,0 0,0 0,-1 0,1 0,0 0,0 0,0 0,0 0,1 2,-1 0,0 0,0 0,0 0,0 0,1 0,-1 0,1 0,0 0,0 0,3 5,-4-7,1 0,0 0,0 0,-1-1,1 1,0 0,0-1,0 1,0-1,0 1,0-1,0 1,0-1,0 0,0 1,0-1,0 0,0 0,0 0,0 0,1 0,-1 0,0 0,0 0,0 0,0 0,0-1,0 1,0 0,0-1,0 1,0-1,0 1,0-1,0 1,0-1,0 0,-1 0,1 1,0-1,0 0,-1 0,1 0,-1 0,1 0,0 0,-1 0,0 0,1 0,-1 0,0 0,1 0,-1-2,1 2,-1 0,1 0,0 0,-1-1,1 1,-1 0,0 0,1-1,-1 1,0 0,0-1,0 1,0 0,0-1,0 1,0 0,0-1,0 1,-1 0,1-1,-1 1,1 0,-1 0,1 0,-1-1,1 1,-1 0,0 0,0 0,0 0,0 0,0 0,0 0,0 1,0-1,0 0,0 0,0 1,0-1,-1 1,1-1,0 1,0-1,-3 1,4 0,-1 0,1 0,0 0,-1 0,1 0,-1 0,1 0,0 1,-1-1,1 0,0 0,-1 0,1 1,0-1,-1 0,1 0,0 1,-1-1,1 0,0 1,0-1,0 0,-1 1,1-1,0 0,0 1,0-1,0 1,-1-1,1 1,-1 3</inkml:trace>
  <inkml:trace contextRef="#ctx0" brushRef="#br0" timeOffset="1122.41">148 111,'6'42,"-6"-40,0-1,1 0,-1 0,0 0,1 0,-1 0,0 0,1 0,0 0,-1 0,1 0,-1-1,1 1,0 0,0 0,1 1,-1-2,0 0,0 0,0-1,-1 1,1 0,0 0,0-1,-1 1,1-1,0 1,0 0,-1-1,1 0,0 1,-1-1,1 1,-1-1,1 0,-1 1,1-1,-1 0,1 1,-1-1,0 0,1 0,-1 0,0 1,0-2,13-17,-9 26,-3-5,-1-1,0 1,1-1,-1 0,1 1,-1-1,1 0,0 1,-1-1,1 0,0 0,0 1,0-1,0 0,0 0,0 0,3 1,-3-2,-1 0,1 0,0 0,0 0,0 0,0 0,0-1,-1 1,1 0,0-1,0 1,-1 0,1-1,0 1,0-1,-1 1,1-1,0 0,-1 1,1-1,-1 0,1 1,-1-1,1 0,-1 0,0 1,1-1,-1 0,0 0,1 0,-1 1,0-1,0 0,0 0,0-1,10-38,-9 35,0-5,0 6,1 10,-1-2,0-1</inkml:trace>
  <inkml:trace contextRef="#ctx0" brushRef="#br0" timeOffset="1663.17">282 153,'1'0,"0"-1,0 1,0-1,1 0,-1 1,0-1,0 0,0 0,0 0,0 0,-1 0,1 0,0 0,0 0,-1 0,1 0,0 0,-1-1,1 1,-1 0,0 0,1-1,-1 1,0 0,0-1,0 0,-2-10,-10 25,10-10,1 0,0 0,0 0,0 1,1-1,-1 0,1 1,0-1,0 0,0 1,1 4,-1-7,0 0,0 0,0-1,0 1,0 0,0-1,0 1,1 0,-1-1,0 1,0 0,1-1,-1 1,0 0,1-1,-1 1,1-1,-1 1,1-1,-1 1,1-1,-1 1,1-1,0 1,-1-1,1 0,0 1,-1-1,1 0,0 0,-1 0,1 1,0-1,-1 0,1 0,0 0,0 0,-1 0,1 0,0 0,-1 0,1-1,0 1,0 0,-1 0,1-1,0 1,-1 0,1-1,-1 1,1 0,0-1,-1 1,1-1,-1 1,1-1,-1 1,1-2,6-4,-5 2</inkml:trace>
  <inkml:trace contextRef="#ctx0" brushRef="#br0" timeOffset="2179.15">340 128,'-1'0,"1"0,0 0,0 1,-1-1,1 0,0 0,0 0,-1 1,1-1,0 0,0 0,-1 1,1-1,0 0,0 1,0-1,0 0,0 1,-1-1,1 0,0 0,0 1,0-1,0 0,0 1,0-1,0 0,0 1,0-1,0 0,0 1,0-1,1 0,-1 1,0-1,0 0,0 1,1 0,6 20,3-9,-10-29,-3 6,-1-12,4 22,0 0,0 1,0-1,0 0,1 1,-1-1,0 1,0-1,0 0,1 1,-1-1,0 1,1-1,-1 1,1-1,-1 1,1-1,-1 1,0-1,1 1,0 0,-1-1,1 1,-1 0,1-1,-1 1,1 0,0 0,-1-1,1 1,0 0,0 0,3-1</inkml:trace>
  <inkml:trace contextRef="#ctx0" brushRef="#br0" timeOffset="2760.66">472 65,'0'21,"-1"-1,1 0,2 0,3 25,-3-41</inkml:trace>
  <inkml:trace contextRef="#ctx0" brushRef="#br0" timeOffset="3197.71">476 160,'1'0,"1"0,2 0,0 0,1 0,0 0,0 0,1 0,-1 0,1 0,-2 0</inkml:trace>
  <inkml:trace contextRef="#ctx0" brushRef="#br0" timeOffset="3568.39">535 74,'-2'6,"2"-1,-1 1,1-1,-1 1,1-1,1 1,-1-1,1 1,2 5,-2-2,2 51,-3-54</inkml:trace>
  <inkml:trace contextRef="#ctx0" brushRef="#br0" timeOffset="4336.51">594 123,'-12'11,"0"9,11-19,1 1,-1-1,1 0,-1 0,1 1,0-1,0 0,0 1,0-1,0 0,0 0,0 1,0-1,1 0,-1 1,1 1,-1-3,1 0,-1 1,0-1,1 0,-1 1,0-1,1 0,-1 0,1 1,-1-1,1 0,-1 0,0 0,1 0,-1 0,1 0,-1 1,1-1,-1 0,1 0,-1 0,1-1,-1 1,1 0,-1 0,0 0,1 0,-1 0,1-1,2 0,-1 0,0 0,0 0,0 0,0-1,0 1,0-1,0 0,0 0,-1 1,1-1,-1 0,1 0,-1 0,0-1,2-2,1-20,-7 44,7 14,-4-32,1 0,-1 0,0 0,0 0,0 0,1 0,-1-1,1 1,-1 0,0 0,1 0,-1 0,1-1,0 1,-1 0,1-1,0 1,-1 0,1-1,0 1,0-1,0 1,-1-1,1 1,0-1,0 0,0 1,0-1,0 0,0 0,0 0,0 0,2 0</inkml:trace>
  <inkml:trace contextRef="#ctx0" brushRef="#br0" timeOffset="4692.37">667 86,'0'48,"-6"21,6-65</inkml:trace>
  <inkml:trace contextRef="#ctx0" brushRef="#br0" timeOffset="5284.54">747 81,'0'0,"0"-1,0 0,-1 0,1 1,0-1,-1 0,1 1,0-1,-1 0,1 1,-1-1,1 0,-1 1,0-1,1 1,-1-1,1 1,-1-1,0 1,0 0,1-1,-1 1,0 0,1-1,-3 1,-8 13,9-8,1 1,0-1,-1 0,2 1,-1-1,0 8,27 124,-27-130,-1-7</inkml:trace>
  <inkml:trace contextRef="#ctx0" brushRef="#br0" timeOffset="5652.27">700 181,'1'-2,"1"0,1-1,1 0,0-1,0 1,0 0,1 0,0 1,-1 0,0 0,0 1,0-1,-2 0</inkml:trace>
  <inkml:trace contextRef="#ctx0" brushRef="#br0" timeOffset="6365.55">901 0,'-2'1,"0"-1,0 1,0 0,1-1,-1 1,0 0,1 0,-1 0,1 1,-1-1,1 0,-1 0,1 1,0-1,0 1,0-1,0 1,0 0,0-1,0 1,0 0,1 0,-1 0,1-1,-1 1,1 2,-11 53,11-55,-4 29,2-1,2 40,0-60,1-1,0 1,1-1,0 1,0-1,1 0,0 1,1-1,0-1,1 1,7 11,-8-14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10:20:04.53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179 90,'-4'-3,"-3"10,-5 10,12-17,-1 1,0 0,1 0,-1 0,1 0,-1 1,1-1,0 0,-1 0,1 0,0 0,0 0,-1 0,1 1,0-1,0 0,0 0,1 0,-1 0,0 1,0-1,1 0,-1 0,1 0,-1 0,1 0,-1 0,1 0,-1 0,1 0,0 0,0 0,-1-1,1 1,0 0,0 0,0-1,0 1,0 0,0-1,0 1,0-1,0 1,0-1,0 0,0 1,1-1,-1 0,0 0,0 0,0 0,2 0,0 0,0 0,0-1,-1 1,1-1,0 0,0 0,0 0,0 0,-1 0,1-1,0 1,-1-1,1 1,-1-1,0 0,0 0,1 0,-1 0,-1-1,4-3,-4 5,-1 0,1 0,-1-1,1 1,-1 0,0 0,0-1,1 1,-1 0,0-1,0 1,0 0,0-1,0 1,-1 0,1-1,0 1,-1 0,1 0,-1-1,1 1,-1 0,1 0,-1 0,0-1,0 1,1 0,-1 0,0 0,0 1,0-1,0 0,0 0,0 0,0 1,-1-1,1 0,0 1,0-1,-1 1,1 0,0-1,0 1,-1 0,1 0,0 0,-1 0,1 0,0 0,-1 0,1 0,0 0,-1 1,1-1,0 1,-3 0,1 3,3-2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10:20:22.34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 0,'-21'39,"21"-38,-1 1,1 0,0-1,0 1,-1 0,1-1,0 1,0 0,1-1,-1 1,0 0,1-1,-1 1,1 0,-1-1,1 1,0-1,-1 1,1-1,0 1,0-1,0 1,0-1,0 0,1 0,1 2,-1-2,-1-1,1 0,0 0,-1 0,1 0,-1 0,1 0,0 0,-1 0,1-1,-1 1,1-1,-1 1,1-1,-1 0,1 1,-1-1,1 0,-1 0,0 0,0 0,1 0,-1 0,0 0,0-1,0 1,0 0,0-1,0-1,0 2,0-1,0 1,-1-1,1 1,0-1,-1 1,0-1,1 0,-1 1,0-1,0 0,0 1,0-1,0 0,0 1,0-1,0 0,-1 1,1-1,-1 1,1-1,-1 1,0-1,0 1,0-1,1 1,-1 0,0-1,-1 1,-1-2,3 2,-1 0,0 0,1 0,-1 0,0 1,0-1,0 0,0 0,0 1,1-1,-1 1,0-1,0 1,-1-1,1 1,0 0,0-1,0 1,0 0,0 0,0 0,0 0,0 0,-1 0,1 0,0 0,0 0,0 0,0 1,0-1,0 0,0 1,0-1,0 1,0 0,0-1,0 1,0-1,0 1,-1 1,0 1,1 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10:20:26.24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40 6,'0'0,"0"-1,0 1,0 0,0 0,0 0,0 0,0 0,0-1,0 1,0 0,0 0,0 0,0 0,0-1,0 1,0 0,0 0,0 0,0 0,0 0,0 0,0-1,0 1,0 0,-1 0,1 0,0 0,0 0,0 0,0 0,0-1,0 1,0 0,-1 0,1 0,0 0,0 0,0 0,0 0,0 0,-1 0,1 0,0 0,0 0,0 0,0 0,0 0,-1 0,1 0,0 0,0 0,0 0,0 0,0 0,-1 0,1 0,-11 9,-6 13,16-21,0 0,0 1,1-1,-1 0,1 0,-1 1,1-1,-1 0,1 1,0-1,0 0,0 1,0-1,0 0,0 1,0-1,0 1,0-1,0 0,1 1,-1-1,1 0,-1 0,1 1,-1-1,1 0,0 0,-1 0,1 0,0 1,0-1,0 0,0-1,0 1,0 0,0 0,0 0,1-1,-1 1,0 0,0-1,1 1,-1-1,0 0,1 1,-1-1,0 0,1 0,-1 0,0 0,1 0,-1 0,1 0,-1 0,0 0,1-1,0 0,1 1,0 0,-1 0,1 0,-1-1,1 1,-1-1,1 0,-1 0,1 0,-1 0,0 0,1 0,-1-1,0 1,0-1,0 1,0-1,0 0,0 0,-1 0,1 0,-1 0,1 0,-1 0,0-1,0 1,0-1,2-3,-4 5,1 0,-1 0,1 0,-1 0,0 0,1-1,-1 1,0 1,0-1,0 0,1 0,-1 0,0 0,0 0,0 1,0-1,0 1,-1-1,1 1,0-1,0 1,-3-1,4 0,-1 1,1 0,-1-1,0 1,1 0,-1 0,1-1,-1 1,0 0,1 0,-1 0,0 0,1 0,-1 0,0 0,1 0,-1 0,0 0,1 0,-1 0,0 1,1-1,-1 0,0 0,1 1,-1-1,1 0,-1 1,1-1,-1 1,1-1,-1 1,1-1,-1 1,0 0,4 4,0-3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10:22:02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0,'6'33,"-4"-28,-1-1,1 1,-2 0,1 0,0 0,-1 0,0 0,0 0,0 0,-1 0,-1 8,-2-9,2-4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10:22:06.2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28 35,'-1'0,"-1"1,1-1,-1 1,1-1,-1 1,1 0,0 0,-1 0,1 0,0 0,0 0,-1 0,1 0,0 0,0 0,0 1,1-1,-1 0,0 1,0-1,1 1,-1-1,1 1,-1-1,1 1,0-1,-1 1,1-1,0 1,0 0,0-1,0 1,0-1,1 3,-1-3,0 0,0 1,0-1,0 0,0 0,1 0,-1 1,0-1,1 0,-1 0,1 0,-1 0,1 1,0-1,-1 0,1 0,0 0,0-1,0 1,-1 0,1 0,0 0,0 0,0-1,0 1,1-1,-1 1,0-1,0 1,0-1,0 1,1-1,-1 0,0 0,0 0,1 1,-1-1,0 0,0-1,0 1,1 0,-1 0,0 0,0-1,0 1,1-1,-1 1,1-1,0 0,0 0,-1 0,1 0,0 0,-1-1,1 1,-1 0,0-1,1 1,-1-1,0 1,0-1,0 0,0 1,0-1,0 0,0 0,-1 1,1-1,-1 0,1 0,-1 0,0 0,1 0,-1 0,0-2,0 3,-1-1,1 1,0 0,0 0,0 0,-1 0,1-1,-1 1,1 0,-1 0,1 0,-1 0,0 0,1 0,-1 0,0 0,0 0,0 1,1-1,-1 0,0 0,0 1,0-1,0 0,-1 1,1-1,0 1,0 0,0-1,0 1,0 0,-1 0,1 0,0-1,0 1,0 1,-1-1,1 0,0 0,0 0,-2 1,3-1,0 0,-1 0,1 0,0 0,0 0,0 0,-1 0,1 0,0 0,0 0,-1 0,1 0,0 0,0 0,0 0,-1 0,1 0,0 0,0 0,0 0,0 1,-1-1,1 0,0 0,0 0,0 0,0 0,0 1,-1-1,1 0,0 0,0 0,0 0,0 1,0-1,0 0,0 0,0 0,0 1,0-1,0 0,0 0,0 0,0 1,0-1,0 0,0 0,0 0,0 1,0-1,0 0,0 0,0 0,0 1,0-1,0 0,0 0,1 0,-1 0,0 1,0-1,0 0,0 0,0 0,1 0,-1 0,0 1,13 6,-9-5</inkml:trace>
  <inkml:trace contextRef="#ctx0" brushRef="#br0" timeOffset="1">208 24,'-2'1,"0"-1,-1 1,1 0,0 0,0 0,0 0,0 1,0-1,0 0,0 1,1-1,-1 1,0 0,1-1,-1 1,1 0,0 0,0 0,-1 0,0 5,1-7,0 1,1 0,-1 0,1-1,-1 1,1 0,-1 0,1 0,0 0,-1 0,1 0,0 0,0 0,0 0,0 0,0 0,0 0,0-1,0 1,0 0,0 0,0 0,1 0,-1 0,0 0,1 0,-1 0,0 0,1 0,-1-1,1 1,0 0,-1 0,1-1,0 1,-1 0,1-1,0 1,0 0,-1-1,1 1,0-1,0 0,0 1,0-1,1 1,0-1,0 0,0-1,0 1,0 0,0-1,0 1,-1-1,1 0,0 0,0 1,-1-1,1 0,0-1,-1 1,1 0,-1 0,0-1,1 1,-1 0,0-1,0 0,0 1,0-1,0 0,0 1,0-1,0 0,-1 0,1 0,-1 1,0-1,1 0,-1 0,0 0,0-3,0 4,0 0,1-1,-1 1,0 0,0 0,0 0,0-1,0 1,0 0,0 0,-1-1,1 1,0 0,-1 0,1 0,-1 0,1 0,-1-1,1 1,-1 0,0 0,0 0,1 1,-1-1,0 0,0 0,0 0,0 1,0-1,0 0,0 1,0-1,-1 1,1-1,0 1,0-1,0 1,0 0,-1 0,1 0,0 0,0 0,-1 0,1 0,0 0,0 0,0 0,-1 1,1-1,0 0,0 1,-2 0,2-1,1 1,0-1,-1 0,1 0,0 0,0 1,-1-1,1 0,0 0,-1 0,1 1,0-1,0 0,0 1,-1-1,1 0,0 1,0-1,0 0,0 1,0-1,-1 0,1 1,0-1,0 0,0 1,0-1,0 0,0 1,0-1,0 0,0 1,1-1,-1 1,0-1,0 0,0 1,0-1,0 0,1 0,-1 1,0-1,0 0,0 1,1-1,-1 0,0 0,1 1,-1-1,0 0,0 0,1 0,-1 1,0-1,1 0,-1 0,0 0,1 0,-1 0,1 0,3 2</inkml:trace>
  <inkml:trace contextRef="#ctx0" brushRef="#br0" timeOffset="1566.99">341 2,'-2'1,"0"0,0-1,0 1,0 0,0 0,0 0,0 1,1-1,-1 0,0 1,1-1,-1 1,1-1,-1 1,1 0,0 0,0 0,-1-1,1 1,1 0,-1 0,0 1,0-1,1 0,-1 0,1 0,0 0,0 1,0 3,-1-5,1 1,0-1,0 0,0 1,0-1,1 0,-1 1,0-1,0 0,1 1,-1-1,1 0,-1 0,1 1,0-1,-1 0,1 0,0 0,2 2,-2-3,0 1,0-1,0 0,0 1,1-1,-1 0,0 0,0 0,0 0,1 0,-1 0,0 0,0 0,0-1,1 1,-1 0,0-1,0 1,0-1,0 1,0-1,0 0,0 1,0-1,0 0,0 0,1 0,-1 0,1 0,-1 0,1 0,-1 0,0 0,1 0,-1 0,0 0,0-1,0 1,0 0,0-1,0 1,0-1,0 1,-1-1,1 1,-1-1,1 0,-1 1,1-1,-1 0,0 1,0-1,0 0,0 1,0-1,0 0,0 1,-1-1,1 0,0 1,-1-1,-1-2,0 2,1 0,-1 0,0 1,1-1,-1 1,0-1,0 1,0 0,-1 0,1 0,0 0,0 0,0 0,-1 1,1-1,0 1,-1-1,1 1,-1 0,1 0,0 0,-1 0,1 1,-5 0,7-1,-1 0,1 0,-1 0,1 0,0 0,-1 1,1-1,-1 0,1 0,0 0,-1 0,1 1,0-1,-1 0,1 0,0 1,-1-1,1 0,0 0,0 1,-1-1,1 0,0 1,0-1,0 0,-1 1,1-1,0 1,0-1,0 0,0 1,0-1,0 1,0-1,0 0,0 1,0-1,0 1,0-1,0 0,0 1,0-1,0 1,0-1,0 0,1 1,-1-1,0 0,0 1,0-1,1 0,-1 1,0-1,1 0,-1 1,0-1,1 0,-1 0,0 0,1 1,-1-1,0 0,1 0,-1 0,0 0,1 1,3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3T16:21:56.20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14 23,'10'-3,"-8"3,-1 14,-8 74,2-54,4-24</inkml:trace>
  <inkml:trace contextRef="#ctx0" brushRef="#br0" timeOffset="406.02">1 96,'54'-3,"-26"12,-23-7,0 1,1-1,-1 0,0-1,12 2,-16-3,0 0,0 0,-1 0,1 0,0 0,0-1,0 1,0 0,-1-1,1 1,0 0,0-1,-1 1,1-1,0 1,-1-1,1 0,0 1,-1-1,1 1,-1-1,1 0,-1 0,0 1,1-1,-1 0,1 0,-1 0,0 1,0-1,0 0,1 0,-1 0,0 0,0 1,0-1,0 0,0 0,-1 0,1 0,0 0,0 1,0-1,-1-1,0 0,1 1,0 0,0 0,-1-1,1 1,-1 0,1 0,-1 0,1-1,-1 1,0 0,1 0,-1 0,0 0,0 0,0 0,0 1,-1-2,-6-2</inkml:trace>
  <inkml:trace contextRef="#ctx0" brushRef="#br0" timeOffset="1367.16">472 11,'-1'-1,"0"0,0 1,0-1,0 0,0 0,0 0,0 1,0-1,-1 0,1 1,0-1,0 1,-1 0,1-1,0 1,0 0,-1 0,1 0,0 0,-1 0,1 0,0 0,0 0,-1 0,1 1,0-1,0 0,-1 1,1-1,0 1,0 0,0-1,0 1,0 0,0-1,0 1,0 0,0 0,0 0,0 0,0 0,1 0,-1 0,0 0,1 1,-1-1,0 1,-2 4,0 0,0-1,0 1,1 0,0 0,0 0,1 0,-2 9,3-12,0 0,0 1,0-1,0 0,1 1,-1-1,1 0,0 0,0 0,0 0,0 1,0-1,1-1,-1 1,4 4,-5-7,1 1,0 0,-1-1,1 0,0 1,-1-1,1 1,0-1,0 0,-1 1,1-1,0 0,0 0,0 0,0 1,-1-1,1 0,0 0,0 0,0-1,0 1,-1 0,2 0,1-1,-1 0,0 0,1-1,-1 1,0-1,0 1,0-1,0 0,0 1,0-1,1-2,4-6,-1 0,-1-1,8-18,-12 26,-13 81,9-56,0 0,-7 24,9-41,-1 1,0 0,0-1,-1 0,0 1,0-1,0 0,0 0,-1-1,0 1,0-1,-7 6,10-9,-1 1,1-2,-1 1,1 0,-1 0,1 0,-1-1,0 1,1-1,-1 1,0-1,0 1,1-1,-1 0,0 0,0 0,1 0,-1 0,0-1,0 1,1 0,-1-1,0 0,1 1,-1-1,1 0,-1 1,0-1,1 0,0 0,-1-1,1 1,0 0,-1 0,1 0,0-1,0 1,-1-3,0 2,1 0,0 0,0 0,0 0,0 0,0 0,1-1,-1 1,0 0,1 0,0-1,0 1,-1 0,1-1,1 1,-1 0,0-1,0 1,1 0,0-1,-1 1,1 0,0 0,0 0,0 0,0 0,0 0,1 0,-1 0,3-2,44-31,-37 28</inkml:trace>
  <inkml:trace contextRef="#ctx0" brushRef="#br0" timeOffset="1766.35">543 85,'7'-5,"-9"20,2-13,0 1,0-1,1 0,-1 1,1-1,-1 0,1 0,0 1,0-1,0 0,0 0,0 0,3 3,-3-4,-1-1,1 1,0 0,0-1,0 1,0-1,-1 1,1-1,0 1,0-1,0 1,0-1,0 0,0 0,0 0,0 1,0-1,0 0,0 0,0 0,2-1,-1 0,0 1,0-1,0 0,0-1,0 1,0 0,0 0,-1-1,1 1,0-1,-1 0,1 1,-1-1,0 0,0 0,0 0,0 0,0 0,0 0,0 0,0 0,-1 0,1 0,-1-1,0 1,0 0,0-2,1 0,-2 1,1 0,0 0,-1 0,1 0,-1-1,0 1,0 0,0 0,0 1,-1-1,1 0,-3-4,3 7,0-1,1 0,-1 0,0 1,1-1,-1 0,0 1,0-1,1 1,-1-1,0 1,0-1,0 1,0 0,0-1,0 1,0 0,0 0,0 0,0 0,0-1,0 1,0 1,0-1,0 0,1 0,-1 0,0 0,0 1,0-1,0 0,0 1,0-1,0 1,0-1,1 1,-1-1,0 1,0 0,1-1,-1 1,0 0,1 0,-1-1,0 3,-4 3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10:22:38.30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91,'5'-3,"0"0,0 0,0-1,-1 1,1-1,4-5,-3 2,-1 0,0-1,0 1,0-1,-1 0,4-9,-52 42,39-19,9-8,30-18,-32 19,-1 1,0-1,1 1,-1-1,0 1,1 0,-1 0,0 0,1 0,-1 0,0 0,1 0,-1 0,0 1,1-1,-1 0,0 1,1-1,-1 1,0-1,0 1,0 0,1 0,-1-1,0 1,0 0,0 0,0 0,0 0,-1 0,1 0,1 2,10 22,-10-22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15T10:20:29.44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1906 101,'-4'-4,"-4"11,-5 10,12-16,0 1,1 0,-1-1,1 1,-1-1,1 1,0 0,0-1,-1 1,1-1,0 1,1 0,-1-1,0 1,0 0,1-1,0 3,0-3,-1 0,1-1,-1 1,1 0,0-1,-1 1,1-1,0 1,0-1,0 1,-1-1,1 0,0 0,0 1,0-1,0 0,-1 0,1 0,0 0,0 0,0 0,0 0,1 0,2 0,1-1,-1 0,0-1,1 1,-1-1,0 1,0-1,0-1,0 1,0 0,3-4,-6 5,0 1,0-1,0 0,0 1,-1-1,1 0,0 0,-1 1,1-1,0 0,-1 0,1 0,-1 0,1 0,-1 0,1 0,-1 0,0 0,0 0,1 0,-1 0,0-1,0 1,0 0,0 0,0 0,-1 0,1 0,0 0,0 0,-1 0,1 0,-1 0,1 0,-1 0,1 0,-1 0,0-1,0 1,-1 0,1 0,-1 0,1 0,-1 0,1 0,-1 0,1 1,-1-1,0 1,1-1,-1 1,0-1,1 1,-1 0,0 0,0 0,1 0,-1 0,0 0,1 1,-1-1,-3 1,30 5,-20-4</inkml:trace>
  <inkml:trace contextRef="#ctx0" brushRef="#br0" timeOffset="778.32">2063 89,'0'0,"-1"0,0-1,1 1,-1 0,0 0,1 0,-1 0,0 0,1 0,-1 0,0 0,1 0,-1 0,0 1,1-1,-1 0,0 0,1 1,-1-1,1 0,-1 1,0-1,1 0,-1 1,1-1,-1 1,1-1,-1 1,0 0,-20 16,19-16,1 1,0-1,0 1,0-1,0 1,0-1,0 1,1 0,-1-1,0 1,1 0,-1 0,1-1,0 1,-1 3,1-4,1-1,-1 1,0 0,0-1,1 1,-1 0,0-1,1 1,-1-1,1 1,-1-1,1 1,-1-1,1 1,-1-1,1 1,-1-1,1 0,-1 1,1-1,0 0,-1 0,1 1,0-1,-1 0,1 0,1 0,1 1,1-1,-1 0,1 0,-1-1,0 1,1-1,-1 1,1-1,-1 0,0-1,1 1,-1 0,0-1,5-3,11-22,-19 28,-1-1,1 0,0 0,-1 0,1 1,0-1,-1 0,1 0,-1 0,1 0,0 1,-1-1,1 0,-1 0,1 0,-1 0,1 0,0 0,-1 0,1 0,-1-1,1 1,0 0,-1 0,1 0,-1 0,1-1,0 1,-1 0,1 0,0 0,-1-1,1 1,0 0,-1-1,1 1,0 0,0-1,-1 1,1 0,0-1,0 1,0-1,-1 1,1 0,0-1,0 1,0-1,0 1,0 0,0-1,0 1,0-1,0 1,0-1,0 1,0 0,0-1,0 1,1-1,-1 1,0 0,0-1,0 1,1-1,-1 1,0 0,0-1,1 1,-2 0,1 0,-1 0,0 0,1 0,-1 0,0 1,1-1,-1 0,0 1,1-1,-1 0,1 1,-1-1,0 0,1 1,-1-1,1 1,-1-1,1 1,0-1,-1 1,1 0,0-1,-1 1,1-1,0 1,-1 0,1-1,0 1,0 0,0-1,0 1,0 0,0-1,0 2,0-1,1 0,-1-1,1 1,-1 0,1 0,-1-1,1 1,-1 0,1-1,0 1,-1-1,1 1,0-1,0 1,-1-1,1 0,0 1,0-1,0 0,0 1,0-1,-1 0,1 0,0 0,0 0,0 0,1 0,21-3,2 0,-25 3,1 0,0 1,0-1,-1 0,1 0,0 0,-1 1,1-1,0 0,-1 1,1-1,-1 1,1-1,0 0,-1 1,1-1,-1 1,1 0,-1-1,0 1,1-1,-1 1,1 0,-1-1,0 1,0 0,1-1,-1 2,0-1,1 0,-1 0,0 0,1 0,-1 0,1 0,0 0,-1 0,1-1,0 1,-1 0,1 0,0-1,0 1,0 0,-1-1,1 1,0-1,0 1,0-1,0 1,0-1,0 0,0 0,0 1,0-1,0 0,1 0,-1 0,0 0,0 0,0 0,0 0,0-1,0 1,0 0,0 0,0-1,0 1,0-1,0 1,1-2,0 2,-1-1,1 0,-1 1,1-1,0 0,-1 0,0 0,1-1,-1 1,0 0,1 0,-1-1,0 1,0-1,0 1,0-1,0 1,-1-1,1 1,0-1,-1 0,1 1,-1-1,1-2,-3 3,1 0,0 0,0-1,-1 1,1 0,-1 0,1 1,-1-1,1 0,-1 0,1 1,-1-1,0 1,1-1,-1 1,0 0,1 0,-1 0,0 0,0 0,1 0,-1 0,0 0,0 1,1-1,-1 1,1-1,-1 1,0 0,1-1,-1 1,1 0,-1 0,-1 2,3 0</inkml:trace>
  <inkml:trace contextRef="#ctx0" brushRef="#br0" timeOffset="3052.39">2312 69,'-3'34,"2"-24,-1 1,2-1,0 1,1 12,1-21,-1-3</inkml:trace>
  <inkml:trace contextRef="#ctx0" brushRef="#br0" timeOffset="4504.4">2397 64,'-11'80,"9"-54,1-22</inkml:trace>
  <inkml:trace contextRef="#ctx0" brushRef="#br0" timeOffset="6653.78">1386 265,'29'32,"-27"-28,-2-3,1 0,-1 0,1 0,-1-1,1 1,-1 0,1 0,0 0,-1-1,1 1,0 0,0-1,-1 1,1-1,0 1,0-1,0 1,0-1,0 1,0-1,0 0,0 0,0 1,1-1,1-1</inkml:trace>
  <inkml:trace contextRef="#ctx0" brushRef="#br0" timeOffset="6654.78">1450 270,'0'0,"0"0,0 0,0-1,0 1,0 0,0 0,0 0,-1 0,1 0,0-1,0 1,0 0,0 0,0 0,0 0,0 0,0 0,0-1,0 1,0 0,-1 0,1 0,0 0,0 0,0 0,0 0,0 0,0 0,-1-1,1 1,0 0,0 0,0 0,0 0,0 0,-1 0,1 0,0 0,0 0,0 0,0 0,0 0,-1 0,1 0,0 0,0 0,0 1,0-1,0 0,-1 0,1 0,-12 7,-8 10,-3 17,21-33</inkml:trace>
  <inkml:trace contextRef="#ctx0" brushRef="#br0" timeOffset="8091.78">1502 249,'1'0,"0"0,-1 1,1-1,0 1,-1-1,1 0,0 1,-1-1,1 1,-1-1,1 1,-1 0,1-1,-1 1,0-1,1 1,-1 0,0 0,1-1,-1 1,0 0,0-1,0 1,1 0,-1 0,0-1,0 2,3 31,-2-20,-1-8</inkml:trace>
  <inkml:trace contextRef="#ctx0" brushRef="#br0" timeOffset="9308.79">1631 238,'-8'38,"7"-37,1 0,0 0,0 0,0 0,-1 0,1 0,0 0,0 1,0-1,1 0,-1 0,0 0,0 0,0 0,1 0,-1-1,1 1,-1 0,1 0,-1 0,1 0,-1 0,1 0,0-1,-1 1,1 0,0-1,0 1,-1 0,1-1,0 1,0-1,0 1,0-1,0 1,0-1,0 0,0 0,0 1,0-1,0 0,0 0,0 0,0 0,0 0,0 0,0 0,0-1,1 1,2-2,-1 1,0-1,0 1,0-1,0 0,0 0,-1-1,1 1,-1 0,1-1,-1 0,0 1,0-1,2-4,-3 7,-1-1,1 0,-1 1,1-1,-1 0,1 1,-1-1,0 0,1 0,-1 1,0-1,0 0,1 0,-1 0,0 0,0 1,0-1,0 0,0 0,0 0,0 0,0 1,-1-1,1 0,0 0,0 0,-1 1,1-1,0 0,-1 0,1 1,-1-1,1 0,-1 1,1-1,-1 0,0 1,1-1,-1 1,0-1,1 1,-1-1,0 1,0 0,1-1,-1 1,0 0,0 0,0-1,0 1,1 0,-1 0,0 0,0 0,0 0,0 0,1 0,-1 0,-2 1,2-1,-1 0,1 0,-1 0,0 0,1 0,-1 1,1-1,-1 0,1 1,-1-1,1 1,-1 0,1 0,-1-1,1 1,0 0,-1 0,1 0,0 0,0 0,0 1,0-1,0 0,0 0,0 1,0-1,1 1,-1-1,0 0,1 1,-1 0,1-1,0 1,-1 2,2-1</inkml:trace>
  <inkml:trace contextRef="#ctx0" brushRef="#br0" timeOffset="9309.79">1806 222,'-2'0,"1"1,-1-1,0 1,1-1,-1 1,1-1,-1 1,1 0,-1 0,1 0,0 0,-1 0,1 0,0 0,0 0,0 1,-1-1,1 0,1 1,-1-1,0 1,0-1,0 1,1-1,-1 1,1-1,-1 1,1 0,0-1,0 1,0 0,0 2,-1-3,1 1,0-1,0 0,1 0,-1 0,0 0,0 0,0 1,1-1,-1 0,0 0,1 0,-1 0,1 0,0 0,-1 0,1 0,0 0,-1 0,1-1,0 1,0 0,0 0,0-1,0 1,0 0,0-1,0 1,0-1,0 0,0 1,0-1,0 0,0 1,1-1,-1 0,0 0,0 0,0 0,0 0,1 0,-1 0,0-1,0 1,0 0,0-1,0 1,0-1,0 1,1-1,43-28,-30 9,-15 19,0 0,0 1,0-1,-1 0,1 1,0-1,0 1,0-1,0 0,-1 1,1-1,0 1,-1-1,1 0,0 1,-1-1,1 1,-1-1,1 1,-1 0,1-1,-1 1,1-1,-1 1,1 0,-1-1,0 1,1 0,-1 0,1 0,-1-1,0 1,0 0,-31-3,31 3,0 0,0 0,0 0,0 0,0 0,0 0,0 0,0 0,0 0,0 0,0 0,0 1,0-1,0 0,0 1,0-1,0 1,1-1,-1 1,0-1,0 1,0-1,1 1,-1 0,0 0,1-1,-2 2,6 3,0-4</inkml:trace>
  <inkml:trace contextRef="#ctx0" brushRef="#br0" timeOffset="11963.22">1964 211,'0'-1,"0"1,0 0,0 0,0-1,0 1,0 0,0 0,0-1,0 1,0 0,0 0,0-1,0 1,0 0,0 0,0-1,0 1,0 0,-1 0,1-1,0 1,0 0,0 0,0 0,0-1,-1 1,1 0,0 0,0 0,0 0,-1-1,1 1,0 0,0 0,-1 0,1 0,0 0,0 0,-1 0,1 0,0 0,0 0,-1 0,-12 7,-8 14,20-20,0 0,0 0,1 0,-1 0,0 0,1-1,-1 1,1 0,-1 0,1 0,0 0,-1 1,1-1,0 0,0 0,0 0,0 0,0 0,0 0,0 0,0 0,0 0,0 0,1 0,-1 1,0-1,1 0,-1 0,1 0,-1-1,1 1,-1 0,1 0,0 0,-1 0,1 0,0-1,0 1,0 0,0-1,-1 1,1 0,0-1,0 1,0-1,0 0,0 1,0-1,0 0,1 0,-1 1,0-1,0 0,0 0,0 0,0 0,0 0,0-1,2 1,-2 0,1 0,0 0,0 0,0 0,-1 0,1 0,0 0,0-1,-1 1,1-1,0 1,-1-1,1 0,-1 1,1-1,0 0,-1 0,0 0,1 0,-1-1,0 1,1 0,-1 0,0-1,0 1,0-1,0 1,0-1,-1 1,1-1,0 0,-1 1,1-1,-1 0,1-2,-1 2,-1 1,1 0,-1 0,1 0,-1 0,0 0,1 0,-1 0,0 1,1-1,-1 0,0 0,0 1,0-1,0 0,0 1,0-1,0 1,0-1,0 1,0-1,0 1,0 0,0-1,-1 1,1 0,0 0,0 0,0 0,0 0,0 0,-1 0,1 1,0-1,0 0,0 0,-1 1,1-1,0 0,0 0,0 0,0 0,0 0,0 1,1-1,-1 0,0 0,0 0,0 1,0-1,0 0,1 1,-1-1,0 1,0-1,1 1,-1 0,0-1,1 1,-1-1,1 1,-1 0,1 0,-1-1,1 1,-1 0,1 0,0 0,-1-1,1 1,0 0,0 0,0 0,-1 0,1 0,0 1,2 1</inkml:trace>
  <inkml:trace contextRef="#ctx0" brushRef="#br0" timeOffset="11964.22">2080 216,'-1'0,"-1"0,1 1,0-1,-1 0,1 1,0-1,-1 1,1-1,0 1,-1 0,1 0,0-1,0 1,0 0,0 0,0 0,0 0,0 0,0 0,0 1,1-1,-1 0,0 0,1 1,-1-1,1 0,-1 1,1-1,0 0,-1 1,1-1,0 1,0-1,0 0,0 1,0-1,0 1,1-1,-1 0,1 3,-1-3,0 1,1-1,-1 1,1-1,-1 0,1 1,-1-1,1 0,0 1,-1-1,1 0,0 0,0 1,0-1,0 0,0 0,1 0,-1 0,0-1,0 1,1 0,-1 0,0-1,1 1,-1-1,0 1,1-1,-1 1,1-1,-1 0,1 0,-1 0,1 0,-1 0,1 0,-1 0,1 0,-1-1,1 1,-1-1,1 1,1-2,-1 2,0-1,0 0,0 0,0-1,0 1,0 0,0-1,-1 1,1-1,0 0,-1 1,0-1,1 0,-1 0,0 0,0 0,0 0,0 0,0 0,0-1,0 1,-1 0,0 0,1-1,-1-2,0 4,0 0,0 0,0 0,0 0,-1 0,1 0,0 0,-1 0,1 0,0 0,-1 0,1 0,-1 1,0-1,1 0,-1 0,0 0,1 1,-1-1,0 0,-1 0,0 0,0 0,1 1,-1-1,0 1,0-1,0 1,0 0,1 0,-1 0,0 0,0 0,0 0,0 0,0 1,1-1,-4 1,4 0,-1-1,0 1,1 0,-1 0,0-1,1 1,-1 0,1 0,-1 0,1 1,0-1,0 0,-1 0,1 1,0-1,0 1,0-1,0 1,-1 2,3-2</inkml:trace>
  <inkml:trace contextRef="#ctx0" brushRef="#br0" timeOffset="13896.64">2202 212,'-2'0,"0"1,1 0,-1 0,0 0,1 0,-1 0,1 0,-1 0,1 0,0 1,-1-1,1 1,0-1,0 1,0-1,0 1,0 0,0-1,1 1,-1 0,0 0,1-1,-1 4,1-4,-1 0,0 1,1-1,-1 0,1 1,0-1,0 1,-1-1,1 1,0-1,0 1,0-1,0 1,1-1,-1 0,0 1,1-1,-1 1,1-1,-1 1,1-1,0 0,-1 0,1 1,0-1,0 0,0 0,0 0,0 0,2 1,0-1,-1-1,1 0,0 0,0 0,0 0,0 0,0-1,0 1,0-1,0 0,0 0,-1 0,1 0,0-1,-1 1,1-1,3-2,-5 3,0 1,0 0,0-1,0 1,0-1,-1 1,1-1,0 1,0-1,-1 0,1 0,0 1,-1-1,1 0,0 0,-1 0,1 1,-1-1,0 0,1 0,-1 0,0 0,1 0,-1 0,0 0,0 0,0 0,0 0,0 0,0 0,0 0,0 0,0 0,0 0,-1 0,1 0,0 0,-1 0,1 0,-1 0,1 1,-1-1,1 0,-1 0,0 0,1 1,-1-1,0 0,-1 0,-1-1,1 1,-1 0,0 0,1 0,-1 0,0 0,0 1,1 0,-1-1,0 1,-4 0,6 0,0 0,0 0,0 0,0 0,-1 1,1-1,0 0,0 0,0 1,0-1,0 1,0-1,0 1,0-1,0 1,0 0,0 0,0-1,0 1,0 0,0 0,1 0,-1 0,0 0,1 0,-1 0,1 0,-1 0,0 2,1 1</inkml:trace>
  <inkml:trace contextRef="#ctx0" brushRef="#br0" timeOffset="13897.64">2334 249,'0'-1,"0"1,0 0,0-1,1 1,-1 0,0-1,0 1,-1 0,1-1,0 1,0 0,0-1,0 1,0-1,0 1,0 0,0-1,-1 1,1 0,0 0,0-1,-1 1,1 0,0-1,0 1,-1 0,1 0,0 0,0-1,-1 1,1 0,0 0,-1 0,1 0,0-1,-1 1,1 0,-1 0,1 0,-17 7,14-4,0-1,0 0,1 1,-1-1,1 1,-1 0,1 0,0 0,-2 3,4-5,-1 0,1-1,0 1,-1 0,1-1,0 1,0 0,0 0,0 0,0-1,0 1,0 0,0 0,0-1,0 1,0 0,0 0,0 0,1-1,-1 1,0 0,1-1,-1 1,0 0,1-1,-1 1,1 0,-1-1,1 1,0 0,1 0,-1-1,1 0,-1 1,1-1,-1 0,1 0,0 0,-1 0,1 0,-1 0,1 0,-1 0,1-1,1 0,2 0,0 0,-1-1,1 0,-1 0,0 0,1 0,-1-1,0 0,6-5,-9 7,-1 1,1-1,-1 1,1-1,-1 0,1 1,-1-1,0 0,1 0,-1 1,0-1,1 0,-1 0,0 1,0-1,0 0,0 0,0 1,0-1,0 0,0 0,0 0,0 1,0-1,0 0,-1 0,1 1,0-1,-1 0,1 0,0 1,-1-1,1 0,-1 1,1-1,-1 1,1-1,-1 0,1 1,-1-1,0 1,1 0,-1-1,0 1,1-1,-1 1,0 0,0 0,1-1,-1 1,-2 0,3-1,-1 1,0 0,0-1,0 1,0 0,0 0,0 0,0-1,0 1,0 0,0 0,0 0,0 1,0-1,0 0,0 0,1 0,-1 1,0-1,0 0,0 1,0-1,0 1,0-1,1 1,-1 0,0-1,1 1,-1 0,0-1,1 1,-1 0,0 0,1 0,-1 0,11 10,-7-9</inkml:trace>
  <inkml:trace contextRef="#ctx0" brushRef="#br0" timeOffset="16065.86">2423 244,'-1'1,"-1"-1,1 0,0 0,-1 1,1-1,-1 0,1 1,0 0,0-1,-1 1,1 0,0-1,0 1,0 0,0 0,-1 0,2 0,-1 0,0 0,0 1,0-1,0 0,1 0,-1 1,0-1,1 0,0 1,-1-1,1 0,0 1,-1-1,1 1,0-1,0 0,0 1,1 2,-1-3,0 0,0-1,0 1,0 0,0 0,0-1,1 1,-1 0,0 0,1-1,-1 1,0 0,1-1,-1 1,1 0,-1-1,1 1,0-1,-1 1,1-1,-1 1,1-1,0 1,-1-1,2 1,0-1,-1 0,1 0,-1 0,0-1,1 1,-1 0,1 0,-1-1,0 1,1-1,-1 0,0 1,0-1,1 0,-1 1,0-1,0 0,0 0,0 0,2-2,-2 1,1 1,0 0,-1-1,1 1,-1-1,1 0,-1 0,0 1,0-1,1 0,-2 0,1 0,0 0,0 0,0 0,-1 0,0-1,1 1,-1 0,0 0,0 0,0-4,-1 4,0 1,0-1,0 1,0 0,-1 0,1-1,0 1,-1 0,1 0,0 0,-1 1,1-1,-1 0,0 0,1 1,-1-1,0 1,1 0,-1-1,0 1,1 0,-1 0,0 0,1 0,-1 0,0 0,0 1,1-1,-3 1,-7 3,10-1</inkml:trace>
  <inkml:trace contextRef="#ctx0" brushRef="#br0" timeOffset="16066.86">1476 398,'113'-13,"108"-1,-105 14,23 11,-24-11,-30-11,-16 1,68 10,-130 0,-2 0,-11 4,2-2</inkml:trace>
  <inkml:trace contextRef="#ctx0" brushRef="#br0" timeOffset="121688">1 186,'-1'10,"2"0,-1 0,1 0,1-1,3 15,-7-32,0 1,1-1,-1 1,2-1,-1 0,1 1,0-1,2-15,-2 22,0-1,0 0,0 1,1-1,-1 1,0-1,1 1,-1-1,1 1,-1-1,1 1,0 0,-1-1,1 1,0 0,0-1,0 1,0 0,0 0,0 0,1 0,-1 0,0 0,0 0,1 0,-1 1,1-1,-1 1,0-1,1 1,-1-1,1 1,-1-1,1 1,0 0,-1 0,1 0,-1 0,1 0,-1 0,1 1,-1-1,1 1,-1-1,1 1,-1-1,1 1,-1-1,0 1,1 0,1 2,0-1,0 0</inkml:trace>
  <inkml:trace contextRef="#ctx0" brushRef="#br0" timeOffset="122521.73">68 196,'0'1,"0"0,0-1,0 1,0 0,0 0,0 0,1 0,-1-1,0 1,0 0,1 0,-1 0,0-1,1 1,-1 0,1 0,-1-1,1 1,-1 0,2 0,-2-1,1 0,-1 0,1 0,-1 0,1 0,0-1,-1 1,1 0,-1 0,1 0,-1-1,1 1,-1 0,0-1,1 1,-1 0,1-1,-1 1,0-1,1 1,-1-1,0 1,1-1,-1 1,0-1,0 1,1-1,-1 1,0-1,0 1,0-1,0 1,0-1,0 0,-2-3,-7 9,-9 10,9 10,10-24,-1-1,0 0,0 1,0-1,0 0,0 1,1-1,-1 0,0 1,0-1,0 0,1 1,-1-1,0 0,0 0,1 1,-1-1,0 0,1 0,-1 0,0 1,1-1,-1 0,1 0,-1 0,0 0,1 0,-1 0,0 0,1 0,-1 1,1-2,-1 1,1 0,2 0,0-1,0 0,0 1,0-1,0-1,-1 1,1 0,0-1,-1 1,1-1,-1 0,5-4,-2 2</inkml:trace>
  <inkml:trace contextRef="#ctx0" brushRef="#br0" timeOffset="122522.73">121 196,'-3'6,"3"-6,-1 1,1 0,-1-1,1 1,-1-1,1 1,-1 0,1 0,0-1,0 1,-1 0,1 0,0-1,0 1,0 0,0 0,-1-1,1 1,1 0,-1 0,0 0,0-1,0 1,0 0,0 0,1 0,-1-1,0 1,1 0,-1-1,0 1,1 0,-1-1,1 1,-1 0,1-1,0 1,0 0,-1 0,1-1,-1 1,1 0,-1-1,0 1,1 0,-1-1,0 1,0 0,1 0,-1 0,0-1,0 1,0 0,0 0,0-1,0 1,0 0,0 0,-1 0,1-1,0 1,0 0,-1 0,1-1,0 1,-1 0,1-1,-1 1,1 0,-1-1,1 1,-1-1,1 1,-1-1,0 1,1-1,-1 1,0-1,1 0,-1 1,0-1,1 0,-1 1,0-1,0 0,1 0,-1 0,0 0,0 0,0 0,1 0,-1 0,0 0,0 0,0 0,6-8,-2 5</inkml:trace>
  <inkml:trace contextRef="#ctx0" brushRef="#br0" timeOffset="123272.73">134 222,'7'11,"0"0,-7-11,1 0,-1 0,1 0,0 0,-1 0,1 0,-1 0,1-1,-1 1,1 0,-1-1,1 1,-1 0,1-1,-1 1,1 0,-1-1,0 1,1-1,-1 1,1-1,-1 1,0-1,0 1,1-1,-1 1,0-1,0 1,1-2,5-11,-6 13,0 0,0 0,0 0,0 0,0 0,0 0,1 0,-1 1,0-1,0 0,0 0,0 0,0 0,0 0,0 0,0 0,0 0,0 0,0 0,0 0,1 0,-1 0,0 0,0 0,0 0,0 0,0 0,0 0,0 0,0 0,0 0,0 0,0 0,0-1,1 1,-1 0,0 0,0 0,0 0,0 0,0 0,0 0,4 10,-1-6</inkml:trace>
  <inkml:trace contextRef="#ctx0" brushRef="#br0" timeOffset="123273.73">224 106,'-7'58,"5"-48,0 0,1 0,0-1,0 1,1 0,1 0,2 16,-2-22</inkml:trace>
  <inkml:trace contextRef="#ctx0" brushRef="#br0" timeOffset="123274.73">256 127,'-2'3,"1"1,0 0,0-1,1 1,-1-1,1 1,0 0,0-1,0 1,1 6,-1-3,-4 68,5-71</inkml:trace>
  <inkml:trace contextRef="#ctx0" brushRef="#br0" timeOffset="105654.15">1567 477,'-1'1,"1"-1,-1 1,1-1,0 1,-1 0,1-1,-1 1,1-1,0 1,-1 0,1-1,0 1,0 0,0 0,-1-1,1 1,0 0,0-1,0 1,0 0,0 0,0-1,0 1,1 0,-1 1,3 32,-1-18,-2 21,0-37</inkml:trace>
  <inkml:trace contextRef="#ctx0" brushRef="#br0" timeOffset="106539.08">2138 452,'-1'0,"0"0,-1 0,1 0,-1 0,1 0,0 0,-1 0,1 1,-1-1,1 1,0-1,-1 1,1-1,0 1,0 0,0 0,-1-1,1 1,0 0,0 0,0 0,0 0,0 1,1-1,-1 0,0 0,0 0,1 1,-1-1,1 0,-1 1,1-1,0 0,-1 1,1-1,0 1,0-1,0 0,0 1,0-1,0 1,0-1,1 0,-1 1,0-1,2 3,-2-3,1 0,-1 0,1 0,-1 0,1 0,-1 0,1 0,-1 0,1 0,0-1,0 1,0 0,-1 0,1-1,0 1,0 0,0-1,0 1,0-1,0 1,0-1,2 1,-1-1,-1-1,1 1,0 0,-1 0,0-1,1 1,-1-1,1 0,-1 1,1-1,-1 0,0 0,0 0,1 0,-1 0,0 0,0 0,0 0,0 0,0 0,0-1,-1 1,2-2,0-1,0 0,0 0,-1 0,0 0,1 0,-1 0,0-6,-1 9,1 0,-1 0,0 1,0-1,0 0,0 0,0 1,1-1,-1 0,-1 0,1 1,0-1,0 0,0 0,0 1,0-1,-1 0,1 0,0 1,-1-1,1 0,0 1,-1-1,1 1,-1-1,1 0,-1 1,0-1,1 1,-1-1,1 1,-1-1,0 1,1 0,-1-1,0 1,0 0,1 0,-1-1,0 1,0 0,1 0,-1 0,0 0,0 0,1 0,-1 0,0 0,-1 1,2-1,-1 0,1 0,-1 0,1 0,-1 0,1 1,-1-1,1 0,-1 0,1 1,-1-1,1 0,0 1,-1-1,1 0,-1 1,1-1,0 1,0-1,-1 1,1-1,0 1,-1-1,1 1,0-1,0 1,0-1,0 1,0-1,0 1,0-1,0 1,0-1,0 1,0 0,0-1,0 1,0-1,0 1,0-1,1 1,-1-1,0 1,0-1,1 1,-1-1,1 1,2 2</inkml:trace>
  <inkml:trace contextRef="#ctx0" brushRef="#br0" timeOffset="108690.8">2260 446,'-2'0,"1"0,-1 0,0 1,0-1,1 1,-1-1,0 1,1 0,-1 0,0 0,1 0,-1 0,1 0,0 0,-1 0,1 1,0-1,0 0,0 1,0-1,0 1,0-1,0 1,0 0,0-1,1 1,-1 0,1 0,-1-1,1 1,0 0,0 0,0 0,0-1,0 1,0 3,0-4,1 0,-1 0,0 1,0-1,0 0,1 0,-1 0,0 0,1 0,-1 0,1 0,0 0,-1 0,1 0,0 0,-1 0,1 0,0 0,0-1,0 1,2 1,-2-2,0 1,1-1,-1 0,0 0,1 0,-1 0,0 0,1-1,-1 1,0 0,1 0,-1-1,0 1,0-1,1 0,-1 1,0-1,0 0,0 1,0-1,0 0,0 0,0 0,2-2,-2 1,1-1,0 1,-1-1,1 0,-1 1,0-1,0 0,0 0,0 0,0-6,-1 8,1 1,-1-1,0 0,0 0,1 0,-1 0,0 0,0 0,0 1,0-1,0 0,-1 0,1 0,0 0,0 0,0 0,-1 1,1-1,0 0,-1 0,1 0,-1 1,1-1,-1 0,1 1,-1-1,0 0,1 1,-1-1,0 1,1-1,-1 1,0-1,0 1,0 0,1-1,-1 1,0 0,0-1,-1 1,2 0,0 0,-1 0,1 0,0 0,-1 0,1 0,0 0,-1 0,1 0,0 1,-1-1,1 0,0 0,-1 0,1 0,0 1,0-1,-1 0,1 0,0 0,0 1,-1-1,1 0,0 0,0 1,0-1,-1 0,1 1,0-1,0 0,0 1,0-1,0 0,0 1,0-1,0 0,0 1,0-1,0 0,0 1,0-1,0 0,0 1,0-1,0 0,0 1,0-1,0 0,1 1,-1-1,0 0,0 0,0 1,1-1,-1 0,0 1,3 2</inkml:trace>
  <inkml:trace contextRef="#ctx0" brushRef="#br0" timeOffset="108691.8">2371 456,'-1'0,"-1"1,0-1,1 0,-1 1,0-1,1 1,-1 0,1 0,-1-1,1 1,0 0,-1 0,1 0,0 0,-1 0,1 1,0-1,0 0,0 1,0-1,0 0,1 1,-1-1,0 1,1 0,-1-1,1 1,-1-1,1 1,0 0,-1-1,1 1,0 0,0-1,0 1,1 0,-1-1,1 4,-1-4,0 0,0 0,1 0,-1 0,0 0,1 0,-1 0,0 0,1 0,-1 0,1-1,0 1,-1 0,1 0,0 0,-1-1,1 1,0 0,0-1,0 1,0 0,0-1,0 1,1 0,-1-1,1-1,0 1,-1 0,1 0,0 0,-1-1,1 1,-1-1,1 0,-1 1,1-1,-1 0,1 0,-1 0,1 0,-1 0,0 0,0 0,0 0,0 0,1-1,-1 0,2-2,-1 1,0-1,0 0,0 0,0 1,-1-1,0 0,0 0,0 0,0-1,0-6,-1 10,1 0,-1 0,0 0,0 0,0-1,0 1,0 0,0 0,-1 0,1 0,0 0,0 0,-1 0,1 0,-1-1,1 1,-1 0,0 1,1-1,-1 0,0 0,1 0,-1 0,0 0,0 1,0-1,0 0,0 1,0-1,0 1,0-1,0 1,0-1,0 1,0 0,0-1,0 1,0 0,-1 0,1 0,0 0,0 0,0 0,0 0,0 0,-3 1,4-1,0 0,-1 0,1 0,-1 0,1 0,0 0,-1 0,1 0,-1 0,1 0,0 0,-1 1,1-1,0 0,-1 0,1 0,0 0,-1 1,1-1,0 0,-1 0,1 1,0-1,0 0,-1 1,1-1,0 0,0 1,-1-1,1 0,0 1,0-1,0 0,0 1,0-1,0 0,0 1,0-1,-1 1,1-1,0 0,1 1,-1-1,0 1,0-1,0 0,0 1,0-1,0 0,0 1,1-1,-1 1,0-1,0 0,0 0,1 1,-1-1,0 0,0 1,1-1,-1 0,1 1,21 13,-16-13</inkml:trace>
  <inkml:trace contextRef="#ctx0" brushRef="#br0" timeOffset="111860.81">2504 439,'-14'9,"-21"15,34-24,1 1,0-1,-1 0,1 1,0-1,-1 1,1-1,0 1,-1-1,1 1,0 0,0-1,-1 1,1-1,0 1,0-1,0 1,0 0,0-1,0 1,0-1,0 1,0-1,0 1,0 0,1-1,-1 1,0-1,0 1,0-1,1 1,-1-1,0 1,1-1,-1 1,0-1,1 1,-1-1,1 1,-1-1,1 0,-1 1,1-1,-1 0,1 0,-1 1,1-1,-1 0,1 0,-1 0,1 1,0-1,-1 0,1 0,-1 0,1 0,0 0,0 0,0 0,0 0,0 1,0-1,1 0,-1 1,0-1,0 0,0 0,0 0,1 0,-1 0,0 0,0 0,0-1,0 1,0 0,1-1,-1 1,0-1,0 1,0-1,0 1,0-1,0 0,0 1,-1-1,1 0,0 0,0 0,0 0,-1 0,1 0,0 0,-1 0,1 0,-1 0,0 0,1 0,-1 0,1-2,-1 1,0 0,1 0,-1 1,0-1,0 0,-1 0,1 0,0 1,0-1,-1 0,1 0,-1 1,0-1,1 0,-1 1,0-1,0 0,0 1,0-1,0 1,-1 0,1-1,0 1,-1 0,1 0,-3-2,3 2,-1 0,1 1,0-1,0 0,-1 1,1-1,-1 1,1-1,-1 1,1 0,-1-1,1 1,0 0,-1 0,1 0,-1 0,-1 1,3 0</inkml:trace>
  <inkml:trace contextRef="#ctx0" brushRef="#br0" timeOffset="111861.81">1339 0,'-4'6,"0"0,0 0,0 1,1-1,0 1,0 0,1 0,0 0,0 0,-1 8,0 4,0 1,1 30,-6 139,7-140,3 0,2 0,2-1,20 76,0-37,-24-83</inkml:trace>
  <inkml:trace contextRef="#ctx0" brushRef="#br0" timeOffset="114298.27">2514 53,'-1'-8,"-1"12,4 21,25 37,-3 1,-2 1,-3 1,11 72,-24-93,-1-3,1 46,-9-34,-2 0,-2 0,-2-1,-30 94,40-194,0 36</inkml:trace>
  <inkml:trace contextRef="#ctx0" brushRef="#br0" timeOffset="114299.27">2678 206,'-1'0,"0"0,1-2,1 1,2-1,0 1,2-1,-1 0,0 0,1 1,-1-1,0 1,0-1,0 1,0 0</inkml:trace>
  <inkml:trace contextRef="#ctx0" brushRef="#br0" timeOffset="114300.27">2673 254,'0'1,"-1"0,0 1,1 0,1 0,1-1,2 0,0-1,0-1,0 0,1 0,0 0,0 1,0-1,-1 1</inkml:trace>
  <inkml:trace contextRef="#ctx0" brushRef="#br0" timeOffset="116316.63">2843 143,'2'40,"-1"-28,0 1,-1 0,-1-1,0 1,-4 22,5-35,0 0,0 1,0-1,0 0,0 0,0 1,0-1,0 0,0 0,0 1,0-1,0 0,-1 0,1 0,0 1,0-1,0 0,0 0,0 0,0 1,-1-1,1 0,0 0,0 0,0 0,-1 0,1 1,0-1,0 0,0 0,-1 0,1 0,0 0,0 0,-1 0,1 0,0 0,0 0,0 0,-1 0,1 0,0 0,0 0,-1 0,1 0,0 0,0 0,-1 0,1 0,0 0,0 0,0-1,-1 1,1 0,0 0,-1-2</inkml:trace>
  <inkml:trace contextRef="#ctx0" brushRef="#br0" timeOffset="117267.6">2922 196,'-1'0,"0"0,1 0,-1 1,0-1,1 0,-1 0,1 1,-1-1,0 0,1 1,-1-1,1 1,-1-1,1 1,-1-1,1 1,0-1,-1 1,1-1,-1 1,1-1,0 1,0 0,-1-1,1 1,0 0,0-1,0 1,0 0,0-1,0 1,0 0,-8 25,7-24,1-1,0 1,-1-1,1 0,0 1,0-1,0 1,0-1,0 1,0-1,0 1,1-1,-1 1,0-1,1 1,-1-1,1 0,0 1,-1-1,1 0,0 0,0 1,0-1,0 0,0 0,0 0,0 0,2 2,-1-3,-1 1,1-1,-1 0,1 0,-1 0,1 1,-1-1,1-1,-1 1,1 0,0 0,-1-1,1 1,-1 0,1-1,-1 0,0 1,1-1,-1 0,0 0,1 1,-1-1,0 0,0 0,0-1,0 1,0 0,2-2,-2 0,1 1,-1-1,1 0,-1 0,0 0,0 0,0 0,-1 0,1 0,-1 0,0 0,1 0,-1 0,-1 0,0-5,2 7,-2 0,1-1,0 1,0 0,0-1,-1 1,1 0,0-1,-1 1,1 0,-1 0,0 0,1-1,-1 1,0 0,0 0,0 0,0 0,0 0,0 1,0-1,0 0,0 0,0 0,0 1,0-1,0 1,-1-1,1 1,0-1,-1 1,1 0,0 0,-1 0,1-1,0 1,-2 1,2-1,1 0,-1 0,1 0,0 0,-1 0,1 1,-1-1,1 0,0 0,-1 0,1 1,0-1,0 0,-1 1,1-1,0 0,-1 0,1 1,0-1,0 1,0-1,-1 0,1 1,0-1,0 0,0 1,0-1,0 1,0-1,0 0,0 1,0-1,0 1,0-1,0 0,0 1,0-1,0 1,0-1,0 0,1 1,-1-1,0 1,0-1,0 0,1 1,-1-1,0 0,1 1,2 1</inkml:trace>
  <inkml:trace contextRef="#ctx0" brushRef="#br0" timeOffset="118485.6">3034 218,'-4'9,"-6"21,10-30,0 0,0 1,0-1,0 1,0-1,0 1,0-1,0 1,0-1,0 1,0-1,1 1,-1-1,0 1,0-1,0 0,1 1,-1-1,0 1,0-1,1 0,-1 1,0-1,1 0,-1 1,1-1,-1 0,0 1,1-1,-1 0,1 0,-1 0,1 1,-1-1,0 0,1 0,-1 0,1 0,-1 0,1 0,-1 0,1 0,-1 0,1 0,-1 0,1 0,-1 0,1 0,-1-1,0 1,1 0,-1 0,1 0,-1-1,1 1,-1-1,2 0,0 0,0 0,0 0,0-1,-1 1,1-1,-1 1,1-1,-1 1,1-1,-1 0,0 0,0 0,0 0,0 0,0 0,-1 0,1 0,0 0,-1 0,0 0,1-1,-1-2,0 3,1 1,-1-1,0 0,0 1,0-1,0 0,0 1,0-1,-1 0,1 1,-1-1,1 0,-1 1,1-1,-1 1,0-1,0 1,0-1,1 1,-2 0,1-1,0 1,0 0,0 0,0 0,-1 0,1 0,-1 0,1 0,-3-1,3 2,1 0,0 0,0 0,-1 0,1-1,0 1,0 0,-1 0,1 0,0 0,0 0,-1 0,1 0,0 0,-1 0,1 1,0-1,0 0,-1 0,1 0,0 0,0 0,-1 0,1 0,0 1,0-1,0 0,-1 0,1 0,0 1,0-1,0 0,0 0,-1 0,1 1,0-1,0 0,0 0,0 1,0-1,0 0,0 0,0 1,0 2</inkml:trace>
  <inkml:trace contextRef="#ctx0" brushRef="#br0" timeOffset="118486.6">3124 223,'-2'1,"1"0,0-1,-1 1,1 0,0 0,0 0,0 0,0 0,0 1,0-1,0 0,0 0,0 1,0-1,1 0,-1 1,1-1,-1 1,1-1,-1 1,1-1,0 1,0-1,0 1,0-1,0 1,0-1,0 1,0 1,0-2,0 0,0 0,1 0,-1 0,0 0,0 0,0-1,1 1,-1 0,0 0,1 0,-1 0,1 0,-1-1,1 1,-1 0,1-1,0 1,-1 0,1-1,1 2,-1-2,0 0,0 0,0 0,0 0,0 0,0 0,0 0,1 0,-1 0,0-1,0 1,0 0,0-1,0 1,0-1,0 1,0-1,0 1,0-1,-1 0,1 0,0 1,0-1,0-1,3-2,-1 0,1-1,-1 0,0 1,-1-1,1 0,-1 0,2-7,-3 11,0 0,-1 0,1 0,-1 0,1 0,-1 0,0 0,1 0,-1-1,0 1,0 0,0 0,0 0,0 0,0-1,0 1,0 0,-1 0,1 0,0 0,-1-1,1 1,-1 0,1 0,-1 0,1 0,-1 0,0 0,1 0,-1 0,0 1,0-1,0 0,0 0,0 1,0-1,0 0,0 1,0-1,0 1,0-1,0 1,-2-1,2 1,1 0,-1 0,0 0,1 0,-1 0,1 0,-1 0,0 0,1 0,-1 0,1 0,-1 0,0 0,1 1,-1-1,1 0,-1 0,1 1,-1-1,1 0,-1 1,1-1,-1 1,1-1,-1 0,1 1,0-1,-1 1,1-1,0 1,-1-1,1 1,0 0,0-1,-1 1,1-1,0 1,0 1,2-1</inkml:trace>
  <inkml:trace contextRef="#ctx0" brushRef="#br0" timeOffset="120637.6">3267 229,'-8'7,"-1"12,9-19,0 1,-1 0,1 0,0 0,0 0,0 0,0 0,-1 0,2 0,-1 0,0 0,0 0,0 0,0-1,0 1,1 0,-1 0,0 0,1 0,-1 0,1 0,-1-1,1 1,-1 0,1 0,0-1,-1 1,1 0,0-1,-1 1,1-1,0 1,0-1,1 1,0-1,-1 0,1-1,0 1,-1-1,1 1,0-1,-1 0,1 0,-1 0,1 0,-1 0,0 0,1 0,-1 0,0 0,1-2,1 0,-1 1,0-1,0 1,0-1,-1 0,1 0,-1 0,0 0,2-3,-3 5,0 0,0 1,1-1,-1 1,0-1,0 1,0-1,0 0,0 1,0-1,0 1,0-1,0 1,0-1,-1 0,1 1,0-1,0 1,0-1,-1 1,1-1,0 1,-1-1,1 1,0-1,-1 1,1 0,-1-1,1 1,0 0,-1-1,1 1,-1 0,1-1,-1 1,0 0,1 0,-1-1,1 1,-1 0,1 0,-1 0,1 0,-2 0,2 0,-1 0,1 0,-1 0,1 0,-1-1,1 1,-1 0,1 1,-1-1,1 0,0 0,-1 0,1 0,-1 0,1 0,-1 0,1 1,0-1,-1 0,1 0,-1 1,1-1,0 0,-1 0,1 1,0-1,0 0,-1 1,1-1,0 1,0-1,-1 0,1 1,0-1,0 1,0-1,0 1,0-1,-1 0,1 1,0-1,0 1,0-1,0 1,0-1,0 1,1-1,-1 0,0 1,0-1,0 1,0-1,0 1,1-1,-1 0,0 1,0-1,1 0,-1 1,0-1,1 0,-1 1,0-1,1 0,-1 1,0-1,2 0,2 2</inkml:trace>
  <inkml:trace contextRef="#ctx0" brushRef="#br0" timeOffset="120638.6">3335 244,'-1'1,"1"1,-1-1,0 0,0 0,1 0,-1 1,0-1,1 0,-1 0,1 1,0-1,-1 1,1-1,0 0,0 1,0-1,0 1,0-1,0 0,0 1,1-1,-1 0,0 1,1 1,0-3,0 0,0 0,0 1,0-1,0 0,-1 0,1 0,0 0,0 0,0 0,0 0,0 0,0 0,0 0,-1-1,1 1,0 0,0-1,0 1,-1 0,1-1,0 1,0-1,1 0,-1-1,1 1,0 0,-1 0,1-1,-1 1,0-1,1 1,-1-1,0 1,0-1,0 0,0 0,1-2,-2 3,0 0,1 0,-1 1,0-1,0 0,0 0,0 0,0 0,0 0,-1 0,1 1,0-1,0 0,-1 0,1 0,0 1,-1-1,1 0,-1 0,1 1,-1-1,1 0,-1 1,0-1,1 0,-1 1,0-1,1 1,-1-1,0 1,0-1,1 1,-1 0,-1-1,2 1,0 1,0-1,0 0,0 0,0 0,0 0,0 0,0 1,0-1,0 0,0 0,0 0,0 0,0 1,0-1,0 0,0 0,0 0,0 0,0 0,0 0,-1 1,1-1,0 0,0 0,0 0,0 0,0 0,0 0,0 0,-1 1,1-1,0 0,0 0,0 0,0 0,0 0,-1 0,1 0,0 0,0 0,0 0,0 0,0 0,-1 0,1 0,0 0,0 0,0 0,0 0,-1 0,1 0,0 0,0 0,0 0,0-1,0 1,-1 0,1 0,0 0,0 0,0 0,0 0,0-1,0 2,1 0,-1-1,0 1,1-1,-1 1,1-1,0 1,-1-1,1 0,-1 1,1-1,0 0,-1 1,1-1,0 0,-1 0,1 0,0 1,-1-1,1 0,0 0,1 0,0 0,-1 0,1 1,0-1,0 1,0-1,0 1,0 0,-1 0,1 0,0 0,-1 0,1 0,-1 0,1 0,-1 1,3 2,-4-3,1 0,0 0,-1 0,1 0,0 0,0 0,0 0,0 0,0-1,0 1,0 0,1-1,-1 1,0 0,0-1,0 0,1 1,-1-1,0 0,0 1,1-1,-1 0,0 0,1 0,-1 0,0 0,1 0,-1-1,0 1,0 0,1-1,-1 1,0-1,0 1,1-1,-1 1,0-1,0 0,0 0,0 0,0 1,0-1,0 0,0 0,1-2,-1 1,-1 1,1-1,0 0,0 1,-1-1,1 0,-1 0,1 0,-1 1,0-1,0 0,0 0,0 0,0 1,0-1,-1-2,1 3,0 0,0 1,0-1,0 1,0-1,0 1,0-1,0 1,0-1,0 1,0-1,-1 1,1-1,0 1,0 0,-1-1,1 1,0-1,-1 1,1-1,0 1,-1 0,1-1,0 1,-1 0,1-1,-1 1,1 0,-1 0,1-1,-1 1,1 0,-1 0,1 0,-1 0,1 0,-1 0,1 0,-1 0,1 0,-1 0,1 0,-1 0,1 0,-1 0,1 0,-1 0,1 1,-1-1,1 0,-1 0,1 1,-1-1,-1 2</inkml:trace>
  <inkml:trace contextRef="#ctx0" brushRef="#br0" timeOffset="125603.73">233 218,'0'-1,"1"0,1-1,0 0,1 0,1 1,0-1,1 0,0 0,-1-1,0-1,1 0,-2 2</inkml:trace>
  <inkml:trace contextRef="#ctx0" brushRef="#br0" timeOffset="125604.73">329 139,'1'0,"0"1,1 0,1 0,1 0,-1-1,1-1,0 0,1 0,0 0,-1 1</inkml:trace>
  <inkml:trace contextRef="#ctx0" brushRef="#br0" timeOffset="125605.73">334 197,'0'1,"1"0,1 0,1 0,1 0,1-2,0 0,1 0,-2-1,1 0,-1 1,1 0,-1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Tom20</b:Tag>
    <b:SourceType>ElectronicSource</b:SourceType>
    <b:Guid>{0E57A54F-9C30-421F-96B7-BBCFE5F3D577}</b:Guid>
    <b:Title>ELEC6234 Embedded Processors Notes</b:Title>
    <b:Year>2020</b:Year>
    <b:Author>
      <b:Author>
        <b:NameList>
          <b:Person>
            <b:Last>Kazmierski</b:Last>
            <b:First>Tomasz</b:First>
          </b:Person>
        </b:NameList>
      </b:Author>
    </b:Author>
    <b:RefOrder>2</b:RefOrder>
  </b:Source>
  <b:Source>
    <b:Tag>Tom21</b:Tag>
    <b:SourceType>ElectronicSource</b:SourceType>
    <b:Guid>{F6537A78-8594-4D2E-A8DF-F181EB5E33F9}</b:Guid>
    <b:Author>
      <b:Author>
        <b:NameList>
          <b:Person>
            <b:Last>Kazmierski</b:Last>
            <b:First>Tomasz</b:First>
          </b:Person>
        </b:NameList>
      </b:Author>
    </b:Author>
    <b:Title>ELEC6234 Assigmnent 1 Brief</b:Title>
    <b:Year>2021</b:Year>
    <b:RefOrder>1</b:RefOrder>
  </b:Source>
</b:Sources>
</file>

<file path=customXml/itemProps1.xml><?xml version="1.0" encoding="utf-8"?>
<ds:datastoreItem xmlns:ds="http://schemas.openxmlformats.org/officeDocument/2006/customXml" ds:itemID="{6F8E6E21-1981-4EC3-8C71-9177AB1026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979</Words>
  <Characters>5368</Characters>
  <Application>Microsoft Office Word</Application>
  <DocSecurity>0</DocSecurity>
  <Lines>198</Lines>
  <Paragraphs>117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J Kazmierski</dc:creator>
  <cp:keywords/>
  <dc:description/>
  <cp:lastModifiedBy>Peter Alexander</cp:lastModifiedBy>
  <cp:revision>2</cp:revision>
  <dcterms:created xsi:type="dcterms:W3CDTF">2021-04-15T16:40:00Z</dcterms:created>
  <dcterms:modified xsi:type="dcterms:W3CDTF">2021-04-15T16:40:00Z</dcterms:modified>
</cp:coreProperties>
</file>